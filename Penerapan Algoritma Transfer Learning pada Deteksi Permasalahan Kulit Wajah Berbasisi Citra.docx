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948FB" w14:textId="14CA9E18" w:rsidR="00F74FEA" w:rsidRPr="008A17AD" w:rsidRDefault="00F74FEA" w:rsidP="00116282">
      <w:pPr>
        <w:pStyle w:val="Title"/>
      </w:pPr>
      <w:bookmarkStart w:id="0" w:name="_Hlk153454447"/>
      <w:bookmarkEnd w:id="0"/>
      <w:proofErr w:type="spellStart"/>
      <w:r w:rsidRPr="008A17AD">
        <w:t>Penerapan</w:t>
      </w:r>
      <w:proofErr w:type="spellEnd"/>
      <w:r w:rsidRPr="008A17AD">
        <w:t xml:space="preserve"> </w:t>
      </w:r>
      <w:proofErr w:type="spellStart"/>
      <w:r w:rsidRPr="008A17AD">
        <w:t>Algoritma</w:t>
      </w:r>
      <w:proofErr w:type="spellEnd"/>
      <w:r w:rsidRPr="008A17AD">
        <w:t xml:space="preserve"> </w:t>
      </w:r>
      <w:r w:rsidRPr="008A17AD">
        <w:rPr>
          <w:i/>
          <w:iCs/>
        </w:rPr>
        <w:t>Transfer Learning</w:t>
      </w:r>
      <w:r w:rsidRPr="008A17AD">
        <w:t xml:space="preserve"> </w:t>
      </w:r>
      <w:r>
        <w:t xml:space="preserve">pada </w:t>
      </w:r>
      <w:proofErr w:type="spellStart"/>
      <w:r>
        <w:t>Deteksi</w:t>
      </w:r>
      <w:proofErr w:type="spellEnd"/>
      <w:r>
        <w:t xml:space="preserve"> </w:t>
      </w:r>
      <w:proofErr w:type="spellStart"/>
      <w:r>
        <w:t>Permasalahan</w:t>
      </w:r>
      <w:proofErr w:type="spellEnd"/>
      <w:r>
        <w:t xml:space="preserve"> </w:t>
      </w:r>
      <w:proofErr w:type="spellStart"/>
      <w:r>
        <w:t>Kulit</w:t>
      </w:r>
      <w:proofErr w:type="spellEnd"/>
      <w:r>
        <w:t xml:space="preserve"> Wajah </w:t>
      </w:r>
      <w:proofErr w:type="spellStart"/>
      <w:r>
        <w:t>Berbasis</w:t>
      </w:r>
      <w:proofErr w:type="spellEnd"/>
      <w:r>
        <w:t xml:space="preserve"> Citra</w:t>
      </w:r>
    </w:p>
    <w:p w14:paraId="62517729" w14:textId="77777777" w:rsidR="00F74FEA" w:rsidRPr="00710FEC" w:rsidRDefault="00F74FEA" w:rsidP="00710FEC">
      <w:pPr>
        <w:jc w:val="center"/>
        <w:rPr>
          <w:rFonts w:cs="Arial"/>
          <w:b/>
          <w:color w:val="000000" w:themeColor="text1"/>
          <w:szCs w:val="20"/>
          <w:lang w:val="id-ID"/>
        </w:rPr>
      </w:pPr>
    </w:p>
    <w:p w14:paraId="6A553FA7" w14:textId="0038840E" w:rsidR="00F74FEA" w:rsidRDefault="00F74FEA" w:rsidP="72810A99">
      <w:pPr>
        <w:jc w:val="center"/>
        <w:rPr>
          <w:rFonts w:cs="Arial"/>
          <w:b/>
          <w:bCs/>
          <w:color w:val="000000" w:themeColor="text1"/>
          <w:lang w:val="id-ID"/>
        </w:rPr>
      </w:pPr>
      <w:r w:rsidRPr="00350406">
        <w:rPr>
          <w:rFonts w:cs="Arial"/>
          <w:b/>
          <w:bCs/>
          <w:color w:val="000000" w:themeColor="text1"/>
          <w:lang w:val="id-ID"/>
        </w:rPr>
        <w:t>Ihlasul Amal</w:t>
      </w:r>
      <w:r w:rsidRPr="72810A99">
        <w:rPr>
          <w:rFonts w:cs="Arial"/>
          <w:b/>
          <w:bCs/>
          <w:color w:val="000000" w:themeColor="text1"/>
          <w:lang w:val="id-ID"/>
        </w:rPr>
        <w:t xml:space="preserve"> </w:t>
      </w:r>
      <w:r w:rsidRPr="72810A99">
        <w:rPr>
          <w:rFonts w:cs="Arial"/>
          <w:b/>
          <w:bCs/>
          <w:color w:val="000000" w:themeColor="text1"/>
          <w:vertAlign w:val="superscript"/>
          <w:lang w:val="id-ID"/>
        </w:rPr>
        <w:t>(1</w:t>
      </w:r>
      <w:r w:rsidR="006A5634" w:rsidRPr="00350406">
        <w:rPr>
          <w:rFonts w:cs="Arial"/>
          <w:b/>
          <w:bCs/>
          <w:color w:val="000000" w:themeColor="text1"/>
          <w:vertAlign w:val="superscript"/>
          <w:lang w:val="id-ID"/>
        </w:rPr>
        <w:t>)*</w:t>
      </w:r>
      <w:r w:rsidRPr="72810A99">
        <w:rPr>
          <w:rFonts w:cs="Arial"/>
          <w:b/>
          <w:bCs/>
          <w:color w:val="000000" w:themeColor="text1"/>
          <w:lang w:val="id-ID"/>
        </w:rPr>
        <w:t xml:space="preserve">, </w:t>
      </w:r>
      <w:r w:rsidRPr="00350406">
        <w:rPr>
          <w:rFonts w:cs="Arial"/>
          <w:b/>
          <w:bCs/>
          <w:color w:val="000000" w:themeColor="text1"/>
          <w:lang w:val="id-ID"/>
        </w:rPr>
        <w:t>Maya Sari Wahyuni</w:t>
      </w:r>
      <w:r w:rsidRPr="72810A99">
        <w:rPr>
          <w:rFonts w:cs="Arial"/>
          <w:b/>
          <w:bCs/>
          <w:color w:val="000000" w:themeColor="text1"/>
          <w:lang w:val="id-ID"/>
        </w:rPr>
        <w:t xml:space="preserve"> </w:t>
      </w:r>
      <w:r w:rsidRPr="72810A99">
        <w:rPr>
          <w:rFonts w:cs="Arial"/>
          <w:b/>
          <w:bCs/>
          <w:color w:val="000000" w:themeColor="text1"/>
          <w:vertAlign w:val="superscript"/>
          <w:lang w:val="id-ID"/>
        </w:rPr>
        <w:t>(2)</w:t>
      </w:r>
      <w:r w:rsidRPr="72810A99">
        <w:rPr>
          <w:rFonts w:cs="Arial"/>
          <w:b/>
          <w:bCs/>
          <w:color w:val="000000" w:themeColor="text1"/>
          <w:lang w:val="id-ID"/>
        </w:rPr>
        <w:t xml:space="preserve">, </w:t>
      </w:r>
      <w:r w:rsidRPr="00350406">
        <w:rPr>
          <w:rFonts w:cs="Arial"/>
          <w:b/>
          <w:bCs/>
          <w:color w:val="000000" w:themeColor="text1"/>
          <w:lang w:val="id-ID"/>
        </w:rPr>
        <w:t xml:space="preserve">Mustari </w:t>
      </w:r>
      <w:proofErr w:type="spellStart"/>
      <w:r w:rsidRPr="00350406">
        <w:rPr>
          <w:rFonts w:cs="Arial"/>
          <w:b/>
          <w:bCs/>
          <w:color w:val="000000" w:themeColor="text1"/>
          <w:lang w:val="id-ID"/>
        </w:rPr>
        <w:t>Lamada</w:t>
      </w:r>
      <w:proofErr w:type="spellEnd"/>
      <w:r w:rsidRPr="72810A99">
        <w:rPr>
          <w:rFonts w:cs="Arial"/>
          <w:b/>
          <w:bCs/>
          <w:color w:val="000000" w:themeColor="text1"/>
          <w:lang w:val="id-ID"/>
        </w:rPr>
        <w:t xml:space="preserve"> </w:t>
      </w:r>
      <w:r w:rsidRPr="72810A99">
        <w:rPr>
          <w:rFonts w:cs="Arial"/>
          <w:b/>
          <w:bCs/>
          <w:color w:val="000000" w:themeColor="text1"/>
          <w:vertAlign w:val="superscript"/>
          <w:lang w:val="id-ID"/>
        </w:rPr>
        <w:t>(3)</w:t>
      </w:r>
      <w:r w:rsidR="00D37235" w:rsidRPr="72810A99">
        <w:rPr>
          <w:rFonts w:cs="Arial"/>
          <w:b/>
          <w:bCs/>
          <w:color w:val="000000" w:themeColor="text1"/>
          <w:lang w:val="id-ID"/>
        </w:rPr>
        <w:t xml:space="preserve">, </w:t>
      </w:r>
      <w:proofErr w:type="spellStart"/>
      <w:r w:rsidR="00D37235" w:rsidRPr="00350406">
        <w:rPr>
          <w:rFonts w:cs="Arial"/>
          <w:b/>
          <w:bCs/>
          <w:color w:val="000000" w:themeColor="text1"/>
          <w:lang w:val="id-ID"/>
        </w:rPr>
        <w:t>Zulhajji</w:t>
      </w:r>
      <w:proofErr w:type="spellEnd"/>
      <w:r w:rsidR="00D37235" w:rsidRPr="72810A99">
        <w:rPr>
          <w:rFonts w:cs="Arial"/>
          <w:b/>
          <w:bCs/>
          <w:color w:val="000000" w:themeColor="text1"/>
          <w:lang w:val="id-ID"/>
        </w:rPr>
        <w:t xml:space="preserve"> </w:t>
      </w:r>
      <w:r w:rsidR="00D37235" w:rsidRPr="72810A99">
        <w:rPr>
          <w:rFonts w:cs="Arial"/>
          <w:b/>
          <w:bCs/>
          <w:color w:val="000000" w:themeColor="text1"/>
          <w:vertAlign w:val="superscript"/>
          <w:lang w:val="id-ID"/>
        </w:rPr>
        <w:t>(</w:t>
      </w:r>
      <w:r w:rsidR="00D37235" w:rsidRPr="00350406">
        <w:rPr>
          <w:rFonts w:cs="Arial"/>
          <w:b/>
          <w:bCs/>
          <w:color w:val="000000" w:themeColor="text1"/>
          <w:vertAlign w:val="superscript"/>
          <w:lang w:val="id-ID"/>
        </w:rPr>
        <w:t>4</w:t>
      </w:r>
      <w:r w:rsidR="00D37235" w:rsidRPr="72810A99">
        <w:rPr>
          <w:rFonts w:cs="Arial"/>
          <w:b/>
          <w:bCs/>
          <w:color w:val="000000" w:themeColor="text1"/>
          <w:vertAlign w:val="superscript"/>
          <w:lang w:val="id-ID"/>
        </w:rPr>
        <w:t>)</w:t>
      </w:r>
    </w:p>
    <w:p w14:paraId="6377C8C0" w14:textId="0A5E1338" w:rsidR="00F74FEA" w:rsidRPr="008A17AD" w:rsidRDefault="00F74FEA" w:rsidP="00710FEC">
      <w:pPr>
        <w:jc w:val="center"/>
        <w:rPr>
          <w:rFonts w:cs="Arial"/>
          <w:color w:val="000000" w:themeColor="text1"/>
          <w:szCs w:val="20"/>
          <w:lang w:val="id-ID"/>
        </w:rPr>
      </w:pPr>
      <w:r w:rsidRPr="008A17AD">
        <w:rPr>
          <w:rFonts w:cs="Arial"/>
          <w:b/>
          <w:color w:val="000000" w:themeColor="text1"/>
          <w:szCs w:val="20"/>
          <w:vertAlign w:val="superscript"/>
          <w:lang w:val="id-ID"/>
        </w:rPr>
        <w:t xml:space="preserve">1,3 </w:t>
      </w:r>
      <w:r w:rsidRPr="008A17AD">
        <w:rPr>
          <w:rFonts w:cs="Arial"/>
          <w:color w:val="000000" w:themeColor="text1"/>
          <w:szCs w:val="20"/>
          <w:lang w:val="id-ID"/>
        </w:rPr>
        <w:t>Teknik Info</w:t>
      </w:r>
      <w:r w:rsidRPr="00350406">
        <w:rPr>
          <w:rFonts w:cs="Arial"/>
          <w:color w:val="000000" w:themeColor="text1"/>
          <w:szCs w:val="20"/>
          <w:lang w:val="id-ID"/>
        </w:rPr>
        <w:t>rmatika dan Komputer</w:t>
      </w:r>
      <w:r w:rsidRPr="008A17AD">
        <w:rPr>
          <w:rFonts w:cs="Arial"/>
          <w:color w:val="000000" w:themeColor="text1"/>
          <w:szCs w:val="20"/>
          <w:lang w:val="id-ID"/>
        </w:rPr>
        <w:t>,</w:t>
      </w:r>
      <w:r w:rsidR="003B3D3F" w:rsidRPr="008724DC">
        <w:rPr>
          <w:rFonts w:cs="Arial"/>
          <w:color w:val="000000" w:themeColor="text1"/>
          <w:szCs w:val="20"/>
          <w:lang w:val="id-ID"/>
        </w:rPr>
        <w:t xml:space="preserve"> </w:t>
      </w:r>
      <w:r w:rsidR="003B3D3F" w:rsidRPr="00350406">
        <w:rPr>
          <w:rFonts w:cs="Arial"/>
          <w:color w:val="000000" w:themeColor="text1"/>
          <w:szCs w:val="20"/>
          <w:lang w:val="id-ID"/>
        </w:rPr>
        <w:t>Fakultas Teknik</w:t>
      </w:r>
      <w:r w:rsidR="003B3D3F" w:rsidRPr="008A17AD">
        <w:rPr>
          <w:rFonts w:cs="Arial"/>
          <w:color w:val="000000" w:themeColor="text1"/>
          <w:szCs w:val="20"/>
          <w:lang w:val="id-ID"/>
        </w:rPr>
        <w:t>,</w:t>
      </w:r>
      <w:r w:rsidR="00EC5522" w:rsidRPr="00350406">
        <w:rPr>
          <w:rFonts w:cs="Arial"/>
          <w:color w:val="000000" w:themeColor="text1"/>
          <w:szCs w:val="20"/>
          <w:lang w:val="id-ID"/>
        </w:rPr>
        <w:t xml:space="preserve"> </w:t>
      </w:r>
      <w:r w:rsidR="00E2793B" w:rsidRPr="00350406">
        <w:rPr>
          <w:rFonts w:cs="Arial"/>
          <w:b/>
          <w:color w:val="000000" w:themeColor="text1"/>
          <w:szCs w:val="20"/>
          <w:vertAlign w:val="superscript"/>
          <w:lang w:val="id-ID"/>
        </w:rPr>
        <w:t>2</w:t>
      </w:r>
      <w:r w:rsidR="00EC5522" w:rsidRPr="008A17AD">
        <w:rPr>
          <w:rFonts w:cs="Arial"/>
          <w:b/>
          <w:color w:val="000000" w:themeColor="text1"/>
          <w:szCs w:val="20"/>
          <w:vertAlign w:val="superscript"/>
          <w:lang w:val="id-ID"/>
        </w:rPr>
        <w:t xml:space="preserve"> </w:t>
      </w:r>
      <w:r w:rsidR="00E2793B" w:rsidRPr="00350406">
        <w:rPr>
          <w:rFonts w:cs="Arial"/>
          <w:color w:val="000000" w:themeColor="text1"/>
          <w:szCs w:val="20"/>
          <w:lang w:val="id-ID"/>
        </w:rPr>
        <w:t>Matematika</w:t>
      </w:r>
      <w:r w:rsidR="002514D5" w:rsidRPr="00350406">
        <w:rPr>
          <w:rFonts w:cs="Arial"/>
          <w:color w:val="000000" w:themeColor="text1"/>
          <w:szCs w:val="20"/>
          <w:lang w:val="id-ID"/>
        </w:rPr>
        <w:t xml:space="preserve">, </w:t>
      </w:r>
      <w:r w:rsidR="0029284A" w:rsidRPr="008724DC">
        <w:rPr>
          <w:rFonts w:cs="Arial"/>
          <w:color w:val="000000" w:themeColor="text1"/>
          <w:szCs w:val="20"/>
          <w:lang w:val="id-ID"/>
        </w:rPr>
        <w:t xml:space="preserve">Fakultas MIPA, </w:t>
      </w:r>
      <w:r w:rsidR="002514D5" w:rsidRPr="00350406">
        <w:rPr>
          <w:rFonts w:cs="Arial"/>
          <w:b/>
          <w:color w:val="000000" w:themeColor="text1"/>
          <w:szCs w:val="20"/>
          <w:vertAlign w:val="superscript"/>
          <w:lang w:val="id-ID"/>
        </w:rPr>
        <w:t>4</w:t>
      </w:r>
      <w:r w:rsidR="002514D5" w:rsidRPr="008A17AD">
        <w:rPr>
          <w:rFonts w:cs="Arial"/>
          <w:b/>
          <w:color w:val="000000" w:themeColor="text1"/>
          <w:szCs w:val="20"/>
          <w:vertAlign w:val="superscript"/>
          <w:lang w:val="id-ID"/>
        </w:rPr>
        <w:t xml:space="preserve"> </w:t>
      </w:r>
      <w:r w:rsidR="00437FB9" w:rsidRPr="00350406">
        <w:rPr>
          <w:rFonts w:cs="Arial"/>
          <w:color w:val="000000" w:themeColor="text1"/>
          <w:szCs w:val="20"/>
          <w:lang w:val="id-ID"/>
        </w:rPr>
        <w:t>Teknik Elektro,</w:t>
      </w:r>
      <w:r w:rsidRPr="008A17AD">
        <w:rPr>
          <w:rFonts w:cs="Arial"/>
          <w:color w:val="000000" w:themeColor="text1"/>
          <w:szCs w:val="20"/>
          <w:lang w:val="id-ID"/>
        </w:rPr>
        <w:t xml:space="preserve"> </w:t>
      </w:r>
      <w:r w:rsidRPr="00350406">
        <w:rPr>
          <w:rFonts w:cs="Arial"/>
          <w:color w:val="000000" w:themeColor="text1"/>
          <w:szCs w:val="20"/>
          <w:lang w:val="id-ID"/>
        </w:rPr>
        <w:t>Fakultas Teknik</w:t>
      </w:r>
      <w:r w:rsidRPr="008A17AD">
        <w:rPr>
          <w:rFonts w:cs="Arial"/>
          <w:color w:val="000000" w:themeColor="text1"/>
          <w:szCs w:val="20"/>
          <w:lang w:val="id-ID"/>
        </w:rPr>
        <w:t xml:space="preserve">, </w:t>
      </w:r>
      <w:r w:rsidRPr="00350406">
        <w:rPr>
          <w:rFonts w:cs="Arial"/>
          <w:color w:val="000000" w:themeColor="text1"/>
          <w:szCs w:val="20"/>
          <w:lang w:val="id-ID"/>
        </w:rPr>
        <w:t>Universitas Negeri Makassar</w:t>
      </w:r>
      <w:r w:rsidRPr="008A17AD">
        <w:rPr>
          <w:rFonts w:cs="Arial"/>
          <w:color w:val="000000" w:themeColor="text1"/>
          <w:szCs w:val="20"/>
          <w:lang w:val="id-ID"/>
        </w:rPr>
        <w:t xml:space="preserve">, </w:t>
      </w:r>
      <w:r w:rsidRPr="00350406">
        <w:rPr>
          <w:rFonts w:cs="Arial"/>
          <w:color w:val="000000" w:themeColor="text1"/>
          <w:szCs w:val="20"/>
          <w:lang w:val="id-ID"/>
        </w:rPr>
        <w:t>Makassar</w:t>
      </w:r>
      <w:r w:rsidRPr="008A17AD">
        <w:rPr>
          <w:rFonts w:cs="Arial"/>
          <w:color w:val="000000" w:themeColor="text1"/>
          <w:szCs w:val="20"/>
          <w:lang w:val="id-ID"/>
        </w:rPr>
        <w:t>, Indonesia</w:t>
      </w:r>
    </w:p>
    <w:p w14:paraId="055D5AD9" w14:textId="11F5ACD4" w:rsidR="00F74FEA" w:rsidRPr="00350406" w:rsidRDefault="00F74FEA" w:rsidP="00710FEC">
      <w:pPr>
        <w:jc w:val="center"/>
        <w:rPr>
          <w:rFonts w:cs="Arial"/>
          <w:szCs w:val="20"/>
          <w:lang w:val="de-DE"/>
        </w:rPr>
      </w:pPr>
      <w:r w:rsidRPr="00710FEC">
        <w:rPr>
          <w:rFonts w:cs="Arial"/>
          <w:szCs w:val="20"/>
          <w:lang w:val="id-ID"/>
        </w:rPr>
        <w:t>e-</w:t>
      </w:r>
      <w:proofErr w:type="spellStart"/>
      <w:r w:rsidRPr="00710FEC">
        <w:rPr>
          <w:rFonts w:cs="Arial"/>
          <w:szCs w:val="20"/>
          <w:lang w:val="id-ID"/>
        </w:rPr>
        <w:t>mail</w:t>
      </w:r>
      <w:proofErr w:type="spellEnd"/>
      <w:r w:rsidRPr="00710FEC">
        <w:rPr>
          <w:rFonts w:cs="Arial"/>
          <w:szCs w:val="20"/>
          <w:lang w:val="id-ID"/>
        </w:rPr>
        <w:t xml:space="preserve"> : </w:t>
      </w:r>
      <w:r w:rsidR="006A5634" w:rsidRPr="00350406">
        <w:rPr>
          <w:rFonts w:cs="Arial"/>
          <w:szCs w:val="20"/>
          <w:lang w:val="de-DE"/>
        </w:rPr>
        <w:t>ihlasulamal912@gmail</w:t>
      </w:r>
      <w:r w:rsidR="00FD0725" w:rsidRPr="00350406">
        <w:rPr>
          <w:rFonts w:cs="Arial"/>
          <w:szCs w:val="20"/>
          <w:lang w:val="de-DE"/>
        </w:rPr>
        <w:t>.com</w:t>
      </w:r>
      <w:r w:rsidRPr="00350406">
        <w:rPr>
          <w:rFonts w:cs="Arial"/>
          <w:szCs w:val="20"/>
          <w:lang w:val="de-DE"/>
        </w:rPr>
        <w:t xml:space="preserve">, </w:t>
      </w:r>
      <w:r w:rsidR="00265426" w:rsidRPr="00350406">
        <w:rPr>
          <w:rFonts w:cs="Arial"/>
          <w:szCs w:val="20"/>
          <w:lang w:val="de-DE"/>
        </w:rPr>
        <w:t>mayasari.wahyuni@gmail.com</w:t>
      </w:r>
      <w:r w:rsidR="00B76B9F" w:rsidRPr="00350406">
        <w:rPr>
          <w:rFonts w:cs="Arial"/>
          <w:b/>
          <w:bCs/>
          <w:szCs w:val="20"/>
          <w:lang w:val="de-DE"/>
        </w:rPr>
        <w:t>,</w:t>
      </w:r>
      <w:r w:rsidR="00B76B9F" w:rsidRPr="00350406">
        <w:rPr>
          <w:rFonts w:cs="Arial"/>
          <w:szCs w:val="20"/>
          <w:lang w:val="de-DE"/>
        </w:rPr>
        <w:t xml:space="preserve"> </w:t>
      </w:r>
      <w:r w:rsidR="009E5EA2" w:rsidRPr="00350406">
        <w:rPr>
          <w:rFonts w:cs="Arial"/>
          <w:szCs w:val="20"/>
          <w:lang w:val="de-DE"/>
        </w:rPr>
        <w:t>mustarilamada@unm.ac.</w:t>
      </w:r>
      <w:r w:rsidR="00344CBA" w:rsidRPr="00350406">
        <w:rPr>
          <w:rFonts w:cs="Arial"/>
          <w:szCs w:val="20"/>
          <w:lang w:val="de-DE"/>
        </w:rPr>
        <w:t>id</w:t>
      </w:r>
      <w:r w:rsidR="003A37C6" w:rsidRPr="00350406">
        <w:rPr>
          <w:rFonts w:cs="Arial"/>
          <w:szCs w:val="20"/>
          <w:lang w:val="de-DE"/>
        </w:rPr>
        <w:t xml:space="preserve">, </w:t>
      </w:r>
      <w:r w:rsidR="00D53279" w:rsidRPr="00350406">
        <w:rPr>
          <w:rFonts w:cs="Arial"/>
          <w:szCs w:val="20"/>
          <w:lang w:val="de-DE"/>
        </w:rPr>
        <w:t>zulhajji</w:t>
      </w:r>
      <w:r w:rsidR="00F635C4" w:rsidRPr="00350406">
        <w:rPr>
          <w:rFonts w:cs="Arial"/>
          <w:szCs w:val="20"/>
          <w:lang w:val="de-DE"/>
        </w:rPr>
        <w:t>@unm.ac.id</w:t>
      </w:r>
    </w:p>
    <w:p w14:paraId="6972FC4A" w14:textId="77777777" w:rsidR="00F74FEA" w:rsidRPr="00710FEC" w:rsidRDefault="00F74FEA" w:rsidP="00710FEC">
      <w:pPr>
        <w:jc w:val="center"/>
        <w:rPr>
          <w:rFonts w:cs="Arial"/>
          <w:color w:val="000000" w:themeColor="text1"/>
          <w:szCs w:val="20"/>
          <w:lang w:val="id-ID"/>
        </w:rPr>
      </w:pPr>
      <w:r w:rsidRPr="00710FEC">
        <w:rPr>
          <w:rFonts w:cs="Arial"/>
          <w:color w:val="000000" w:themeColor="text1"/>
          <w:szCs w:val="20"/>
          <w:lang w:val="id-ID"/>
        </w:rPr>
        <w:t>* Penulis korespondensi.</w:t>
      </w:r>
    </w:p>
    <w:p w14:paraId="7B458B54" w14:textId="29693822" w:rsidR="00F74FEA" w:rsidRPr="00710FEC" w:rsidRDefault="00F74FEA" w:rsidP="00710FEC">
      <w:pPr>
        <w:jc w:val="center"/>
        <w:rPr>
          <w:rFonts w:cs="Arial"/>
          <w:color w:val="000000" w:themeColor="text1"/>
          <w:szCs w:val="20"/>
          <w:lang w:val="id-ID"/>
        </w:rPr>
      </w:pPr>
      <w:r w:rsidRPr="00350406">
        <w:rPr>
          <w:rFonts w:cs="Arial"/>
          <w:color w:val="000000" w:themeColor="text1"/>
          <w:szCs w:val="20"/>
          <w:lang w:val="de-DE"/>
        </w:rPr>
        <w:t>Artikel ini diajukan xx xxxx 202</w:t>
      </w:r>
      <w:r w:rsidR="001E4FA5">
        <w:rPr>
          <w:rFonts w:cs="Arial"/>
          <w:color w:val="000000" w:themeColor="text1"/>
          <w:szCs w:val="20"/>
          <w:lang w:val="de-DE"/>
        </w:rPr>
        <w:t>3</w:t>
      </w:r>
      <w:r w:rsidRPr="00350406">
        <w:rPr>
          <w:rFonts w:cs="Arial"/>
          <w:color w:val="000000" w:themeColor="text1"/>
          <w:szCs w:val="20"/>
          <w:lang w:val="de-DE"/>
        </w:rPr>
        <w:t>, direvisi xx xxxx 202</w:t>
      </w:r>
      <w:r w:rsidR="008402A6">
        <w:rPr>
          <w:rFonts w:cs="Arial"/>
          <w:color w:val="000000" w:themeColor="text1"/>
          <w:szCs w:val="20"/>
          <w:lang w:val="de-DE"/>
        </w:rPr>
        <w:t>3</w:t>
      </w:r>
      <w:r w:rsidRPr="00350406">
        <w:rPr>
          <w:rFonts w:cs="Arial"/>
          <w:color w:val="000000" w:themeColor="text1"/>
          <w:szCs w:val="20"/>
          <w:lang w:val="de-DE"/>
        </w:rPr>
        <w:t>, diterima xx xxxx 202</w:t>
      </w:r>
      <w:r w:rsidR="008402A6">
        <w:rPr>
          <w:rFonts w:cs="Arial"/>
          <w:color w:val="000000" w:themeColor="text1"/>
          <w:szCs w:val="20"/>
          <w:lang w:val="de-DE"/>
        </w:rPr>
        <w:t>2</w:t>
      </w:r>
      <w:r w:rsidRPr="00350406">
        <w:rPr>
          <w:rFonts w:cs="Arial"/>
          <w:color w:val="000000" w:themeColor="text1"/>
          <w:szCs w:val="20"/>
          <w:lang w:val="de-DE"/>
        </w:rPr>
        <w:t>, dan dipublikasikan xx xxxx 202</w:t>
      </w:r>
      <w:r w:rsidR="008402A6">
        <w:rPr>
          <w:rFonts w:cs="Arial"/>
          <w:color w:val="000000" w:themeColor="text1"/>
          <w:szCs w:val="20"/>
          <w:lang w:val="de-DE"/>
        </w:rPr>
        <w:t>3</w:t>
      </w:r>
      <w:r w:rsidRPr="00350406">
        <w:rPr>
          <w:rFonts w:cs="Arial"/>
          <w:color w:val="000000" w:themeColor="text1"/>
          <w:szCs w:val="20"/>
          <w:lang w:val="de-DE"/>
        </w:rPr>
        <w:t>.</w:t>
      </w:r>
    </w:p>
    <w:p w14:paraId="35FF1DA9" w14:textId="77777777" w:rsidR="00F74FEA" w:rsidRPr="00710FEC" w:rsidRDefault="00F74FEA" w:rsidP="00710FEC">
      <w:pPr>
        <w:rPr>
          <w:rFonts w:cs="Arial"/>
          <w:b/>
          <w:bCs/>
          <w:color w:val="000000" w:themeColor="text1"/>
          <w:szCs w:val="20"/>
          <w:lang w:val="id-ID"/>
        </w:rPr>
      </w:pPr>
    </w:p>
    <w:p w14:paraId="1721B7E3" w14:textId="77777777" w:rsidR="00F74FEA" w:rsidRPr="00824877" w:rsidRDefault="00F74FEA" w:rsidP="00710FEC">
      <w:pPr>
        <w:pBdr>
          <w:top w:val="single" w:sz="4" w:space="1" w:color="000000"/>
          <w:left w:val="single" w:sz="4" w:space="4" w:color="000000"/>
          <w:bottom w:val="single" w:sz="4" w:space="1" w:color="000000"/>
          <w:right w:val="single" w:sz="4" w:space="4" w:color="000000"/>
        </w:pBdr>
        <w:jc w:val="center"/>
        <w:rPr>
          <w:rFonts w:cs="Arial"/>
          <w:i/>
          <w:color w:val="000000" w:themeColor="text1"/>
        </w:rPr>
      </w:pPr>
      <w:proofErr w:type="spellStart"/>
      <w:r w:rsidRPr="00824877">
        <w:rPr>
          <w:rFonts w:cs="Arial"/>
          <w:b/>
          <w:i/>
          <w:color w:val="000000" w:themeColor="text1"/>
          <w:szCs w:val="20"/>
          <w:lang w:val="id-ID"/>
        </w:rPr>
        <w:t>Abstract</w:t>
      </w:r>
      <w:proofErr w:type="spellEnd"/>
    </w:p>
    <w:p w14:paraId="7FA80793" w14:textId="15943C37" w:rsidR="00F74FEA" w:rsidRPr="00817B2C" w:rsidRDefault="00F54A65" w:rsidP="00710FEC">
      <w:pPr>
        <w:pBdr>
          <w:top w:val="single" w:sz="4" w:space="1" w:color="000000"/>
          <w:left w:val="single" w:sz="4" w:space="4" w:color="000000"/>
          <w:bottom w:val="single" w:sz="4" w:space="1" w:color="000000"/>
          <w:right w:val="single" w:sz="4" w:space="4" w:color="000000"/>
        </w:pBdr>
        <w:rPr>
          <w:rFonts w:cs="Arial"/>
          <w:i/>
          <w:color w:val="000000" w:themeColor="text1"/>
          <w:szCs w:val="20"/>
          <w:lang w:val="id-ID"/>
        </w:rPr>
      </w:pPr>
      <w:r w:rsidRPr="00F54A65">
        <w:rPr>
          <w:rFonts w:cs="Arial"/>
          <w:i/>
          <w:color w:val="000000" w:themeColor="text1"/>
          <w:szCs w:val="20"/>
          <w:lang w:val="id-ID"/>
        </w:rPr>
        <w:t xml:space="preserve">The </w:t>
      </w:r>
      <w:proofErr w:type="spellStart"/>
      <w:r w:rsidRPr="00F54A65">
        <w:rPr>
          <w:rFonts w:cs="Arial"/>
          <w:i/>
          <w:color w:val="000000" w:themeColor="text1"/>
          <w:szCs w:val="20"/>
          <w:lang w:val="id-ID"/>
        </w:rPr>
        <w:t>skin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body's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largest</w:t>
      </w:r>
      <w:proofErr w:type="spellEnd"/>
      <w:r w:rsidRPr="00F54A65">
        <w:rPr>
          <w:rFonts w:cs="Arial"/>
          <w:i/>
          <w:color w:val="000000" w:themeColor="text1"/>
          <w:szCs w:val="20"/>
          <w:lang w:val="id-ID"/>
        </w:rPr>
        <w:t xml:space="preserve"> organ, </w:t>
      </w:r>
      <w:proofErr w:type="spellStart"/>
      <w:r w:rsidRPr="00F54A65">
        <w:rPr>
          <w:rFonts w:cs="Arial"/>
          <w:i/>
          <w:color w:val="000000" w:themeColor="text1"/>
          <w:szCs w:val="20"/>
          <w:lang w:val="id-ID"/>
        </w:rPr>
        <w:t>serves</w:t>
      </w:r>
      <w:proofErr w:type="spellEnd"/>
      <w:r w:rsidRPr="00F54A65">
        <w:rPr>
          <w:rFonts w:cs="Arial"/>
          <w:i/>
          <w:color w:val="000000" w:themeColor="text1"/>
          <w:szCs w:val="20"/>
          <w:lang w:val="id-ID"/>
        </w:rPr>
        <w:t xml:space="preserve"> as a vital </w:t>
      </w:r>
      <w:proofErr w:type="spellStart"/>
      <w:r w:rsidRPr="00F54A65">
        <w:rPr>
          <w:rFonts w:cs="Arial"/>
          <w:i/>
          <w:color w:val="000000" w:themeColor="text1"/>
          <w:szCs w:val="20"/>
          <w:lang w:val="id-ID"/>
        </w:rPr>
        <w:t>barrier</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significantly</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influencing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appearance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and</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self-esteem</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especially</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on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face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Common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skin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issues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like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acne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wrinkles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blackheads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and</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dullness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often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impact</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self-confidence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This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research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develops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artificial</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intelligence</w:t>
      </w:r>
      <w:proofErr w:type="spellEnd"/>
      <w:r w:rsidRPr="00F54A65">
        <w:rPr>
          <w:rFonts w:cs="Arial"/>
          <w:i/>
          <w:color w:val="000000" w:themeColor="text1"/>
          <w:szCs w:val="20"/>
          <w:lang w:val="id-ID"/>
        </w:rPr>
        <w:t xml:space="preserve"> model </w:t>
      </w:r>
      <w:proofErr w:type="spellStart"/>
      <w:r w:rsidRPr="00F54A65">
        <w:rPr>
          <w:rFonts w:cs="Arial"/>
          <w:i/>
          <w:color w:val="000000" w:themeColor="text1"/>
          <w:szCs w:val="20"/>
          <w:lang w:val="id-ID"/>
        </w:rPr>
        <w:t>using</w:t>
      </w:r>
      <w:proofErr w:type="spellEnd"/>
      <w:r w:rsidRPr="00F54A65">
        <w:rPr>
          <w:rFonts w:cs="Arial"/>
          <w:i/>
          <w:color w:val="000000" w:themeColor="text1"/>
          <w:szCs w:val="20"/>
          <w:lang w:val="id-ID"/>
        </w:rPr>
        <w:t xml:space="preserve"> MobileNetV2 transfer </w:t>
      </w:r>
      <w:proofErr w:type="spellStart"/>
      <w:r w:rsidRPr="00F54A65">
        <w:rPr>
          <w:rFonts w:cs="Arial"/>
          <w:i/>
          <w:color w:val="000000" w:themeColor="text1"/>
          <w:szCs w:val="20"/>
          <w:lang w:val="id-ID"/>
        </w:rPr>
        <w:t>learning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to</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detect</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facial</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skin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problems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through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categorized</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images</w:t>
      </w:r>
      <w:proofErr w:type="spellEnd"/>
      <w:r w:rsidRPr="00F54A65">
        <w:rPr>
          <w:rFonts w:cs="Arial"/>
          <w:i/>
          <w:color w:val="000000" w:themeColor="text1"/>
          <w:szCs w:val="20"/>
          <w:lang w:val="id-ID"/>
        </w:rPr>
        <w:t xml:space="preserve">. The </w:t>
      </w:r>
      <w:proofErr w:type="spellStart"/>
      <w:r w:rsidRPr="00F54A65">
        <w:rPr>
          <w:rFonts w:cs="Arial"/>
          <w:i/>
          <w:color w:val="000000" w:themeColor="text1"/>
          <w:szCs w:val="20"/>
          <w:lang w:val="id-ID"/>
        </w:rPr>
        <w:t>dataset</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includes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facial</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skin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problems</w:t>
      </w:r>
      <w:proofErr w:type="spellEnd"/>
      <w:r w:rsidRPr="00F54A65">
        <w:rPr>
          <w:rFonts w:cs="Arial"/>
          <w:i/>
          <w:color w:val="000000" w:themeColor="text1"/>
          <w:szCs w:val="20"/>
          <w:lang w:val="id-ID"/>
        </w:rPr>
        <w:t xml:space="preserve"> in </w:t>
      </w:r>
      <w:proofErr w:type="spellStart"/>
      <w:r w:rsidRPr="00F54A65">
        <w:rPr>
          <w:rFonts w:cs="Arial"/>
          <w:i/>
          <w:color w:val="000000" w:themeColor="text1"/>
          <w:szCs w:val="20"/>
          <w:lang w:val="id-ID"/>
        </w:rPr>
        <w:t>four</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groups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with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preprocessing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stages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of</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resizing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normalization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and</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augmentation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Experimenting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with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varying</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preprocessed</w:t>
      </w:r>
      <w:proofErr w:type="spellEnd"/>
      <w:r w:rsidRPr="00F54A65">
        <w:rPr>
          <w:rFonts w:cs="Arial"/>
          <w:i/>
          <w:color w:val="000000" w:themeColor="text1"/>
          <w:szCs w:val="20"/>
          <w:lang w:val="id-ID"/>
        </w:rPr>
        <w:t xml:space="preserve"> data </w:t>
      </w:r>
      <w:proofErr w:type="spellStart"/>
      <w:r w:rsidRPr="00F54A65">
        <w:rPr>
          <w:rFonts w:cs="Arial"/>
          <w:i/>
          <w:color w:val="000000" w:themeColor="text1"/>
          <w:szCs w:val="20"/>
          <w:lang w:val="id-ID"/>
        </w:rPr>
        <w:t>amounts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classification</w:t>
      </w:r>
      <w:proofErr w:type="spellEnd"/>
      <w:r w:rsidRPr="00F54A65">
        <w:rPr>
          <w:rFonts w:cs="Arial"/>
          <w:i/>
          <w:color w:val="000000" w:themeColor="text1"/>
          <w:szCs w:val="20"/>
          <w:lang w:val="id-ID"/>
        </w:rPr>
        <w:t xml:space="preserve"> model </w:t>
      </w:r>
      <w:proofErr w:type="spellStart"/>
      <w:r w:rsidRPr="00F54A65">
        <w:rPr>
          <w:rFonts w:cs="Arial"/>
          <w:i/>
          <w:color w:val="000000" w:themeColor="text1"/>
          <w:szCs w:val="20"/>
          <w:lang w:val="id-ID"/>
        </w:rPr>
        <w:t>achieves</w:t>
      </w:r>
      <w:proofErr w:type="spellEnd"/>
      <w:r w:rsidRPr="00F54A65">
        <w:rPr>
          <w:rFonts w:cs="Arial"/>
          <w:i/>
          <w:color w:val="000000" w:themeColor="text1"/>
          <w:szCs w:val="20"/>
          <w:lang w:val="id-ID"/>
        </w:rPr>
        <w:t xml:space="preserve"> optimal </w:t>
      </w:r>
      <w:proofErr w:type="spellStart"/>
      <w:r w:rsidRPr="00F54A65">
        <w:rPr>
          <w:rFonts w:cs="Arial"/>
          <w:i/>
          <w:color w:val="000000" w:themeColor="text1"/>
          <w:szCs w:val="20"/>
          <w:lang w:val="id-ID"/>
        </w:rPr>
        <w:t>performance</w:t>
      </w:r>
      <w:proofErr w:type="spellEnd"/>
      <w:r>
        <w:rPr>
          <w:rFonts w:cs="Arial"/>
          <w:i/>
          <w:color w:val="000000" w:themeColor="text1"/>
          <w:szCs w:val="20"/>
        </w:rPr>
        <w:t xml:space="preserve">. </w:t>
      </w:r>
      <w:proofErr w:type="spellStart"/>
      <w:r w:rsidRPr="00F54A65">
        <w:rPr>
          <w:rFonts w:cs="Arial"/>
          <w:i/>
          <w:color w:val="000000" w:themeColor="text1"/>
          <w:szCs w:val="20"/>
          <w:lang w:val="id-ID"/>
        </w:rPr>
        <w:t>Results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reveal</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best</w:t>
      </w:r>
      <w:proofErr w:type="spellEnd"/>
      <w:r w:rsidRPr="00F54A65">
        <w:rPr>
          <w:rFonts w:cs="Arial"/>
          <w:i/>
          <w:color w:val="000000" w:themeColor="text1"/>
          <w:szCs w:val="20"/>
          <w:lang w:val="id-ID"/>
        </w:rPr>
        <w:t xml:space="preserve"> model </w:t>
      </w:r>
      <w:proofErr w:type="spellStart"/>
      <w:r w:rsidRPr="00F54A65">
        <w:rPr>
          <w:rFonts w:cs="Arial"/>
          <w:i/>
          <w:color w:val="000000" w:themeColor="text1"/>
          <w:szCs w:val="20"/>
          <w:lang w:val="id-ID"/>
        </w:rPr>
        <w:t>with</w:t>
      </w:r>
      <w:proofErr w:type="spellEnd"/>
      <w:r w:rsidRPr="00F54A65">
        <w:rPr>
          <w:rFonts w:cs="Arial"/>
          <w:i/>
          <w:color w:val="000000" w:themeColor="text1"/>
          <w:szCs w:val="20"/>
          <w:lang w:val="id-ID"/>
        </w:rPr>
        <w:t xml:space="preserve"> 99.94% </w:t>
      </w:r>
      <w:proofErr w:type="spellStart"/>
      <w:r w:rsidRPr="00F54A65">
        <w:rPr>
          <w:rFonts w:cs="Arial"/>
          <w:i/>
          <w:color w:val="000000" w:themeColor="text1"/>
          <w:szCs w:val="20"/>
          <w:lang w:val="id-ID"/>
        </w:rPr>
        <w:t>training</w:t>
      </w:r>
      <w:proofErr w:type="spellEnd"/>
      <w:r w:rsidRPr="00F54A65">
        <w:rPr>
          <w:rFonts w:cs="Arial"/>
          <w:i/>
          <w:color w:val="000000" w:themeColor="text1"/>
          <w:szCs w:val="20"/>
          <w:lang w:val="id-ID"/>
        </w:rPr>
        <w:t xml:space="preserve"> data </w:t>
      </w:r>
      <w:proofErr w:type="spellStart"/>
      <w:r w:rsidRPr="00F54A65">
        <w:rPr>
          <w:rFonts w:cs="Arial"/>
          <w:i/>
          <w:color w:val="000000" w:themeColor="text1"/>
          <w:szCs w:val="20"/>
          <w:lang w:val="id-ID"/>
        </w:rPr>
        <w:t>accuracy</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and</w:t>
      </w:r>
      <w:proofErr w:type="spellEnd"/>
      <w:r w:rsidRPr="00F54A65">
        <w:rPr>
          <w:rFonts w:cs="Arial"/>
          <w:i/>
          <w:color w:val="000000" w:themeColor="text1"/>
          <w:szCs w:val="20"/>
          <w:lang w:val="id-ID"/>
        </w:rPr>
        <w:t xml:space="preserve"> 95.5% </w:t>
      </w:r>
      <w:proofErr w:type="spellStart"/>
      <w:r w:rsidRPr="00F54A65">
        <w:rPr>
          <w:rFonts w:cs="Arial"/>
          <w:i/>
          <w:color w:val="000000" w:themeColor="text1"/>
          <w:szCs w:val="20"/>
          <w:lang w:val="id-ID"/>
        </w:rPr>
        <w:t>validation</w:t>
      </w:r>
      <w:proofErr w:type="spellEnd"/>
      <w:r w:rsidRPr="00F54A65">
        <w:rPr>
          <w:rFonts w:cs="Arial"/>
          <w:i/>
          <w:color w:val="000000" w:themeColor="text1"/>
          <w:szCs w:val="20"/>
          <w:lang w:val="id-ID"/>
        </w:rPr>
        <w:t xml:space="preserve"> data </w:t>
      </w:r>
      <w:proofErr w:type="spellStart"/>
      <w:r w:rsidRPr="00F54A65">
        <w:rPr>
          <w:rFonts w:cs="Arial"/>
          <w:i/>
          <w:color w:val="000000" w:themeColor="text1"/>
          <w:szCs w:val="20"/>
          <w:lang w:val="id-ID"/>
        </w:rPr>
        <w:t>accuracy</w:t>
      </w:r>
      <w:proofErr w:type="spellEnd"/>
      <w:r w:rsidRPr="00F54A65">
        <w:rPr>
          <w:rFonts w:cs="Arial"/>
          <w:i/>
          <w:color w:val="000000" w:themeColor="text1"/>
          <w:szCs w:val="20"/>
          <w:lang w:val="id-ID"/>
        </w:rPr>
        <w:t xml:space="preserve"> in 19 </w:t>
      </w:r>
      <w:proofErr w:type="spellStart"/>
      <w:r w:rsidRPr="00F54A65">
        <w:rPr>
          <w:rFonts w:cs="Arial"/>
          <w:i/>
          <w:color w:val="000000" w:themeColor="text1"/>
          <w:szCs w:val="20"/>
          <w:lang w:val="id-ID"/>
        </w:rPr>
        <w:t>minutes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and</w:t>
      </w:r>
      <w:proofErr w:type="spellEnd"/>
      <w:r w:rsidRPr="00F54A65">
        <w:rPr>
          <w:rFonts w:cs="Arial"/>
          <w:i/>
          <w:color w:val="000000" w:themeColor="text1"/>
          <w:szCs w:val="20"/>
          <w:lang w:val="id-ID"/>
        </w:rPr>
        <w:t xml:space="preserve"> 30 </w:t>
      </w:r>
      <w:proofErr w:type="spellStart"/>
      <w:r w:rsidRPr="00F54A65">
        <w:rPr>
          <w:rFonts w:cs="Arial"/>
          <w:i/>
          <w:color w:val="000000" w:themeColor="text1"/>
          <w:szCs w:val="20"/>
          <w:lang w:val="id-ID"/>
        </w:rPr>
        <w:t>seconds</w:t>
      </w:r>
      <w:proofErr w:type="spellEnd"/>
      <w:r w:rsidRPr="00F54A65">
        <w:rPr>
          <w:rFonts w:cs="Arial"/>
          <w:i/>
          <w:color w:val="000000" w:themeColor="text1"/>
          <w:szCs w:val="20"/>
          <w:lang w:val="id-ID"/>
        </w:rPr>
        <w:t xml:space="preserve">. Testing </w:t>
      </w:r>
      <w:proofErr w:type="spellStart"/>
      <w:r w:rsidRPr="00F54A65">
        <w:rPr>
          <w:rFonts w:cs="Arial"/>
          <w:i/>
          <w:color w:val="000000" w:themeColor="text1"/>
          <w:szCs w:val="20"/>
          <w:lang w:val="id-ID"/>
        </w:rPr>
        <w:t>with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different</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resolution</w:t>
      </w:r>
      <w:proofErr w:type="spellEnd"/>
      <w:r w:rsidRPr="00F54A65">
        <w:rPr>
          <w:rFonts w:cs="Arial"/>
          <w:i/>
          <w:color w:val="000000" w:themeColor="text1"/>
          <w:szCs w:val="20"/>
          <w:lang w:val="id-ID"/>
        </w:rPr>
        <w:t xml:space="preserve"> data </w:t>
      </w:r>
      <w:proofErr w:type="spellStart"/>
      <w:r w:rsidRPr="00F54A65">
        <w:rPr>
          <w:rFonts w:cs="Arial"/>
          <w:i/>
          <w:color w:val="000000" w:themeColor="text1"/>
          <w:szCs w:val="20"/>
          <w:lang w:val="id-ID"/>
        </w:rPr>
        <w:t>achieves</w:t>
      </w:r>
      <w:proofErr w:type="spellEnd"/>
      <w:r w:rsidRPr="00F54A65">
        <w:rPr>
          <w:rFonts w:cs="Arial"/>
          <w:i/>
          <w:color w:val="000000" w:themeColor="text1"/>
          <w:szCs w:val="20"/>
          <w:lang w:val="id-ID"/>
        </w:rPr>
        <w:t xml:space="preserve"> 95% </w:t>
      </w:r>
      <w:proofErr w:type="spellStart"/>
      <w:r w:rsidRPr="00F54A65">
        <w:rPr>
          <w:rFonts w:cs="Arial"/>
          <w:i/>
          <w:color w:val="000000" w:themeColor="text1"/>
          <w:szCs w:val="20"/>
          <w:lang w:val="id-ID"/>
        </w:rPr>
        <w:t>accuracy</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within</w:t>
      </w:r>
      <w:proofErr w:type="spellEnd"/>
      <w:r w:rsidRPr="00F54A65">
        <w:rPr>
          <w:rFonts w:cs="Arial"/>
          <w:i/>
          <w:color w:val="000000" w:themeColor="text1"/>
          <w:szCs w:val="20"/>
          <w:lang w:val="id-ID"/>
        </w:rPr>
        <w:t xml:space="preserve"> 6.53 </w:t>
      </w:r>
      <w:proofErr w:type="spellStart"/>
      <w:r w:rsidRPr="00F54A65">
        <w:rPr>
          <w:rFonts w:cs="Arial"/>
          <w:i/>
          <w:color w:val="000000" w:themeColor="text1"/>
          <w:szCs w:val="20"/>
          <w:lang w:val="id-ID"/>
        </w:rPr>
        <w:t>seconds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Compared</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to</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prior</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research</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with</w:t>
      </w:r>
      <w:proofErr w:type="spellEnd"/>
      <w:r w:rsidRPr="00F54A65">
        <w:rPr>
          <w:rFonts w:cs="Arial"/>
          <w:i/>
          <w:color w:val="000000" w:themeColor="text1"/>
          <w:szCs w:val="20"/>
          <w:lang w:val="id-ID"/>
        </w:rPr>
        <w:t xml:space="preserve"> 72% </w:t>
      </w:r>
      <w:proofErr w:type="spellStart"/>
      <w:r w:rsidRPr="00F54A65">
        <w:rPr>
          <w:rFonts w:cs="Arial"/>
          <w:i/>
          <w:color w:val="000000" w:themeColor="text1"/>
          <w:szCs w:val="20"/>
          <w:lang w:val="id-ID"/>
        </w:rPr>
        <w:t>accuracy</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these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findings</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underscore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superior </w:t>
      </w:r>
      <w:proofErr w:type="spellStart"/>
      <w:r w:rsidRPr="00F54A65">
        <w:rPr>
          <w:rFonts w:cs="Arial"/>
          <w:i/>
          <w:color w:val="000000" w:themeColor="text1"/>
          <w:szCs w:val="20"/>
          <w:lang w:val="id-ID"/>
        </w:rPr>
        <w:t>performance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of</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the</w:t>
      </w:r>
      <w:proofErr w:type="spellEnd"/>
      <w:r w:rsidRPr="00F54A65">
        <w:rPr>
          <w:rFonts w:cs="Arial"/>
          <w:i/>
          <w:color w:val="000000" w:themeColor="text1"/>
          <w:szCs w:val="20"/>
          <w:lang w:val="id-ID"/>
        </w:rPr>
        <w:t xml:space="preserve"> MobileNetV2 transfer </w:t>
      </w:r>
      <w:proofErr w:type="spellStart"/>
      <w:r w:rsidRPr="00F54A65">
        <w:rPr>
          <w:rFonts w:cs="Arial"/>
          <w:i/>
          <w:color w:val="000000" w:themeColor="text1"/>
          <w:szCs w:val="20"/>
          <w:lang w:val="id-ID"/>
        </w:rPr>
        <w:t>learning</w:t>
      </w:r>
      <w:proofErr w:type="spellEnd"/>
      <w:r w:rsidRPr="00F54A65">
        <w:rPr>
          <w:rFonts w:cs="Arial"/>
          <w:i/>
          <w:color w:val="000000" w:themeColor="text1"/>
          <w:szCs w:val="20"/>
          <w:lang w:val="id-ID"/>
        </w:rPr>
        <w:t xml:space="preserve"> model in </w:t>
      </w:r>
      <w:proofErr w:type="spellStart"/>
      <w:r w:rsidRPr="00F54A65">
        <w:rPr>
          <w:rFonts w:cs="Arial"/>
          <w:i/>
          <w:color w:val="000000" w:themeColor="text1"/>
          <w:szCs w:val="20"/>
          <w:lang w:val="id-ID"/>
        </w:rPr>
        <w:t>facial</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skin</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issue</w:t>
      </w:r>
      <w:proofErr w:type="spellEnd"/>
      <w:r w:rsidRPr="00F54A65">
        <w:rPr>
          <w:rFonts w:cs="Arial"/>
          <w:i/>
          <w:color w:val="000000" w:themeColor="text1"/>
          <w:szCs w:val="20"/>
          <w:lang w:val="id-ID"/>
        </w:rPr>
        <w:t xml:space="preserve"> </w:t>
      </w:r>
      <w:proofErr w:type="spellStart"/>
      <w:r w:rsidRPr="00F54A65">
        <w:rPr>
          <w:rFonts w:cs="Arial"/>
          <w:i/>
          <w:color w:val="000000" w:themeColor="text1"/>
          <w:szCs w:val="20"/>
          <w:lang w:val="id-ID"/>
        </w:rPr>
        <w:t>detection</w:t>
      </w:r>
      <w:proofErr w:type="spellEnd"/>
      <w:r w:rsidRPr="00F54A65">
        <w:rPr>
          <w:rFonts w:cs="Arial"/>
          <w:i/>
          <w:color w:val="000000" w:themeColor="text1"/>
          <w:szCs w:val="20"/>
          <w:lang w:val="id-ID"/>
        </w:rPr>
        <w:t>.</w:t>
      </w:r>
    </w:p>
    <w:p w14:paraId="41F62E74" w14:textId="77777777" w:rsidR="00824877" w:rsidRPr="00824877" w:rsidRDefault="00824877" w:rsidP="00F54A65">
      <w:pPr>
        <w:pBdr>
          <w:top w:val="single" w:sz="4" w:space="1" w:color="000000"/>
          <w:left w:val="single" w:sz="4" w:space="4" w:color="000000"/>
          <w:bottom w:val="single" w:sz="4" w:space="1" w:color="000000"/>
          <w:right w:val="single" w:sz="4" w:space="4" w:color="000000"/>
        </w:pBdr>
        <w:rPr>
          <w:rFonts w:cs="Arial"/>
          <w:i/>
          <w:iCs/>
          <w:color w:val="000000" w:themeColor="text1"/>
          <w:szCs w:val="20"/>
          <w:lang w:val="id-ID"/>
        </w:rPr>
      </w:pPr>
    </w:p>
    <w:p w14:paraId="2A7EBBF4" w14:textId="7475AE05" w:rsidR="00F74FEA" w:rsidRPr="00824877" w:rsidRDefault="006B2C69" w:rsidP="00710FEC">
      <w:pPr>
        <w:pBdr>
          <w:top w:val="single" w:sz="4" w:space="1" w:color="000000"/>
          <w:left w:val="single" w:sz="4" w:space="4" w:color="000000"/>
          <w:bottom w:val="single" w:sz="4" w:space="1" w:color="000000"/>
          <w:right w:val="single" w:sz="4" w:space="4" w:color="000000"/>
        </w:pBdr>
        <w:rPr>
          <w:rFonts w:cs="Arial"/>
          <w:i/>
          <w:color w:val="000000" w:themeColor="text1"/>
          <w:lang w:val="id-ID"/>
        </w:rPr>
      </w:pPr>
      <w:proofErr w:type="spellStart"/>
      <w:r w:rsidRPr="006B2C69">
        <w:rPr>
          <w:rFonts w:cs="Arial"/>
          <w:b/>
          <w:i/>
          <w:color w:val="000000" w:themeColor="text1"/>
          <w:szCs w:val="20"/>
          <w:lang w:val="id-ID"/>
        </w:rPr>
        <w:t>Keywords</w:t>
      </w:r>
      <w:proofErr w:type="spellEnd"/>
      <w:r w:rsidRPr="006B2C69">
        <w:rPr>
          <w:rFonts w:cs="Arial"/>
          <w:b/>
          <w:i/>
          <w:color w:val="000000" w:themeColor="text1"/>
          <w:szCs w:val="20"/>
          <w:lang w:val="id-ID"/>
        </w:rPr>
        <w:t xml:space="preserve">: Transfer </w:t>
      </w:r>
      <w:proofErr w:type="spellStart"/>
      <w:r w:rsidRPr="006B2C69">
        <w:rPr>
          <w:rFonts w:cs="Arial"/>
          <w:b/>
          <w:i/>
          <w:color w:val="000000" w:themeColor="text1"/>
          <w:szCs w:val="20"/>
          <w:lang w:val="id-ID"/>
        </w:rPr>
        <w:t>Learning</w:t>
      </w:r>
      <w:proofErr w:type="spellEnd"/>
      <w:r w:rsidRPr="006B2C69">
        <w:rPr>
          <w:rFonts w:cs="Arial"/>
          <w:b/>
          <w:i/>
          <w:color w:val="000000" w:themeColor="text1"/>
          <w:szCs w:val="20"/>
          <w:lang w:val="id-ID"/>
        </w:rPr>
        <w:t xml:space="preserve">, </w:t>
      </w:r>
      <w:proofErr w:type="spellStart"/>
      <w:r w:rsidRPr="006B2C69">
        <w:rPr>
          <w:rFonts w:cs="Arial"/>
          <w:b/>
          <w:i/>
          <w:color w:val="000000" w:themeColor="text1"/>
          <w:szCs w:val="20"/>
          <w:lang w:val="id-ID"/>
        </w:rPr>
        <w:t>Fac</w:t>
      </w:r>
      <w:proofErr w:type="spellEnd"/>
      <w:r w:rsidR="004731E7">
        <w:rPr>
          <w:rFonts w:cs="Arial"/>
          <w:b/>
          <w:i/>
          <w:color w:val="000000" w:themeColor="text1"/>
          <w:szCs w:val="20"/>
        </w:rPr>
        <w:t>e</w:t>
      </w:r>
      <w:r w:rsidR="00AE596E">
        <w:rPr>
          <w:rFonts w:cs="Arial"/>
          <w:b/>
          <w:i/>
          <w:color w:val="000000" w:themeColor="text1"/>
          <w:szCs w:val="20"/>
        </w:rPr>
        <w:t>,</w:t>
      </w:r>
      <w:r w:rsidRPr="006B2C69">
        <w:rPr>
          <w:rFonts w:cs="Arial"/>
          <w:b/>
          <w:i/>
          <w:color w:val="000000" w:themeColor="text1"/>
          <w:szCs w:val="20"/>
          <w:lang w:val="id-ID"/>
        </w:rPr>
        <w:t xml:space="preserve"> </w:t>
      </w:r>
      <w:proofErr w:type="spellStart"/>
      <w:r w:rsidRPr="006B2C69">
        <w:rPr>
          <w:rFonts w:cs="Arial"/>
          <w:b/>
          <w:i/>
          <w:color w:val="000000" w:themeColor="text1"/>
          <w:szCs w:val="20"/>
          <w:lang w:val="id-ID"/>
        </w:rPr>
        <w:t>Skin</w:t>
      </w:r>
      <w:proofErr w:type="spellEnd"/>
      <w:r w:rsidRPr="006B2C69">
        <w:rPr>
          <w:rFonts w:cs="Arial"/>
          <w:b/>
          <w:i/>
          <w:color w:val="000000" w:themeColor="text1"/>
          <w:szCs w:val="20"/>
          <w:lang w:val="id-ID"/>
        </w:rPr>
        <w:t xml:space="preserve">, Digital </w:t>
      </w:r>
      <w:proofErr w:type="spellStart"/>
      <w:r w:rsidRPr="006B2C69">
        <w:rPr>
          <w:rFonts w:cs="Arial"/>
          <w:b/>
          <w:i/>
          <w:color w:val="000000" w:themeColor="text1"/>
          <w:szCs w:val="20"/>
          <w:lang w:val="id-ID"/>
        </w:rPr>
        <w:t>Image</w:t>
      </w:r>
      <w:proofErr w:type="spellEnd"/>
      <w:r w:rsidRPr="006B2C69">
        <w:rPr>
          <w:rFonts w:cs="Arial"/>
          <w:b/>
          <w:i/>
          <w:color w:val="000000" w:themeColor="text1"/>
          <w:szCs w:val="20"/>
          <w:lang w:val="id-ID"/>
        </w:rPr>
        <w:t>, MobileNetV2</w:t>
      </w:r>
    </w:p>
    <w:p w14:paraId="1B1C92C2" w14:textId="77777777" w:rsidR="006B2C69" w:rsidRPr="00824877" w:rsidRDefault="006B2C69" w:rsidP="00710FEC">
      <w:pPr>
        <w:pBdr>
          <w:top w:val="single" w:sz="4" w:space="1" w:color="000000"/>
          <w:left w:val="single" w:sz="4" w:space="4" w:color="000000"/>
          <w:bottom w:val="single" w:sz="4" w:space="1" w:color="000000"/>
          <w:right w:val="single" w:sz="4" w:space="4" w:color="000000"/>
        </w:pBdr>
        <w:jc w:val="center"/>
        <w:rPr>
          <w:rFonts w:cs="Arial"/>
          <w:b/>
          <w:i/>
          <w:color w:val="000000" w:themeColor="text1"/>
          <w:szCs w:val="20"/>
          <w:lang w:val="id-ID"/>
        </w:rPr>
      </w:pPr>
    </w:p>
    <w:p w14:paraId="5AFD3A4F" w14:textId="77777777" w:rsidR="00F74FEA" w:rsidRPr="008A17AD" w:rsidRDefault="00F74FEA" w:rsidP="00710FEC">
      <w:pPr>
        <w:pBdr>
          <w:top w:val="single" w:sz="4" w:space="1" w:color="000000"/>
          <w:left w:val="single" w:sz="4" w:space="4" w:color="000000"/>
          <w:bottom w:val="single" w:sz="4" w:space="1" w:color="000000"/>
          <w:right w:val="single" w:sz="4" w:space="4" w:color="000000"/>
        </w:pBdr>
        <w:jc w:val="center"/>
        <w:rPr>
          <w:rFonts w:cs="Arial"/>
          <w:color w:val="000000" w:themeColor="text1"/>
          <w:lang w:val="id-ID"/>
        </w:rPr>
      </w:pPr>
      <w:r w:rsidRPr="00817B2C">
        <w:rPr>
          <w:rFonts w:cs="Arial"/>
          <w:b/>
          <w:bCs/>
          <w:color w:val="000000" w:themeColor="text1"/>
          <w:szCs w:val="20"/>
          <w:lang w:val="id-ID"/>
        </w:rPr>
        <w:t>Abstrak</w:t>
      </w:r>
    </w:p>
    <w:p w14:paraId="49288AEF" w14:textId="4C16E709" w:rsidR="00F74FEA" w:rsidRPr="008A17AD" w:rsidRDefault="00F74FEA" w:rsidP="008A17AD">
      <w:pPr>
        <w:pBdr>
          <w:top w:val="single" w:sz="4" w:space="1" w:color="000000"/>
          <w:left w:val="single" w:sz="4" w:space="4" w:color="000000"/>
          <w:bottom w:val="single" w:sz="4" w:space="1" w:color="000000"/>
          <w:right w:val="single" w:sz="4" w:space="4" w:color="000000"/>
        </w:pBdr>
        <w:rPr>
          <w:rFonts w:cs="Arial"/>
          <w:color w:val="000000" w:themeColor="text1"/>
          <w:szCs w:val="20"/>
          <w:lang w:val="id-ID"/>
        </w:rPr>
      </w:pPr>
      <w:r w:rsidRPr="008A17AD">
        <w:rPr>
          <w:rFonts w:cs="Arial"/>
          <w:color w:val="000000" w:themeColor="text1"/>
          <w:szCs w:val="20"/>
          <w:lang w:val="id-ID"/>
        </w:rPr>
        <w:t xml:space="preserve">Kulit adalah organ terluas pada tubuh manusia yang berperan sebagai pembatas dengan dunia luar dan memengaruhi penampilan serta rasa percaya diri, terutama pada kulit wajah. Permasalahan kulit seperti jerawat, kerutan, komedo, dan kusam </w:t>
      </w:r>
      <w:proofErr w:type="spellStart"/>
      <w:r w:rsidRPr="008A17AD">
        <w:rPr>
          <w:rFonts w:cs="Arial"/>
          <w:color w:val="000000" w:themeColor="text1"/>
          <w:szCs w:val="20"/>
          <w:lang w:val="id-ID"/>
        </w:rPr>
        <w:t>seringkali</w:t>
      </w:r>
      <w:proofErr w:type="spellEnd"/>
      <w:r w:rsidRPr="008A17AD">
        <w:rPr>
          <w:rFonts w:cs="Arial"/>
          <w:color w:val="000000" w:themeColor="text1"/>
          <w:szCs w:val="20"/>
          <w:lang w:val="id-ID"/>
        </w:rPr>
        <w:t xml:space="preserve"> menjadi sumber ketidakpercayaan diri. Penelitian ini bertujuan mengembangkan model kecerdasan buatan menggunakan algoritma </w:t>
      </w:r>
      <w:r w:rsidRPr="00C07545">
        <w:rPr>
          <w:rFonts w:cs="Arial"/>
          <w:i/>
          <w:color w:val="000000" w:themeColor="text1"/>
          <w:szCs w:val="20"/>
          <w:lang w:val="id-ID"/>
        </w:rPr>
        <w:t>transfer</w:t>
      </w:r>
      <w:r w:rsidRPr="008A17AD">
        <w:rPr>
          <w:rFonts w:cs="Arial"/>
          <w:color w:val="000000" w:themeColor="text1"/>
          <w:szCs w:val="20"/>
          <w:lang w:val="id-ID"/>
        </w:rPr>
        <w:t xml:space="preserve"> </w:t>
      </w:r>
      <w:proofErr w:type="spellStart"/>
      <w:r w:rsidRPr="00C07545">
        <w:rPr>
          <w:rFonts w:cs="Arial"/>
          <w:i/>
          <w:color w:val="000000" w:themeColor="text1"/>
          <w:szCs w:val="20"/>
          <w:lang w:val="id-ID"/>
        </w:rPr>
        <w:t>learning</w:t>
      </w:r>
      <w:proofErr w:type="spellEnd"/>
      <w:r w:rsidRPr="008A17AD">
        <w:rPr>
          <w:rFonts w:cs="Arial"/>
          <w:color w:val="000000" w:themeColor="text1"/>
          <w:szCs w:val="20"/>
          <w:lang w:val="id-ID"/>
        </w:rPr>
        <w:t xml:space="preserve"> MobileNetV2 untuk mendeteksi permasalahan kulit wajah melalui citra. </w:t>
      </w:r>
      <w:proofErr w:type="spellStart"/>
      <w:r w:rsidRPr="008A17AD">
        <w:rPr>
          <w:rFonts w:cs="Arial"/>
          <w:color w:val="000000" w:themeColor="text1"/>
          <w:szCs w:val="20"/>
          <w:lang w:val="id-ID"/>
        </w:rPr>
        <w:t>Dataset</w:t>
      </w:r>
      <w:proofErr w:type="spellEnd"/>
      <w:r w:rsidRPr="008A17AD">
        <w:rPr>
          <w:rFonts w:cs="Arial"/>
          <w:color w:val="000000" w:themeColor="text1"/>
          <w:szCs w:val="20"/>
          <w:lang w:val="id-ID"/>
        </w:rPr>
        <w:t xml:space="preserve"> yang digunakan melibatkan permasalahan kulit wajah dalam 4 kategori dengan tahapan </w:t>
      </w:r>
      <w:proofErr w:type="spellStart"/>
      <w:r w:rsidRPr="00C07545">
        <w:rPr>
          <w:rFonts w:cs="Arial"/>
          <w:i/>
          <w:color w:val="000000" w:themeColor="text1"/>
          <w:szCs w:val="20"/>
          <w:lang w:val="id-ID"/>
        </w:rPr>
        <w:t>preprocessing</w:t>
      </w:r>
      <w:proofErr w:type="spellEnd"/>
      <w:r w:rsidRPr="00C07545">
        <w:rPr>
          <w:rFonts w:cs="Arial"/>
          <w:i/>
          <w:color w:val="000000" w:themeColor="text1"/>
          <w:szCs w:val="20"/>
          <w:lang w:val="id-ID"/>
        </w:rPr>
        <w:t xml:space="preserve"> </w:t>
      </w:r>
      <w:proofErr w:type="spellStart"/>
      <w:r w:rsidRPr="00C07545">
        <w:rPr>
          <w:rFonts w:cs="Arial"/>
          <w:i/>
          <w:color w:val="000000" w:themeColor="text1"/>
          <w:szCs w:val="20"/>
          <w:lang w:val="id-ID"/>
        </w:rPr>
        <w:t>resize</w:t>
      </w:r>
      <w:proofErr w:type="spellEnd"/>
      <w:r w:rsidRPr="008A17AD">
        <w:rPr>
          <w:rFonts w:cs="Arial"/>
          <w:color w:val="000000" w:themeColor="text1"/>
          <w:szCs w:val="20"/>
          <w:lang w:val="id-ID"/>
        </w:rPr>
        <w:t xml:space="preserve">, </w:t>
      </w:r>
      <w:r w:rsidRPr="00C07545">
        <w:rPr>
          <w:rFonts w:cs="Arial"/>
          <w:i/>
          <w:color w:val="000000" w:themeColor="text1"/>
          <w:szCs w:val="20"/>
          <w:lang w:val="id-ID"/>
        </w:rPr>
        <w:t>normalisasi</w:t>
      </w:r>
      <w:r w:rsidRPr="008A17AD">
        <w:rPr>
          <w:rFonts w:cs="Arial"/>
          <w:color w:val="000000" w:themeColor="text1"/>
          <w:szCs w:val="20"/>
          <w:lang w:val="id-ID"/>
        </w:rPr>
        <w:t xml:space="preserve">, dan </w:t>
      </w:r>
      <w:proofErr w:type="spellStart"/>
      <w:r w:rsidRPr="00C07545">
        <w:rPr>
          <w:rFonts w:cs="Arial"/>
          <w:i/>
          <w:color w:val="000000" w:themeColor="text1"/>
          <w:szCs w:val="20"/>
          <w:lang w:val="id-ID"/>
        </w:rPr>
        <w:t>augmentasi</w:t>
      </w:r>
      <w:proofErr w:type="spellEnd"/>
      <w:r w:rsidRPr="008A17AD">
        <w:rPr>
          <w:rFonts w:cs="Arial"/>
          <w:color w:val="000000" w:themeColor="text1"/>
          <w:szCs w:val="20"/>
          <w:lang w:val="id-ID"/>
        </w:rPr>
        <w:t xml:space="preserve">. Model klasifikasi dirancang melalui percobaan dengan jumlah </w:t>
      </w:r>
      <w:proofErr w:type="spellStart"/>
      <w:r w:rsidRPr="008A17AD">
        <w:rPr>
          <w:rFonts w:cs="Arial"/>
          <w:color w:val="000000" w:themeColor="text1"/>
          <w:szCs w:val="20"/>
          <w:lang w:val="id-ID"/>
        </w:rPr>
        <w:t>dataset</w:t>
      </w:r>
      <w:proofErr w:type="spellEnd"/>
      <w:r w:rsidRPr="008A17AD">
        <w:rPr>
          <w:rFonts w:cs="Arial"/>
          <w:color w:val="000000" w:themeColor="text1"/>
          <w:szCs w:val="20"/>
          <w:lang w:val="id-ID"/>
        </w:rPr>
        <w:t xml:space="preserve"> hasil </w:t>
      </w:r>
      <w:proofErr w:type="spellStart"/>
      <w:r w:rsidRPr="00C07545">
        <w:rPr>
          <w:rFonts w:cs="Arial"/>
          <w:i/>
          <w:color w:val="000000" w:themeColor="text1"/>
          <w:szCs w:val="20"/>
          <w:lang w:val="id-ID"/>
        </w:rPr>
        <w:t>preprocessing</w:t>
      </w:r>
      <w:proofErr w:type="spellEnd"/>
      <w:r w:rsidRPr="008A17AD">
        <w:rPr>
          <w:rFonts w:cs="Arial"/>
          <w:color w:val="000000" w:themeColor="text1"/>
          <w:szCs w:val="20"/>
          <w:lang w:val="id-ID"/>
        </w:rPr>
        <w:t xml:space="preserve"> yang bervariasi untuk mencapai model optimal. Hasil pelatihan menunjukkan model terbaik dengan akurasi data pelatihan 99.94% dan akurasi data validasi 95.5% dalam waktu komputasi 19 menit 30 detik. Pengujian menggunakan data </w:t>
      </w:r>
      <w:proofErr w:type="spellStart"/>
      <w:r w:rsidRPr="008A17AD">
        <w:rPr>
          <w:rFonts w:cs="Arial"/>
          <w:color w:val="000000" w:themeColor="text1"/>
          <w:szCs w:val="20"/>
          <w:lang w:val="id-ID"/>
        </w:rPr>
        <w:t>test</w:t>
      </w:r>
      <w:proofErr w:type="spellEnd"/>
      <w:r w:rsidRPr="008A17AD">
        <w:rPr>
          <w:rFonts w:cs="Arial"/>
          <w:color w:val="000000" w:themeColor="text1"/>
          <w:szCs w:val="20"/>
          <w:lang w:val="id-ID"/>
        </w:rPr>
        <w:t xml:space="preserve"> dengan resolusi berbeda menghasilkan akurasi tertinggi 95% dalam waktu komputasi 6.53 detik. Dibandingkan dengan penelitian sebelumnya yang hanya mencapai akurasi 72%, hasil ini menunjukkan performansi yang lebih baik dari model </w:t>
      </w:r>
      <w:r w:rsidRPr="00C07545">
        <w:rPr>
          <w:rFonts w:cs="Arial"/>
          <w:i/>
          <w:color w:val="000000" w:themeColor="text1"/>
          <w:szCs w:val="20"/>
          <w:lang w:val="id-ID"/>
        </w:rPr>
        <w:t>transfer</w:t>
      </w:r>
      <w:r w:rsidRPr="008A17AD">
        <w:rPr>
          <w:rFonts w:cs="Arial"/>
          <w:color w:val="000000" w:themeColor="text1"/>
          <w:szCs w:val="20"/>
          <w:lang w:val="id-ID"/>
        </w:rPr>
        <w:t xml:space="preserve"> </w:t>
      </w:r>
      <w:proofErr w:type="spellStart"/>
      <w:r w:rsidRPr="00C07545">
        <w:rPr>
          <w:rFonts w:cs="Arial"/>
          <w:i/>
          <w:color w:val="000000" w:themeColor="text1"/>
          <w:szCs w:val="20"/>
          <w:lang w:val="id-ID"/>
        </w:rPr>
        <w:t>learning</w:t>
      </w:r>
      <w:proofErr w:type="spellEnd"/>
      <w:r w:rsidRPr="008A17AD">
        <w:rPr>
          <w:rFonts w:cs="Arial"/>
          <w:color w:val="000000" w:themeColor="text1"/>
          <w:szCs w:val="20"/>
          <w:lang w:val="id-ID"/>
        </w:rPr>
        <w:t xml:space="preserve"> MobileNetV2 dalam mendeteksi permasalahan kulit wajah.</w:t>
      </w:r>
    </w:p>
    <w:p w14:paraId="4F77AD1D" w14:textId="77777777" w:rsidR="00824877" w:rsidRPr="008A17AD" w:rsidRDefault="00824877" w:rsidP="008A17AD">
      <w:pPr>
        <w:pBdr>
          <w:top w:val="single" w:sz="4" w:space="1" w:color="000000"/>
          <w:left w:val="single" w:sz="4" w:space="4" w:color="000000"/>
          <w:bottom w:val="single" w:sz="4" w:space="1" w:color="000000"/>
          <w:right w:val="single" w:sz="4" w:space="4" w:color="000000"/>
        </w:pBdr>
        <w:rPr>
          <w:rFonts w:cs="Arial"/>
          <w:color w:val="000000" w:themeColor="text1"/>
          <w:szCs w:val="20"/>
          <w:lang w:val="id-ID"/>
        </w:rPr>
      </w:pPr>
    </w:p>
    <w:p w14:paraId="3366BEA7" w14:textId="1F45D786" w:rsidR="00F74FEA" w:rsidRPr="008A17AD" w:rsidRDefault="00F74FEA" w:rsidP="008A17AD">
      <w:pPr>
        <w:pBdr>
          <w:top w:val="single" w:sz="4" w:space="1" w:color="000000"/>
          <w:left w:val="single" w:sz="4" w:space="4" w:color="000000"/>
          <w:bottom w:val="single" w:sz="4" w:space="1" w:color="000000"/>
          <w:right w:val="single" w:sz="4" w:space="4" w:color="000000"/>
        </w:pBdr>
        <w:rPr>
          <w:rFonts w:cs="Arial"/>
          <w:b/>
          <w:bCs/>
          <w:color w:val="000000" w:themeColor="text1"/>
          <w:szCs w:val="20"/>
        </w:rPr>
      </w:pPr>
      <w:r w:rsidRPr="008A17AD">
        <w:rPr>
          <w:rFonts w:cs="Arial"/>
          <w:b/>
          <w:bCs/>
          <w:color w:val="000000" w:themeColor="text1"/>
          <w:szCs w:val="20"/>
          <w:lang w:val="id-ID"/>
        </w:rPr>
        <w:t xml:space="preserve">Kata Kunci: Transfer </w:t>
      </w:r>
      <w:proofErr w:type="spellStart"/>
      <w:r w:rsidRPr="008A17AD">
        <w:rPr>
          <w:rFonts w:cs="Arial"/>
          <w:b/>
          <w:bCs/>
          <w:color w:val="000000" w:themeColor="text1"/>
          <w:szCs w:val="20"/>
          <w:lang w:val="id-ID"/>
        </w:rPr>
        <w:t>Learning</w:t>
      </w:r>
      <w:proofErr w:type="spellEnd"/>
      <w:r w:rsidRPr="008A17AD">
        <w:rPr>
          <w:rFonts w:cs="Arial"/>
          <w:b/>
          <w:bCs/>
          <w:color w:val="000000" w:themeColor="text1"/>
          <w:szCs w:val="20"/>
          <w:lang w:val="id-ID"/>
        </w:rPr>
        <w:t xml:space="preserve">, </w:t>
      </w:r>
      <w:r w:rsidR="00FC0FE5">
        <w:rPr>
          <w:rFonts w:cs="Arial"/>
          <w:b/>
          <w:bCs/>
          <w:color w:val="000000" w:themeColor="text1"/>
          <w:szCs w:val="20"/>
        </w:rPr>
        <w:t>K</w:t>
      </w:r>
      <w:r w:rsidRPr="008A17AD">
        <w:rPr>
          <w:rFonts w:cs="Arial"/>
          <w:b/>
          <w:bCs/>
          <w:color w:val="000000" w:themeColor="text1"/>
          <w:szCs w:val="20"/>
          <w:lang w:val="id-ID"/>
        </w:rPr>
        <w:t>ulit</w:t>
      </w:r>
      <w:r w:rsidR="00AE596E">
        <w:rPr>
          <w:rFonts w:cs="Arial"/>
          <w:b/>
          <w:bCs/>
          <w:color w:val="000000" w:themeColor="text1"/>
          <w:szCs w:val="20"/>
        </w:rPr>
        <w:t xml:space="preserve">, </w:t>
      </w:r>
      <w:r w:rsidR="00FC0FE5">
        <w:rPr>
          <w:rFonts w:cs="Arial"/>
          <w:b/>
          <w:bCs/>
          <w:color w:val="000000" w:themeColor="text1"/>
          <w:szCs w:val="20"/>
        </w:rPr>
        <w:t>W</w:t>
      </w:r>
      <w:proofErr w:type="spellStart"/>
      <w:r w:rsidRPr="008A17AD">
        <w:rPr>
          <w:rFonts w:cs="Arial"/>
          <w:b/>
          <w:bCs/>
          <w:color w:val="000000" w:themeColor="text1"/>
          <w:szCs w:val="20"/>
          <w:lang w:val="id-ID"/>
        </w:rPr>
        <w:t>ajah</w:t>
      </w:r>
      <w:proofErr w:type="spellEnd"/>
      <w:r w:rsidRPr="008A17AD">
        <w:rPr>
          <w:rFonts w:cs="Arial"/>
          <w:b/>
          <w:bCs/>
          <w:color w:val="000000" w:themeColor="text1"/>
          <w:szCs w:val="20"/>
          <w:lang w:val="id-ID"/>
        </w:rPr>
        <w:t xml:space="preserve">, </w:t>
      </w:r>
      <w:r w:rsidR="00FC0FE5">
        <w:rPr>
          <w:rFonts w:cs="Arial"/>
          <w:b/>
          <w:bCs/>
          <w:color w:val="000000" w:themeColor="text1"/>
          <w:szCs w:val="20"/>
        </w:rPr>
        <w:t>C</w:t>
      </w:r>
      <w:proofErr w:type="spellStart"/>
      <w:r w:rsidRPr="008A17AD">
        <w:rPr>
          <w:rFonts w:cs="Arial"/>
          <w:b/>
          <w:bCs/>
          <w:color w:val="000000" w:themeColor="text1"/>
          <w:szCs w:val="20"/>
          <w:lang w:val="id-ID"/>
        </w:rPr>
        <w:t>itra</w:t>
      </w:r>
      <w:proofErr w:type="spellEnd"/>
      <w:r w:rsidR="00FC0FE5">
        <w:rPr>
          <w:rFonts w:cs="Arial"/>
          <w:b/>
          <w:bCs/>
          <w:color w:val="000000" w:themeColor="text1"/>
          <w:szCs w:val="20"/>
        </w:rPr>
        <w:t xml:space="preserve"> Digital</w:t>
      </w:r>
      <w:r>
        <w:rPr>
          <w:rFonts w:cs="Arial"/>
          <w:b/>
          <w:bCs/>
          <w:color w:val="000000" w:themeColor="text1"/>
          <w:szCs w:val="20"/>
        </w:rPr>
        <w:t>,</w:t>
      </w:r>
      <w:r w:rsidR="00FC0FE5">
        <w:rPr>
          <w:rFonts w:cs="Arial"/>
          <w:b/>
          <w:bCs/>
          <w:color w:val="000000" w:themeColor="text1"/>
          <w:szCs w:val="20"/>
        </w:rPr>
        <w:t xml:space="preserve"> </w:t>
      </w:r>
      <w:r>
        <w:rPr>
          <w:rFonts w:cs="Arial"/>
          <w:b/>
          <w:bCs/>
          <w:color w:val="000000" w:themeColor="text1"/>
          <w:szCs w:val="20"/>
        </w:rPr>
        <w:t>MobileNetV2</w:t>
      </w:r>
    </w:p>
    <w:p w14:paraId="07ACDF9E" w14:textId="3DEBBAC2" w:rsidR="00F74FEA" w:rsidRPr="00817B2C" w:rsidRDefault="00F74FEA" w:rsidP="00614666">
      <w:pPr>
        <w:pStyle w:val="Heading1"/>
      </w:pPr>
      <w:r w:rsidRPr="00614666">
        <w:t>PENDAHULUAN</w:t>
      </w:r>
      <w:r>
        <w:t xml:space="preserve"> </w:t>
      </w:r>
    </w:p>
    <w:p w14:paraId="723A505C" w14:textId="645746B7" w:rsidR="00E840DF" w:rsidRDefault="00F74FEA" w:rsidP="00E840DF">
      <w:pPr>
        <w:shd w:val="clear" w:color="auto" w:fill="FFFFFF"/>
        <w:rPr>
          <w:rFonts w:cs="Arial"/>
          <w:color w:val="000000" w:themeColor="text1"/>
          <w:szCs w:val="20"/>
          <w:lang w:val="id-ID"/>
        </w:rPr>
      </w:pPr>
      <w:r w:rsidRPr="00A968B1">
        <w:rPr>
          <w:rFonts w:cs="Arial"/>
          <w:color w:val="000000" w:themeColor="text1"/>
          <w:szCs w:val="20"/>
          <w:lang w:val="id-ID"/>
        </w:rPr>
        <w:t>Kulit adalah organ terluas pada tubuh yang menutupi seluruh bagian permukaan. Kulit menjadi pembatas bagian dalam tubuh serta menjadi bagian pertama yang terlihat dan berinteraksi secara langsung dengan dunia luar sehingga menjadi organ yang sangat penting untuk dirawat dan dijaga kesehatannya, khususnya kulit wajah</w:t>
      </w:r>
      <w:r w:rsidR="00842002" w:rsidRPr="00350406">
        <w:rPr>
          <w:rFonts w:cs="Arial"/>
          <w:color w:val="000000"/>
          <w:szCs w:val="20"/>
          <w:lang w:val="id-ID"/>
        </w:rPr>
        <w:t xml:space="preserve"> </w:t>
      </w:r>
      <w:sdt>
        <w:sdtPr>
          <w:rPr>
            <w:rFonts w:cs="Arial"/>
            <w:color w:val="000000"/>
            <w:szCs w:val="20"/>
          </w:rPr>
          <w:tag w:val="MENDELEY_CITATION_v3_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"/>
          <w:id w:val="-1364048327"/>
          <w:placeholder>
            <w:docPart w:val="A35104A410F7421BA8A02C1C72BA9160"/>
          </w:placeholder>
        </w:sdtPr>
        <w:sdtEndPr/>
        <w:sdtContent>
          <w:r w:rsidR="00842002" w:rsidRPr="00350406">
            <w:rPr>
              <w:rFonts w:cs="Arial"/>
              <w:color w:val="000000"/>
              <w:szCs w:val="20"/>
              <w:lang w:val="id-ID"/>
            </w:rPr>
            <w:t>(</w:t>
          </w:r>
          <w:proofErr w:type="spellStart"/>
          <w:r w:rsidR="00842002" w:rsidRPr="00350406">
            <w:rPr>
              <w:rFonts w:cs="Arial"/>
              <w:color w:val="000000"/>
              <w:szCs w:val="20"/>
              <w:lang w:val="id-ID"/>
            </w:rPr>
            <w:t>Yousef</w:t>
          </w:r>
          <w:proofErr w:type="spellEnd"/>
          <w:r w:rsidR="00842002" w:rsidRPr="00350406">
            <w:rPr>
              <w:rFonts w:cs="Arial"/>
              <w:color w:val="000000"/>
              <w:szCs w:val="20"/>
              <w:lang w:val="id-ID"/>
            </w:rPr>
            <w:t xml:space="preserve"> </w:t>
          </w:r>
          <w:proofErr w:type="spellStart"/>
          <w:r w:rsidR="00842002" w:rsidRPr="00350406">
            <w:rPr>
              <w:rFonts w:cs="Arial"/>
              <w:color w:val="000000"/>
              <w:szCs w:val="20"/>
              <w:lang w:val="id-ID"/>
            </w:rPr>
            <w:t>et</w:t>
          </w:r>
          <w:proofErr w:type="spellEnd"/>
          <w:r w:rsidR="00842002" w:rsidRPr="00350406">
            <w:rPr>
              <w:rFonts w:cs="Arial"/>
              <w:color w:val="000000"/>
              <w:szCs w:val="20"/>
              <w:lang w:val="id-ID"/>
            </w:rPr>
            <w:t xml:space="preserve"> </w:t>
          </w:r>
          <w:proofErr w:type="spellStart"/>
          <w:r w:rsidR="00842002" w:rsidRPr="00350406">
            <w:rPr>
              <w:rFonts w:cs="Arial"/>
              <w:color w:val="000000"/>
              <w:szCs w:val="20"/>
              <w:lang w:val="id-ID"/>
            </w:rPr>
            <w:t>al.</w:t>
          </w:r>
          <w:proofErr w:type="spellEnd"/>
          <w:r w:rsidR="00842002" w:rsidRPr="00350406">
            <w:rPr>
              <w:rFonts w:cs="Arial"/>
              <w:color w:val="000000"/>
              <w:szCs w:val="20"/>
              <w:lang w:val="id-ID"/>
            </w:rPr>
            <w:t>, 2022)</w:t>
          </w:r>
        </w:sdtContent>
      </w:sdt>
      <w:r w:rsidR="00324C7B" w:rsidRPr="00304009">
        <w:rPr>
          <w:rFonts w:cs="Arial"/>
          <w:color w:val="000000" w:themeColor="text1"/>
          <w:szCs w:val="20"/>
          <w:lang w:val="id-ID"/>
        </w:rPr>
        <w:t xml:space="preserve">. </w:t>
      </w:r>
      <w:r w:rsidRPr="00A968B1">
        <w:rPr>
          <w:rFonts w:cs="Arial"/>
          <w:color w:val="000000" w:themeColor="text1"/>
          <w:szCs w:val="20"/>
          <w:lang w:val="id-ID"/>
        </w:rPr>
        <w:t xml:space="preserve">Kulit wajah pada setiap individu berbeda-beda disebabkan </w:t>
      </w:r>
      <w:r w:rsidRPr="0079574B">
        <w:rPr>
          <w:rFonts w:cs="Arial"/>
          <w:color w:val="000000" w:themeColor="text1"/>
          <w:szCs w:val="20"/>
          <w:lang w:val="id-ID"/>
        </w:rPr>
        <w:t xml:space="preserve">beberapa </w:t>
      </w:r>
      <w:r w:rsidRPr="00A968B1">
        <w:rPr>
          <w:rFonts w:cs="Arial"/>
          <w:color w:val="000000" w:themeColor="text1"/>
          <w:szCs w:val="20"/>
          <w:lang w:val="id-ID"/>
        </w:rPr>
        <w:t xml:space="preserve">faktor seperti aktivitas, suhu, kelembapan, paparan polusi dan makanan serta minuman yang masuk ke dalam tubuh setiap harinya membuat kulit wajah manusia sering mengalami berbagai jenis masalah yang berbeda-beda </w:t>
      </w:r>
      <w:r w:rsidRPr="0079574B">
        <w:rPr>
          <w:rFonts w:cs="Arial"/>
          <w:color w:val="000000" w:themeColor="text1"/>
          <w:szCs w:val="20"/>
          <w:lang w:val="id-ID"/>
        </w:rPr>
        <w:t xml:space="preserve">yang memicu timbulnya perasaan </w:t>
      </w:r>
      <w:proofErr w:type="spellStart"/>
      <w:r w:rsidRPr="006C5050">
        <w:rPr>
          <w:rFonts w:cs="Arial"/>
          <w:i/>
          <w:iCs/>
          <w:color w:val="000000" w:themeColor="text1"/>
          <w:szCs w:val="20"/>
          <w:lang w:val="id-ID"/>
        </w:rPr>
        <w:t>insecure</w:t>
      </w:r>
      <w:proofErr w:type="spellEnd"/>
      <w:r w:rsidRPr="0079574B">
        <w:rPr>
          <w:rFonts w:cs="Arial"/>
          <w:color w:val="000000" w:themeColor="text1"/>
          <w:szCs w:val="20"/>
          <w:lang w:val="id-ID"/>
        </w:rPr>
        <w:t xml:space="preserve"> terhadap kulit wajah </w:t>
      </w:r>
      <w:sdt>
        <w:sdtPr>
          <w:rPr>
            <w:rFonts w:cs="Arial"/>
            <w:color w:val="000000"/>
            <w:szCs w:val="20"/>
          </w:rPr>
          <w:tag w:val="MENDELEY_CITATION_v3_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"/>
          <w:id w:val="765186553"/>
          <w:placeholder>
            <w:docPart w:val="B3EDA54006AE445FA2AD8683138A3123"/>
          </w:placeholder>
        </w:sdtPr>
        <w:sdtEndPr/>
        <w:sdtContent>
          <w:r w:rsidR="00CD16EE" w:rsidRPr="00304009">
            <w:rPr>
              <w:rFonts w:cs="Arial"/>
              <w:color w:val="000000"/>
              <w:szCs w:val="20"/>
              <w:lang w:val="id-ID"/>
            </w:rPr>
            <w:t xml:space="preserve">(Sinulingga </w:t>
          </w:r>
          <w:proofErr w:type="spellStart"/>
          <w:r w:rsidR="00CD16EE" w:rsidRPr="00304009">
            <w:rPr>
              <w:rFonts w:cs="Arial"/>
              <w:color w:val="000000"/>
              <w:szCs w:val="20"/>
              <w:lang w:val="id-ID"/>
            </w:rPr>
            <w:t>et</w:t>
          </w:r>
          <w:proofErr w:type="spellEnd"/>
          <w:r w:rsidR="00CD16EE" w:rsidRPr="00304009">
            <w:rPr>
              <w:rFonts w:cs="Arial"/>
              <w:color w:val="000000"/>
              <w:szCs w:val="20"/>
              <w:lang w:val="id-ID"/>
            </w:rPr>
            <w:t xml:space="preserve"> </w:t>
          </w:r>
          <w:proofErr w:type="spellStart"/>
          <w:r w:rsidR="00CD16EE" w:rsidRPr="00304009">
            <w:rPr>
              <w:rFonts w:cs="Arial"/>
              <w:color w:val="000000"/>
              <w:szCs w:val="20"/>
              <w:lang w:val="id-ID"/>
            </w:rPr>
            <w:t>al.</w:t>
          </w:r>
          <w:proofErr w:type="spellEnd"/>
          <w:r w:rsidR="00CD16EE" w:rsidRPr="00304009">
            <w:rPr>
              <w:rFonts w:cs="Arial"/>
              <w:color w:val="000000"/>
              <w:szCs w:val="20"/>
              <w:lang w:val="id-ID"/>
            </w:rPr>
            <w:t>, 2018)</w:t>
          </w:r>
        </w:sdtContent>
      </w:sdt>
      <w:r w:rsidR="00324C7B" w:rsidRPr="00304009">
        <w:rPr>
          <w:rFonts w:cs="Arial"/>
          <w:color w:val="000000" w:themeColor="text1"/>
          <w:szCs w:val="20"/>
          <w:lang w:val="id-ID"/>
        </w:rPr>
        <w:t>.</w:t>
      </w:r>
    </w:p>
    <w:p w14:paraId="54AD66E2" w14:textId="00DCDDE0" w:rsidR="00F74FEA" w:rsidRDefault="00F74FEA" w:rsidP="00E840DF">
      <w:pPr>
        <w:shd w:val="clear" w:color="auto" w:fill="FFFFFF"/>
        <w:rPr>
          <w:rFonts w:cs="Arial"/>
          <w:color w:val="000000" w:themeColor="text1"/>
          <w:szCs w:val="20"/>
          <w:lang w:val="id-ID"/>
        </w:rPr>
      </w:pPr>
      <w:r w:rsidRPr="0079574B">
        <w:rPr>
          <w:rFonts w:cs="Arial"/>
          <w:color w:val="000000" w:themeColor="text1"/>
          <w:szCs w:val="20"/>
          <w:lang w:val="id-ID"/>
        </w:rPr>
        <w:lastRenderedPageBreak/>
        <w:t xml:space="preserve">Hasil survei yang dilakukan oleh ZAP </w:t>
      </w:r>
      <w:proofErr w:type="spellStart"/>
      <w:r w:rsidRPr="00AB60DC">
        <w:rPr>
          <w:rFonts w:cs="Arial"/>
          <w:i/>
          <w:iCs/>
          <w:color w:val="000000" w:themeColor="text1"/>
          <w:szCs w:val="20"/>
          <w:lang w:val="id-ID"/>
        </w:rPr>
        <w:t>Clinic</w:t>
      </w:r>
      <w:proofErr w:type="spellEnd"/>
      <w:r w:rsidRPr="0079574B">
        <w:rPr>
          <w:rFonts w:cs="Arial"/>
          <w:color w:val="000000" w:themeColor="text1"/>
          <w:szCs w:val="20"/>
          <w:lang w:val="id-ID"/>
        </w:rPr>
        <w:t xml:space="preserve"> dan </w:t>
      </w:r>
      <w:proofErr w:type="spellStart"/>
      <w:r w:rsidRPr="0079574B">
        <w:rPr>
          <w:rFonts w:cs="Arial"/>
          <w:color w:val="000000" w:themeColor="text1"/>
          <w:szCs w:val="20"/>
          <w:lang w:val="id-ID"/>
        </w:rPr>
        <w:t>MarkPlusInc</w:t>
      </w:r>
      <w:proofErr w:type="spellEnd"/>
      <w:r w:rsidR="00DD2AE5" w:rsidRPr="00E432CF">
        <w:rPr>
          <w:rFonts w:cs="Arial"/>
          <w:color w:val="000000" w:themeColor="text1"/>
          <w:szCs w:val="20"/>
          <w:lang w:val="id-ID"/>
        </w:rPr>
        <w:t>.</w:t>
      </w:r>
      <w:r w:rsidRPr="0079574B">
        <w:rPr>
          <w:rFonts w:cs="Arial"/>
          <w:color w:val="000000" w:themeColor="text1"/>
          <w:szCs w:val="20"/>
          <w:lang w:val="id-ID"/>
        </w:rPr>
        <w:t xml:space="preserve"> dalam </w:t>
      </w:r>
      <w:r w:rsidRPr="0079574B">
        <w:rPr>
          <w:rFonts w:cs="Arial"/>
          <w:i/>
          <w:iCs/>
          <w:color w:val="000000" w:themeColor="text1"/>
          <w:szCs w:val="20"/>
          <w:lang w:val="id-ID"/>
        </w:rPr>
        <w:t>ZAP Beauty Index</w:t>
      </w:r>
      <w:r w:rsidRPr="0079574B">
        <w:rPr>
          <w:rFonts w:cs="Arial"/>
          <w:color w:val="000000" w:themeColor="text1"/>
          <w:szCs w:val="20"/>
          <w:lang w:val="id-ID"/>
        </w:rPr>
        <w:t xml:space="preserve"> menunjukkan bahwa sekitar 50,1% wanita Indonesia merasa kurang percaya diri terkait kondisi kulit </w:t>
      </w:r>
      <w:r w:rsidR="00301AB2">
        <w:rPr>
          <w:rFonts w:cs="Arial"/>
          <w:color w:val="000000" w:themeColor="text1"/>
          <w:szCs w:val="20"/>
          <w:lang w:val="id-ID"/>
        </w:rPr>
        <w:t>Wajah</w:t>
      </w:r>
      <w:r w:rsidR="00301AB2" w:rsidRPr="00304009">
        <w:rPr>
          <w:rFonts w:cs="Arial"/>
          <w:color w:val="000000" w:themeColor="text1"/>
          <w:szCs w:val="20"/>
          <w:lang w:val="id-ID"/>
        </w:rPr>
        <w:t xml:space="preserve"> </w:t>
      </w:r>
      <w:sdt>
        <w:sdtPr>
          <w:rPr>
            <w:rFonts w:cs="Arial"/>
            <w:color w:val="000000"/>
            <w:szCs w:val="20"/>
          </w:rPr>
          <w:tag w:val="MENDELEY_CITATION_v3_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"/>
          <w:id w:val="1710917684"/>
          <w:placeholder>
            <w:docPart w:val="DefaultPlaceholder_-1854013440"/>
          </w:placeholder>
        </w:sdtPr>
        <w:sdtEndPr/>
        <w:sdtContent>
          <w:r w:rsidR="00CD16EE" w:rsidRPr="00304009">
            <w:rPr>
              <w:color w:val="000000"/>
              <w:lang w:val="id-ID"/>
            </w:rPr>
            <w:t xml:space="preserve">(ZAP </w:t>
          </w:r>
          <w:r w:rsidR="00CD16EE" w:rsidRPr="00AB60DC">
            <w:rPr>
              <w:i/>
              <w:iCs/>
              <w:color w:val="000000"/>
              <w:lang w:val="id-ID"/>
            </w:rPr>
            <w:t>Beauty</w:t>
          </w:r>
          <w:r w:rsidR="00CD16EE" w:rsidRPr="00304009">
            <w:rPr>
              <w:color w:val="000000"/>
              <w:lang w:val="id-ID"/>
            </w:rPr>
            <w:t xml:space="preserve"> </w:t>
          </w:r>
          <w:r w:rsidR="00CD16EE" w:rsidRPr="00AB60DC">
            <w:rPr>
              <w:i/>
              <w:iCs/>
              <w:color w:val="000000"/>
              <w:lang w:val="id-ID"/>
            </w:rPr>
            <w:t>Index</w:t>
          </w:r>
          <w:r w:rsidR="00CD16EE" w:rsidRPr="00304009">
            <w:rPr>
              <w:color w:val="000000"/>
              <w:lang w:val="id-ID"/>
            </w:rPr>
            <w:t>, 2023)</w:t>
          </w:r>
        </w:sdtContent>
      </w:sdt>
      <w:r w:rsidRPr="0079574B">
        <w:rPr>
          <w:rFonts w:cs="Arial"/>
          <w:color w:val="000000" w:themeColor="text1"/>
          <w:szCs w:val="20"/>
          <w:lang w:val="id-ID"/>
        </w:rPr>
        <w:t xml:space="preserve">. Dari 9.010 responden wanita di Indonesia, sebanyak 56,70% mengungkapkan </w:t>
      </w:r>
      <w:proofErr w:type="spellStart"/>
      <w:r w:rsidRPr="0079574B">
        <w:rPr>
          <w:rFonts w:cs="Arial"/>
          <w:color w:val="000000" w:themeColor="text1"/>
          <w:szCs w:val="20"/>
          <w:lang w:val="id-ID"/>
        </w:rPr>
        <w:t>ketidakamanan</w:t>
      </w:r>
      <w:proofErr w:type="spellEnd"/>
      <w:r w:rsidRPr="0079574B">
        <w:rPr>
          <w:rFonts w:cs="Arial"/>
          <w:color w:val="000000" w:themeColor="text1"/>
          <w:szCs w:val="20"/>
          <w:lang w:val="id-ID"/>
        </w:rPr>
        <w:t xml:space="preserve"> terkait kondisi kulit wajah, yang disebabkan oleh berbagai permasalahan kulit</w:t>
      </w:r>
      <w:r w:rsidRPr="00B466F7">
        <w:rPr>
          <w:rFonts w:cs="Arial"/>
          <w:color w:val="000000" w:themeColor="text1"/>
          <w:szCs w:val="20"/>
          <w:lang w:val="id-ID"/>
        </w:rPr>
        <w:t xml:space="preserve">, ditemukan </w:t>
      </w:r>
      <w:r w:rsidRPr="0079574B">
        <w:rPr>
          <w:rFonts w:cs="Arial"/>
          <w:color w:val="000000" w:themeColor="text1"/>
          <w:szCs w:val="20"/>
          <w:lang w:val="id-ID"/>
        </w:rPr>
        <w:t>sekitar 62% dari generasi Y mengalami masalah kulit wajah kusam</w:t>
      </w:r>
      <w:r w:rsidR="006C5050" w:rsidRPr="00350406">
        <w:rPr>
          <w:rFonts w:cs="Arial"/>
          <w:color w:val="000000" w:themeColor="text1"/>
          <w:szCs w:val="20"/>
          <w:lang w:val="id-ID"/>
        </w:rPr>
        <w:t>.</w:t>
      </w:r>
      <w:r w:rsidRPr="0079574B">
        <w:rPr>
          <w:rFonts w:cs="Arial"/>
          <w:color w:val="000000" w:themeColor="text1"/>
          <w:szCs w:val="20"/>
          <w:lang w:val="id-ID"/>
        </w:rPr>
        <w:t xml:space="preserve"> </w:t>
      </w:r>
      <w:r w:rsidR="006C5050" w:rsidRPr="0079574B">
        <w:rPr>
          <w:rFonts w:cs="Arial"/>
          <w:color w:val="000000" w:themeColor="text1"/>
          <w:szCs w:val="20"/>
          <w:lang w:val="id-ID"/>
        </w:rPr>
        <w:t>S</w:t>
      </w:r>
      <w:r w:rsidRPr="0079574B">
        <w:rPr>
          <w:rFonts w:cs="Arial"/>
          <w:color w:val="000000" w:themeColor="text1"/>
          <w:szCs w:val="20"/>
          <w:lang w:val="id-ID"/>
        </w:rPr>
        <w:t xml:space="preserve">ementara 62% wanita generasi Z menghadapi permasalahan komedo. Selain itu, 57,6% dari generasi X melaporkan adanya kerutan. Permasalahan kulit wajah berjerawat juga menjadi salah satu masalah utama yang sering dialami oleh banyak orang. </w:t>
      </w:r>
      <w:r w:rsidRPr="00AB60DC">
        <w:rPr>
          <w:rFonts w:cs="Arial"/>
          <w:color w:val="000000" w:themeColor="text1"/>
          <w:szCs w:val="20"/>
          <w:lang w:val="id-ID"/>
        </w:rPr>
        <w:t>Frekuensi</w:t>
      </w:r>
      <w:r w:rsidRPr="0079574B">
        <w:rPr>
          <w:rFonts w:cs="Arial"/>
          <w:color w:val="000000" w:themeColor="text1"/>
          <w:szCs w:val="20"/>
          <w:lang w:val="id-ID"/>
        </w:rPr>
        <w:t xml:space="preserve"> tinggi dan prevalensi yang mudah dialami membuat jerawat menjadi perhatian utama yang perlu diperhatikan</w:t>
      </w:r>
      <w:r w:rsidR="00B47EA1" w:rsidRPr="00350406">
        <w:rPr>
          <w:rFonts w:cs="Arial"/>
          <w:color w:val="000000" w:themeColor="text1"/>
          <w:szCs w:val="20"/>
          <w:lang w:val="id-ID"/>
        </w:rPr>
        <w:t xml:space="preserve"> </w:t>
      </w:r>
      <w:sdt>
        <w:sdtPr>
          <w:rPr>
            <w:rFonts w:cs="Arial"/>
            <w:color w:val="000000"/>
            <w:szCs w:val="20"/>
            <w:lang w:val="id-ID"/>
          </w:rPr>
          <w:tag w:val="MENDELEY_CITATION_v3_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"/>
          <w:id w:val="-1003732720"/>
          <w:placeholder>
            <w:docPart w:val="DefaultPlaceholder_-1854013440"/>
          </w:placeholder>
        </w:sdtPr>
        <w:sdtEndPr/>
        <w:sdtContent>
          <w:r w:rsidR="00CD16EE" w:rsidRPr="00304009">
            <w:rPr>
              <w:lang w:val="id-ID"/>
            </w:rPr>
            <w:t>(Latifah &amp; Kurniawaty, 2020)</w:t>
          </w:r>
        </w:sdtContent>
      </w:sdt>
      <w:r w:rsidR="00827258" w:rsidRPr="00304009">
        <w:rPr>
          <w:rFonts w:cs="Arial"/>
          <w:color w:val="000000" w:themeColor="text1"/>
          <w:szCs w:val="20"/>
          <w:lang w:val="id-ID"/>
        </w:rPr>
        <w:t xml:space="preserve"> </w:t>
      </w:r>
      <w:r w:rsidRPr="00B466F7">
        <w:rPr>
          <w:rFonts w:cs="Arial"/>
          <w:color w:val="000000" w:themeColor="text1"/>
          <w:szCs w:val="20"/>
          <w:lang w:val="id-ID"/>
        </w:rPr>
        <w:t xml:space="preserve">seperti yang terlihat pada </w:t>
      </w:r>
      <w:r w:rsidR="006C5050" w:rsidRPr="00304009">
        <w:rPr>
          <w:rFonts w:cs="Arial"/>
          <w:color w:val="000000" w:themeColor="text1"/>
          <w:szCs w:val="20"/>
          <w:lang w:val="id-ID"/>
        </w:rPr>
        <w:t>G</w:t>
      </w:r>
      <w:r w:rsidRPr="00B466F7">
        <w:rPr>
          <w:rFonts w:cs="Arial"/>
          <w:color w:val="000000" w:themeColor="text1"/>
          <w:szCs w:val="20"/>
          <w:lang w:val="id-ID"/>
        </w:rPr>
        <w:t>ambar</w:t>
      </w:r>
      <w:r w:rsidR="006C5050" w:rsidRPr="00304009">
        <w:rPr>
          <w:rFonts w:cs="Arial"/>
          <w:color w:val="000000" w:themeColor="text1"/>
          <w:szCs w:val="20"/>
          <w:lang w:val="id-ID"/>
        </w:rPr>
        <w:t xml:space="preserve"> </w:t>
      </w:r>
      <w:r w:rsidRPr="00B466F7">
        <w:rPr>
          <w:rFonts w:cs="Arial"/>
          <w:color w:val="000000" w:themeColor="text1"/>
          <w:szCs w:val="20"/>
          <w:lang w:val="id-ID"/>
        </w:rPr>
        <w:t>1 berikut.</w:t>
      </w:r>
    </w:p>
    <w:p w14:paraId="6746C59A" w14:textId="77777777" w:rsidR="00CF59E3" w:rsidRDefault="00CF59E3" w:rsidP="00E840DF">
      <w:pPr>
        <w:shd w:val="clear" w:color="auto" w:fill="FFFFFF"/>
        <w:rPr>
          <w:rFonts w:cs="Arial"/>
          <w:color w:val="000000" w:themeColor="text1"/>
          <w:szCs w:val="20"/>
          <w:lang w:val="id-ID"/>
        </w:rPr>
      </w:pPr>
    </w:p>
    <w:p w14:paraId="42045076" w14:textId="77777777" w:rsidR="00202CCB" w:rsidRDefault="00F74FEA" w:rsidP="00202CCB">
      <w:pPr>
        <w:keepNext/>
        <w:shd w:val="clear" w:color="auto" w:fill="FFFFFF"/>
        <w:jc w:val="center"/>
      </w:pPr>
      <w:r w:rsidRPr="00132C87">
        <w:rPr>
          <w:noProof/>
        </w:rPr>
        <w:drawing>
          <wp:inline distT="0" distB="0" distL="0" distR="0" wp14:anchorId="07F33F6A" wp14:editId="7CCFB103">
            <wp:extent cx="2419350" cy="1983459"/>
            <wp:effectExtent l="19050" t="19050" r="19050" b="17145"/>
            <wp:docPr id="359252552" name="Picture 35925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552" name=""/>
                    <pic:cNvPicPr/>
                  </pic:nvPicPr>
                  <pic:blipFill>
                    <a:blip r:embed="rId8"/>
                    <a:stretch>
                      <a:fillRect/>
                    </a:stretch>
                  </pic:blipFill>
                  <pic:spPr>
                    <a:xfrm>
                      <a:off x="0" y="0"/>
                      <a:ext cx="2419350" cy="1983459"/>
                    </a:xfrm>
                    <a:prstGeom prst="rect">
                      <a:avLst/>
                    </a:prstGeom>
                    <a:ln>
                      <a:solidFill>
                        <a:schemeClr val="tx1"/>
                      </a:solidFill>
                    </a:ln>
                  </pic:spPr>
                </pic:pic>
              </a:graphicData>
            </a:graphic>
          </wp:inline>
        </w:drawing>
      </w:r>
      <w:r w:rsidRPr="00F819A4">
        <w:rPr>
          <w:rFonts w:ascii="Times New Roman" w:hAnsi="Times New Roman"/>
          <w:noProof/>
          <w:sz w:val="24"/>
        </w:rPr>
        <w:drawing>
          <wp:inline distT="0" distB="0" distL="0" distR="0" wp14:anchorId="0709EF08" wp14:editId="2323CC44">
            <wp:extent cx="2539057" cy="1988820"/>
            <wp:effectExtent l="19050" t="19050" r="13970" b="11430"/>
            <wp:docPr id="827496056" name="Picture 82749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1982" name=""/>
                    <pic:cNvPicPr/>
                  </pic:nvPicPr>
                  <pic:blipFill>
                    <a:blip r:embed="rId9"/>
                    <a:stretch>
                      <a:fillRect/>
                    </a:stretch>
                  </pic:blipFill>
                  <pic:spPr>
                    <a:xfrm>
                      <a:off x="0" y="0"/>
                      <a:ext cx="2588171" cy="2027291"/>
                    </a:xfrm>
                    <a:prstGeom prst="rect">
                      <a:avLst/>
                    </a:prstGeom>
                    <a:ln>
                      <a:solidFill>
                        <a:schemeClr val="tx1"/>
                      </a:solidFill>
                    </a:ln>
                  </pic:spPr>
                </pic:pic>
              </a:graphicData>
            </a:graphic>
          </wp:inline>
        </w:drawing>
      </w:r>
    </w:p>
    <w:p w14:paraId="1B50C80B" w14:textId="5327CB02" w:rsidR="00F74FEA" w:rsidRDefault="00116282" w:rsidP="00116282">
      <w:pPr>
        <w:pStyle w:val="Caption"/>
        <w:rPr>
          <w:rFonts w:cs="Arial"/>
          <w:color w:val="000000" w:themeColor="text1"/>
          <w:szCs w:val="20"/>
          <w:lang w:val="id-ID"/>
        </w:rPr>
      </w:pPr>
      <w:r>
        <w:t xml:space="preserve">Gambar </w:t>
      </w:r>
      <w:fldSimple w:instr=" SEQ Gambar \* ARABIC ">
        <w:r w:rsidR="004D2AA6">
          <w:rPr>
            <w:noProof/>
          </w:rPr>
          <w:t>1</w:t>
        </w:r>
      </w:fldSimple>
      <w:r>
        <w:t xml:space="preserve"> </w:t>
      </w:r>
      <w:proofErr w:type="spellStart"/>
      <w:r w:rsidR="00202CCB" w:rsidRPr="00202CCB">
        <w:rPr>
          <w:rFonts w:cs="Arial"/>
          <w:color w:val="000000" w:themeColor="text1"/>
          <w:szCs w:val="20"/>
          <w:lang w:val="id-ID"/>
        </w:rPr>
        <w:t>Infografis</w:t>
      </w:r>
      <w:proofErr w:type="spellEnd"/>
      <w:r w:rsidR="00202CCB" w:rsidRPr="00202CCB">
        <w:rPr>
          <w:rFonts w:cs="Arial"/>
          <w:color w:val="000000" w:themeColor="text1"/>
          <w:szCs w:val="20"/>
          <w:lang w:val="id-ID"/>
        </w:rPr>
        <w:t xml:space="preserve"> permasalahan kulit wajah </w:t>
      </w:r>
      <w:r w:rsidR="00E134B3">
        <w:rPr>
          <w:rFonts w:cs="Arial"/>
          <w:color w:val="000000" w:themeColor="text1"/>
          <w:szCs w:val="20"/>
        </w:rPr>
        <w:t xml:space="preserve">di </w:t>
      </w:r>
      <w:r w:rsidR="00202CCB" w:rsidRPr="00202CCB">
        <w:rPr>
          <w:rFonts w:cs="Arial"/>
          <w:color w:val="000000" w:themeColor="text1"/>
          <w:szCs w:val="20"/>
          <w:lang w:val="id-ID"/>
        </w:rPr>
        <w:t>Indonesia</w:t>
      </w:r>
    </w:p>
    <w:p w14:paraId="5DE57909" w14:textId="06A5A0CF" w:rsidR="00F74FEA" w:rsidRDefault="00F74FEA" w:rsidP="00116282">
      <w:pPr>
        <w:shd w:val="clear" w:color="auto" w:fill="FFFFFF"/>
        <w:spacing w:after="240"/>
        <w:rPr>
          <w:rFonts w:cs="Arial"/>
          <w:color w:val="000000" w:themeColor="text1"/>
          <w:szCs w:val="20"/>
          <w:lang w:val="id-ID"/>
        </w:rPr>
      </w:pPr>
      <w:r w:rsidRPr="00B466F7">
        <w:rPr>
          <w:rFonts w:cs="Arial"/>
          <w:color w:val="000000" w:themeColor="text1"/>
          <w:szCs w:val="20"/>
          <w:lang w:val="id-ID"/>
        </w:rPr>
        <w:t>Survei ini memberikan gambaran tentang keadaan kulit wajah di kalangan wanita Indonesia, dengan menyoroti beberapa masalah utama seperti kulit kusam, komedo, kerutan, dan jerawat. Penting untuk memperhatikan masalah-masalah ini dan mengambil langkah-langkah yang tepat untuk merawat kulit wajah dengan tujuan mempertahankan kesehatan dan kecantikan kulit.</w:t>
      </w:r>
      <w:r w:rsidRPr="00B466F7">
        <w:rPr>
          <w:lang w:val="id-ID"/>
        </w:rPr>
        <w:t xml:space="preserve"> </w:t>
      </w:r>
      <w:r w:rsidRPr="00B466F7">
        <w:rPr>
          <w:rFonts w:cs="Arial"/>
          <w:color w:val="000000" w:themeColor="text1"/>
          <w:szCs w:val="20"/>
          <w:lang w:val="id-ID"/>
        </w:rPr>
        <w:t>Faktanya menentukan permasalahan kulit wajah yang sedang dihadapi bukanlah hal yang mudah</w:t>
      </w:r>
      <w:r w:rsidR="00DD2AE5" w:rsidRPr="00304009">
        <w:rPr>
          <w:rFonts w:cs="Arial"/>
          <w:color w:val="000000" w:themeColor="text1"/>
          <w:szCs w:val="20"/>
          <w:lang w:val="id-ID"/>
        </w:rPr>
        <w:t xml:space="preserve">. </w:t>
      </w:r>
      <w:r w:rsidRPr="00B466F7">
        <w:rPr>
          <w:rFonts w:cs="Arial"/>
          <w:color w:val="000000" w:themeColor="text1"/>
          <w:szCs w:val="20"/>
          <w:lang w:val="id-ID"/>
        </w:rPr>
        <w:t>Permasalahan kulit wajah dapat diidentifikasi melalui pemeriksaan yang dilakukan dengan tepat oleh dokter spesialis kulit</w:t>
      </w:r>
      <w:sdt>
        <w:sdtPr>
          <w:rPr>
            <w:rFonts w:cs="Arial"/>
            <w:color w:val="000000"/>
            <w:szCs w:val="20"/>
            <w:lang w:val="id-ID"/>
          </w:rPr>
          <w:tag w:val="MENDELEY_CITATION_v3_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"/>
          <w:id w:val="361331147"/>
          <w:placeholder>
            <w:docPart w:val="DefaultPlaceholder_-1854013440"/>
          </w:placeholder>
        </w:sdtPr>
        <w:sdtEndPr/>
        <w:sdtContent>
          <w:r w:rsidR="00CD16EE" w:rsidRPr="00CD16EE">
            <w:rPr>
              <w:rFonts w:cs="Arial"/>
              <w:color w:val="000000"/>
              <w:szCs w:val="20"/>
              <w:lang w:val="id-ID"/>
            </w:rPr>
            <w:t>(Ahmad, 2021)</w:t>
          </w:r>
        </w:sdtContent>
      </w:sdt>
      <w:r w:rsidRPr="00B466F7">
        <w:rPr>
          <w:rFonts w:cs="Arial"/>
          <w:color w:val="000000" w:themeColor="text1"/>
          <w:szCs w:val="20"/>
          <w:lang w:val="id-ID"/>
        </w:rPr>
        <w:t xml:space="preserve">. Konsultasi pada dokter spesialis membuat sebagian orang terkendala dengan waktu ataupun biaya yang tidak murah menjadi salah satu faktor penyebab orang-orang sering melakukan </w:t>
      </w:r>
      <w:proofErr w:type="spellStart"/>
      <w:r w:rsidRPr="00DD2AE5">
        <w:rPr>
          <w:rFonts w:cs="Arial"/>
          <w:i/>
          <w:iCs/>
          <w:color w:val="000000" w:themeColor="text1"/>
          <w:szCs w:val="20"/>
          <w:lang w:val="id-ID"/>
        </w:rPr>
        <w:t>self-diagnose</w:t>
      </w:r>
      <w:proofErr w:type="spellEnd"/>
      <w:r w:rsidRPr="00B466F7">
        <w:rPr>
          <w:rFonts w:cs="Arial"/>
          <w:color w:val="000000" w:themeColor="text1"/>
          <w:szCs w:val="20"/>
          <w:lang w:val="id-ID"/>
        </w:rPr>
        <w:t xml:space="preserve"> yang tak jarang berujung salah diagnosis sehingga bukannya menyembuhkan atau memperbaiki kondisi kulit wajah justru memperparah permasalahan kulit wajah yang sedang dihadapi atau bahkan dapat menimbulkan permasalahan kulit wajah baru </w:t>
      </w:r>
      <w:sdt>
        <w:sdtPr>
          <w:rPr>
            <w:rFonts w:cs="Arial"/>
            <w:color w:val="000000"/>
            <w:szCs w:val="20"/>
            <w:lang w:val="id-ID"/>
          </w:rPr>
          <w:tag w:val="MENDELEY_CITATION_v3_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"/>
          <w:id w:val="-1060018085"/>
          <w:placeholder>
            <w:docPart w:val="DefaultPlaceholder_-1854013440"/>
          </w:placeholder>
        </w:sdtPr>
        <w:sdtEndPr/>
        <w:sdtContent>
          <w:r w:rsidR="00CD16EE" w:rsidRPr="00CD16EE">
            <w:rPr>
              <w:rFonts w:cs="Arial"/>
              <w:color w:val="000000"/>
              <w:szCs w:val="20"/>
              <w:lang w:val="id-ID"/>
            </w:rPr>
            <w:t>(Kusumaningrum, 2021)</w:t>
          </w:r>
        </w:sdtContent>
      </w:sdt>
      <w:r w:rsidR="00113DBD" w:rsidRPr="00304009">
        <w:rPr>
          <w:rFonts w:cs="Arial"/>
          <w:color w:val="000000"/>
          <w:szCs w:val="20"/>
          <w:lang w:val="id-ID"/>
        </w:rPr>
        <w:t>.</w:t>
      </w:r>
    </w:p>
    <w:p w14:paraId="75216DC8" w14:textId="49B7A4E5" w:rsidR="00F74FEA" w:rsidRDefault="00F74FEA" w:rsidP="00116282">
      <w:pPr>
        <w:shd w:val="clear" w:color="auto" w:fill="FFFFFF"/>
        <w:spacing w:after="240"/>
        <w:rPr>
          <w:rFonts w:cs="Arial"/>
          <w:color w:val="000000" w:themeColor="text1"/>
          <w:szCs w:val="20"/>
        </w:rPr>
      </w:pPr>
      <w:r w:rsidRPr="00DE2852">
        <w:rPr>
          <w:rFonts w:cs="Arial"/>
          <w:color w:val="000000" w:themeColor="text1"/>
          <w:szCs w:val="20"/>
          <w:lang w:val="id-ID"/>
        </w:rPr>
        <w:t>Identifikasi jenis permasalahan kulit wajah dapat dilakukan dengan melihat permasalahan kulit wajah secara visual atau dalam bentuk citra digital. Menentukan permasalahan menggunakan citra digital bukanlah tugas yang mudah dikarenakan variasi yang kompleks dalam tekstur kulit, warna, dan pencahayaan yang mempengaruhi citra wajah</w:t>
      </w:r>
      <w:sdt>
        <w:sdtPr>
          <w:rPr>
            <w:rFonts w:cs="Arial"/>
            <w:color w:val="000000"/>
            <w:szCs w:val="20"/>
            <w:lang w:val="id-ID"/>
          </w:rPr>
          <w:tag w:val="MENDELEY_CITATION_v3_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"/>
          <w:id w:val="166132487"/>
          <w:placeholder>
            <w:docPart w:val="DefaultPlaceholder_-1854013440"/>
          </w:placeholder>
        </w:sdtPr>
        <w:sdtEndPr/>
        <w:sdtContent>
          <w:r w:rsidR="00CD16EE" w:rsidRPr="00CD16EE">
            <w:rPr>
              <w:rFonts w:cs="Arial"/>
              <w:color w:val="000000"/>
              <w:szCs w:val="20"/>
              <w:lang w:val="id-ID"/>
            </w:rPr>
            <w:t>(Naura Rahmalia, 2021)</w:t>
          </w:r>
        </w:sdtContent>
      </w:sdt>
      <w:r w:rsidRPr="00DE2852">
        <w:rPr>
          <w:rFonts w:cs="Arial"/>
          <w:color w:val="000000" w:themeColor="text1"/>
          <w:szCs w:val="20"/>
          <w:lang w:val="id-ID"/>
        </w:rPr>
        <w:t xml:space="preserve">. Dengan jumlah citra wajah dengan anotasi yang tepat terbatas menjadi tantangan dalam mengembangkan model yang akurat. </w:t>
      </w:r>
      <w:proofErr w:type="spellStart"/>
      <w:r w:rsidRPr="00DE2852">
        <w:rPr>
          <w:rFonts w:cs="Arial"/>
          <w:color w:val="000000" w:themeColor="text1"/>
          <w:szCs w:val="20"/>
        </w:rPr>
        <w:t>Berkembangnya</w:t>
      </w:r>
      <w:proofErr w:type="spellEnd"/>
      <w:r w:rsidRPr="00DE2852">
        <w:rPr>
          <w:rFonts w:cs="Arial"/>
          <w:color w:val="000000" w:themeColor="text1"/>
          <w:szCs w:val="20"/>
        </w:rPr>
        <w:t xml:space="preserve"> </w:t>
      </w:r>
      <w:r w:rsidRPr="00113DBD">
        <w:rPr>
          <w:rFonts w:cs="Arial"/>
          <w:i/>
          <w:iCs/>
          <w:color w:val="000000" w:themeColor="text1"/>
          <w:szCs w:val="20"/>
        </w:rPr>
        <w:t>Artificial Intelligence</w:t>
      </w:r>
      <w:r w:rsidRPr="00DE2852">
        <w:rPr>
          <w:rFonts w:cs="Arial"/>
          <w:color w:val="000000" w:themeColor="text1"/>
          <w:szCs w:val="20"/>
        </w:rPr>
        <w:t xml:space="preserve"> (AI), </w:t>
      </w:r>
      <w:proofErr w:type="spellStart"/>
      <w:r w:rsidRPr="00DE2852">
        <w:rPr>
          <w:rFonts w:cs="Arial"/>
          <w:color w:val="000000" w:themeColor="text1"/>
          <w:szCs w:val="20"/>
        </w:rPr>
        <w:t>banyak</w:t>
      </w:r>
      <w:proofErr w:type="spellEnd"/>
      <w:r w:rsidRPr="00DE2852">
        <w:rPr>
          <w:rFonts w:cs="Arial"/>
          <w:color w:val="000000" w:themeColor="text1"/>
          <w:szCs w:val="20"/>
        </w:rPr>
        <w:t xml:space="preserve"> </w:t>
      </w:r>
      <w:proofErr w:type="spellStart"/>
      <w:r w:rsidRPr="00DE2852">
        <w:rPr>
          <w:rFonts w:cs="Arial"/>
          <w:color w:val="000000" w:themeColor="text1"/>
          <w:szCs w:val="20"/>
        </w:rPr>
        <w:t>memberikan</w:t>
      </w:r>
      <w:proofErr w:type="spellEnd"/>
      <w:r w:rsidRPr="00DE2852">
        <w:rPr>
          <w:rFonts w:cs="Arial"/>
          <w:color w:val="000000" w:themeColor="text1"/>
          <w:szCs w:val="20"/>
        </w:rPr>
        <w:t xml:space="preserve"> </w:t>
      </w:r>
      <w:proofErr w:type="spellStart"/>
      <w:r w:rsidRPr="00DE2852">
        <w:rPr>
          <w:rFonts w:cs="Arial"/>
          <w:color w:val="000000" w:themeColor="text1"/>
          <w:szCs w:val="20"/>
        </w:rPr>
        <w:t>kemudahan</w:t>
      </w:r>
      <w:proofErr w:type="spellEnd"/>
      <w:r w:rsidRPr="00DE2852">
        <w:rPr>
          <w:rFonts w:cs="Arial"/>
          <w:color w:val="000000" w:themeColor="text1"/>
          <w:szCs w:val="20"/>
        </w:rPr>
        <w:t xml:space="preserve"> pada </w:t>
      </w:r>
      <w:proofErr w:type="spellStart"/>
      <w:r w:rsidRPr="00DE2852">
        <w:rPr>
          <w:rFonts w:cs="Arial"/>
          <w:color w:val="000000" w:themeColor="text1"/>
          <w:szCs w:val="20"/>
        </w:rPr>
        <w:t>berbagai</w:t>
      </w:r>
      <w:proofErr w:type="spellEnd"/>
      <w:r w:rsidRPr="00DE2852">
        <w:rPr>
          <w:rFonts w:cs="Arial"/>
          <w:color w:val="000000" w:themeColor="text1"/>
          <w:szCs w:val="20"/>
        </w:rPr>
        <w:t xml:space="preserve"> </w:t>
      </w:r>
      <w:proofErr w:type="spellStart"/>
      <w:r w:rsidRPr="00DE2852">
        <w:rPr>
          <w:rFonts w:cs="Arial"/>
          <w:color w:val="000000" w:themeColor="text1"/>
          <w:szCs w:val="20"/>
        </w:rPr>
        <w:t>permasalahan</w:t>
      </w:r>
      <w:proofErr w:type="spellEnd"/>
      <w:r w:rsidRPr="00DE2852">
        <w:rPr>
          <w:rFonts w:cs="Arial"/>
          <w:color w:val="000000" w:themeColor="text1"/>
          <w:szCs w:val="20"/>
        </w:rPr>
        <w:t xml:space="preserve"> </w:t>
      </w:r>
      <w:proofErr w:type="spellStart"/>
      <w:r w:rsidRPr="00DE2852">
        <w:rPr>
          <w:rFonts w:cs="Arial"/>
          <w:color w:val="000000" w:themeColor="text1"/>
          <w:szCs w:val="20"/>
        </w:rPr>
        <w:t>kehidupan</w:t>
      </w:r>
      <w:proofErr w:type="spellEnd"/>
      <w:r w:rsidRPr="00DE2852">
        <w:rPr>
          <w:rFonts w:cs="Arial"/>
          <w:color w:val="000000" w:themeColor="text1"/>
          <w:szCs w:val="20"/>
        </w:rPr>
        <w:t xml:space="preserve">. Faktor </w:t>
      </w:r>
      <w:proofErr w:type="spellStart"/>
      <w:r w:rsidRPr="00DE2852">
        <w:rPr>
          <w:rFonts w:cs="Arial"/>
          <w:color w:val="000000" w:themeColor="text1"/>
          <w:szCs w:val="20"/>
        </w:rPr>
        <w:t>tersebut</w:t>
      </w:r>
      <w:proofErr w:type="spellEnd"/>
      <w:r w:rsidRPr="00DE2852">
        <w:rPr>
          <w:rFonts w:cs="Arial"/>
          <w:color w:val="000000" w:themeColor="text1"/>
          <w:szCs w:val="20"/>
        </w:rPr>
        <w:t xml:space="preserve"> </w:t>
      </w:r>
      <w:proofErr w:type="spellStart"/>
      <w:r w:rsidRPr="00DE2852">
        <w:rPr>
          <w:rFonts w:cs="Arial"/>
          <w:color w:val="000000" w:themeColor="text1"/>
          <w:szCs w:val="20"/>
        </w:rPr>
        <w:t>mendorong</w:t>
      </w:r>
      <w:proofErr w:type="spellEnd"/>
      <w:r w:rsidRPr="00DE2852">
        <w:rPr>
          <w:rFonts w:cs="Arial"/>
          <w:color w:val="000000" w:themeColor="text1"/>
          <w:szCs w:val="20"/>
        </w:rPr>
        <w:t xml:space="preserve"> </w:t>
      </w:r>
      <w:proofErr w:type="spellStart"/>
      <w:r w:rsidRPr="00DE2852">
        <w:rPr>
          <w:rFonts w:cs="Arial"/>
          <w:color w:val="000000" w:themeColor="text1"/>
          <w:szCs w:val="20"/>
        </w:rPr>
        <w:t>untuk</w:t>
      </w:r>
      <w:proofErr w:type="spellEnd"/>
      <w:r w:rsidRPr="00DE2852">
        <w:rPr>
          <w:rFonts w:cs="Arial"/>
          <w:color w:val="000000" w:themeColor="text1"/>
          <w:szCs w:val="20"/>
        </w:rPr>
        <w:t xml:space="preserve"> </w:t>
      </w:r>
      <w:proofErr w:type="spellStart"/>
      <w:r w:rsidRPr="00DE2852">
        <w:rPr>
          <w:rFonts w:cs="Arial"/>
          <w:color w:val="000000" w:themeColor="text1"/>
          <w:szCs w:val="20"/>
        </w:rPr>
        <w:t>mengembangkan</w:t>
      </w:r>
      <w:proofErr w:type="spellEnd"/>
      <w:r w:rsidRPr="00DE2852">
        <w:rPr>
          <w:rFonts w:cs="Arial"/>
          <w:color w:val="000000" w:themeColor="text1"/>
          <w:szCs w:val="20"/>
        </w:rPr>
        <w:t xml:space="preserve"> </w:t>
      </w:r>
      <w:proofErr w:type="spellStart"/>
      <w:r w:rsidRPr="00DE2852">
        <w:rPr>
          <w:rFonts w:cs="Arial"/>
          <w:color w:val="000000" w:themeColor="text1"/>
          <w:szCs w:val="20"/>
        </w:rPr>
        <w:t>pengetahuannya</w:t>
      </w:r>
      <w:proofErr w:type="spellEnd"/>
      <w:r w:rsidRPr="00DE2852">
        <w:rPr>
          <w:rFonts w:cs="Arial"/>
          <w:color w:val="000000" w:themeColor="text1"/>
          <w:szCs w:val="20"/>
        </w:rPr>
        <w:t xml:space="preserve"> </w:t>
      </w:r>
      <w:proofErr w:type="spellStart"/>
      <w:r w:rsidRPr="00DE2852">
        <w:rPr>
          <w:rFonts w:cs="Arial"/>
          <w:color w:val="000000" w:themeColor="text1"/>
          <w:szCs w:val="20"/>
        </w:rPr>
        <w:t>dengan</w:t>
      </w:r>
      <w:proofErr w:type="spellEnd"/>
      <w:r w:rsidRPr="00DE2852">
        <w:rPr>
          <w:rFonts w:cs="Arial"/>
          <w:color w:val="000000" w:themeColor="text1"/>
          <w:szCs w:val="20"/>
        </w:rPr>
        <w:t xml:space="preserve"> </w:t>
      </w:r>
      <w:proofErr w:type="spellStart"/>
      <w:r w:rsidRPr="00DE2852">
        <w:rPr>
          <w:rFonts w:cs="Arial"/>
          <w:color w:val="000000" w:themeColor="text1"/>
          <w:szCs w:val="20"/>
        </w:rPr>
        <w:t>menguji</w:t>
      </w:r>
      <w:proofErr w:type="spellEnd"/>
      <w:r w:rsidRPr="00DE2852">
        <w:rPr>
          <w:rFonts w:cs="Arial"/>
          <w:color w:val="000000" w:themeColor="text1"/>
          <w:szCs w:val="20"/>
        </w:rPr>
        <w:t xml:space="preserve"> </w:t>
      </w:r>
      <w:proofErr w:type="spellStart"/>
      <w:r w:rsidRPr="00DE2852">
        <w:rPr>
          <w:rFonts w:cs="Arial"/>
          <w:color w:val="000000" w:themeColor="text1"/>
          <w:szCs w:val="20"/>
        </w:rPr>
        <w:t>efektivitas</w:t>
      </w:r>
      <w:proofErr w:type="spellEnd"/>
      <w:r w:rsidRPr="00DE2852">
        <w:rPr>
          <w:rFonts w:cs="Arial"/>
          <w:color w:val="000000" w:themeColor="text1"/>
          <w:szCs w:val="20"/>
        </w:rPr>
        <w:t xml:space="preserve"> </w:t>
      </w:r>
      <w:proofErr w:type="spellStart"/>
      <w:r w:rsidRPr="00DE2852">
        <w:rPr>
          <w:rFonts w:cs="Arial"/>
          <w:color w:val="000000" w:themeColor="text1"/>
          <w:szCs w:val="20"/>
        </w:rPr>
        <w:t>suatu</w:t>
      </w:r>
      <w:proofErr w:type="spellEnd"/>
      <w:r w:rsidRPr="00DE2852">
        <w:rPr>
          <w:rFonts w:cs="Arial"/>
          <w:color w:val="000000" w:themeColor="text1"/>
          <w:szCs w:val="20"/>
        </w:rPr>
        <w:t xml:space="preserve"> </w:t>
      </w:r>
      <w:proofErr w:type="spellStart"/>
      <w:r w:rsidRPr="00DE2852">
        <w:rPr>
          <w:rFonts w:cs="Arial"/>
          <w:color w:val="000000" w:themeColor="text1"/>
          <w:szCs w:val="20"/>
        </w:rPr>
        <w:t>algoritma</w:t>
      </w:r>
      <w:proofErr w:type="spellEnd"/>
      <w:r w:rsidRPr="00DE2852">
        <w:rPr>
          <w:rFonts w:cs="Arial"/>
          <w:color w:val="000000" w:themeColor="text1"/>
          <w:szCs w:val="20"/>
        </w:rPr>
        <w:t xml:space="preserve"> </w:t>
      </w:r>
      <w:proofErr w:type="spellStart"/>
      <w:r w:rsidRPr="00DE2852">
        <w:rPr>
          <w:rFonts w:cs="Arial"/>
          <w:color w:val="000000" w:themeColor="text1"/>
          <w:szCs w:val="20"/>
        </w:rPr>
        <w:t>atau</w:t>
      </w:r>
      <w:proofErr w:type="spellEnd"/>
      <w:r w:rsidRPr="00DE2852">
        <w:rPr>
          <w:rFonts w:cs="Arial"/>
          <w:color w:val="000000" w:themeColor="text1"/>
          <w:szCs w:val="20"/>
        </w:rPr>
        <w:t xml:space="preserve"> </w:t>
      </w:r>
      <w:proofErr w:type="spellStart"/>
      <w:r w:rsidRPr="00DE2852">
        <w:rPr>
          <w:rFonts w:cs="Arial"/>
          <w:color w:val="000000" w:themeColor="text1"/>
          <w:szCs w:val="20"/>
        </w:rPr>
        <w:t>metode</w:t>
      </w:r>
      <w:proofErr w:type="spellEnd"/>
      <w:r w:rsidRPr="00DE2852">
        <w:rPr>
          <w:rFonts w:cs="Arial"/>
          <w:color w:val="000000" w:themeColor="text1"/>
          <w:szCs w:val="20"/>
        </w:rPr>
        <w:t xml:space="preserve"> </w:t>
      </w:r>
      <w:proofErr w:type="spellStart"/>
      <w:r w:rsidRPr="00DE2852">
        <w:rPr>
          <w:rFonts w:cs="Arial"/>
          <w:color w:val="000000" w:themeColor="text1"/>
          <w:szCs w:val="20"/>
        </w:rPr>
        <w:t>untuk</w:t>
      </w:r>
      <w:proofErr w:type="spellEnd"/>
      <w:r w:rsidRPr="00DE2852">
        <w:rPr>
          <w:rFonts w:cs="Arial"/>
          <w:color w:val="000000" w:themeColor="text1"/>
          <w:szCs w:val="20"/>
        </w:rPr>
        <w:t xml:space="preserve"> </w:t>
      </w:r>
      <w:proofErr w:type="spellStart"/>
      <w:r w:rsidRPr="00DE2852">
        <w:rPr>
          <w:rFonts w:cs="Arial"/>
          <w:color w:val="000000" w:themeColor="text1"/>
          <w:szCs w:val="20"/>
        </w:rPr>
        <w:t>diterapkan</w:t>
      </w:r>
      <w:proofErr w:type="spellEnd"/>
      <w:r w:rsidRPr="00DE2852">
        <w:rPr>
          <w:rFonts w:cs="Arial"/>
          <w:color w:val="000000" w:themeColor="text1"/>
          <w:szCs w:val="20"/>
        </w:rPr>
        <w:t xml:space="preserve"> </w:t>
      </w:r>
      <w:proofErr w:type="spellStart"/>
      <w:r w:rsidRPr="00DE2852">
        <w:rPr>
          <w:rFonts w:cs="Arial"/>
          <w:color w:val="000000" w:themeColor="text1"/>
          <w:szCs w:val="20"/>
        </w:rPr>
        <w:t>dalam</w:t>
      </w:r>
      <w:proofErr w:type="spellEnd"/>
      <w:r w:rsidRPr="00DE2852">
        <w:rPr>
          <w:rFonts w:cs="Arial"/>
          <w:color w:val="000000" w:themeColor="text1"/>
          <w:szCs w:val="20"/>
        </w:rPr>
        <w:t xml:space="preserve"> </w:t>
      </w:r>
      <w:proofErr w:type="spellStart"/>
      <w:r w:rsidRPr="00DE2852">
        <w:rPr>
          <w:rFonts w:cs="Arial"/>
          <w:color w:val="000000" w:themeColor="text1"/>
          <w:szCs w:val="20"/>
        </w:rPr>
        <w:t>membantu</w:t>
      </w:r>
      <w:proofErr w:type="spellEnd"/>
      <w:r w:rsidRPr="00DE2852">
        <w:rPr>
          <w:rFonts w:cs="Arial"/>
          <w:color w:val="000000" w:themeColor="text1"/>
          <w:szCs w:val="20"/>
        </w:rPr>
        <w:t xml:space="preserve"> </w:t>
      </w:r>
      <w:proofErr w:type="spellStart"/>
      <w:r w:rsidRPr="00DE2852">
        <w:rPr>
          <w:rFonts w:cs="Arial"/>
          <w:color w:val="000000" w:themeColor="text1"/>
          <w:szCs w:val="20"/>
        </w:rPr>
        <w:t>mengidentifikasi</w:t>
      </w:r>
      <w:proofErr w:type="spellEnd"/>
      <w:r w:rsidRPr="00DE2852">
        <w:rPr>
          <w:rFonts w:cs="Arial"/>
          <w:color w:val="000000" w:themeColor="text1"/>
          <w:szCs w:val="20"/>
        </w:rPr>
        <w:t xml:space="preserve"> </w:t>
      </w:r>
      <w:proofErr w:type="spellStart"/>
      <w:r w:rsidRPr="00DE2852">
        <w:rPr>
          <w:rFonts w:cs="Arial"/>
          <w:color w:val="000000" w:themeColor="text1"/>
          <w:szCs w:val="20"/>
        </w:rPr>
        <w:t>permasalahan</w:t>
      </w:r>
      <w:proofErr w:type="spellEnd"/>
      <w:r w:rsidRPr="00DE2852">
        <w:rPr>
          <w:rFonts w:cs="Arial"/>
          <w:color w:val="000000" w:themeColor="text1"/>
          <w:szCs w:val="20"/>
        </w:rPr>
        <w:t xml:space="preserve"> </w:t>
      </w:r>
      <w:proofErr w:type="spellStart"/>
      <w:r w:rsidRPr="00DE2852">
        <w:rPr>
          <w:rFonts w:cs="Arial"/>
          <w:color w:val="000000" w:themeColor="text1"/>
          <w:szCs w:val="20"/>
        </w:rPr>
        <w:t>kulit</w:t>
      </w:r>
      <w:proofErr w:type="spellEnd"/>
      <w:r w:rsidRPr="00DE2852">
        <w:rPr>
          <w:rFonts w:cs="Arial"/>
          <w:color w:val="000000" w:themeColor="text1"/>
          <w:szCs w:val="20"/>
        </w:rPr>
        <w:t xml:space="preserve"> </w:t>
      </w:r>
      <w:proofErr w:type="spellStart"/>
      <w:r w:rsidRPr="00DE2852">
        <w:rPr>
          <w:rFonts w:cs="Arial"/>
          <w:color w:val="000000" w:themeColor="text1"/>
          <w:szCs w:val="20"/>
        </w:rPr>
        <w:t>wajah</w:t>
      </w:r>
      <w:proofErr w:type="spellEnd"/>
      <w:r w:rsidRPr="00DE2852">
        <w:rPr>
          <w:rFonts w:cs="Arial"/>
          <w:color w:val="000000" w:themeColor="text1"/>
          <w:szCs w:val="20"/>
        </w:rPr>
        <w:t xml:space="preserve"> </w:t>
      </w:r>
      <w:proofErr w:type="spellStart"/>
      <w:r w:rsidRPr="00DE2852">
        <w:rPr>
          <w:rFonts w:cs="Arial"/>
          <w:color w:val="000000" w:themeColor="text1"/>
          <w:szCs w:val="20"/>
        </w:rPr>
        <w:t>berbasis</w:t>
      </w:r>
      <w:proofErr w:type="spellEnd"/>
      <w:r w:rsidRPr="00DE2852">
        <w:rPr>
          <w:rFonts w:cs="Arial"/>
          <w:color w:val="000000" w:themeColor="text1"/>
          <w:szCs w:val="20"/>
        </w:rPr>
        <w:t xml:space="preserve"> </w:t>
      </w:r>
      <w:proofErr w:type="spellStart"/>
      <w:r w:rsidRPr="00DE2852">
        <w:rPr>
          <w:rFonts w:cs="Arial"/>
          <w:color w:val="000000" w:themeColor="text1"/>
          <w:szCs w:val="20"/>
        </w:rPr>
        <w:t>citra</w:t>
      </w:r>
      <w:proofErr w:type="spellEnd"/>
      <w:r w:rsidR="00CD16EE">
        <w:rPr>
          <w:rFonts w:cs="Arial"/>
          <w:color w:val="000000" w:themeColor="text1"/>
          <w:szCs w:val="20"/>
        </w:rPr>
        <w:t xml:space="preserve"> </w:t>
      </w:r>
      <w:sdt>
        <w:sdtPr>
          <w:rPr>
            <w:rFonts w:cs="Arial"/>
            <w:color w:val="000000"/>
            <w:szCs w:val="20"/>
          </w:rPr>
          <w:tag w:val="MENDELEY_CITATION_v3_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"/>
          <w:id w:val="-1622059525"/>
          <w:placeholder>
            <w:docPart w:val="DefaultPlaceholder_-1854013440"/>
          </w:placeholder>
        </w:sdtPr>
        <w:sdtEndPr/>
        <w:sdtContent>
          <w:r w:rsidR="00CD16EE" w:rsidRPr="00CD16EE">
            <w:rPr>
              <w:rFonts w:cs="Arial"/>
              <w:color w:val="000000"/>
              <w:szCs w:val="20"/>
            </w:rPr>
            <w:t>(Amalia et al., 2023)</w:t>
          </w:r>
        </w:sdtContent>
      </w:sdt>
      <w:r w:rsidRPr="00DE2852">
        <w:rPr>
          <w:rFonts w:cs="Arial"/>
          <w:color w:val="000000" w:themeColor="text1"/>
          <w:szCs w:val="20"/>
        </w:rPr>
        <w:t>.</w:t>
      </w:r>
    </w:p>
    <w:p w14:paraId="50043141" w14:textId="2B0A3B7C" w:rsidR="00F74FEA" w:rsidRDefault="00F74FEA" w:rsidP="00116282">
      <w:pPr>
        <w:shd w:val="clear" w:color="auto" w:fill="FFFFFF"/>
        <w:spacing w:after="240"/>
        <w:rPr>
          <w:rFonts w:cs="Arial"/>
          <w:color w:val="000000" w:themeColor="text1"/>
          <w:szCs w:val="20"/>
        </w:rPr>
      </w:pPr>
      <w:proofErr w:type="spellStart"/>
      <w:r>
        <w:rPr>
          <w:rFonts w:cs="Arial"/>
          <w:color w:val="000000" w:themeColor="text1"/>
          <w:szCs w:val="20"/>
        </w:rPr>
        <w:t>Penelitian</w:t>
      </w:r>
      <w:proofErr w:type="spellEnd"/>
      <w:r>
        <w:rPr>
          <w:rFonts w:cs="Arial"/>
          <w:color w:val="000000" w:themeColor="text1"/>
          <w:szCs w:val="20"/>
        </w:rPr>
        <w:t xml:space="preserve"> </w:t>
      </w:r>
      <w:proofErr w:type="spellStart"/>
      <w:r>
        <w:rPr>
          <w:rFonts w:cs="Arial"/>
          <w:color w:val="000000" w:themeColor="text1"/>
          <w:szCs w:val="20"/>
        </w:rPr>
        <w:t>sebelumnya</w:t>
      </w:r>
      <w:proofErr w:type="spellEnd"/>
      <w:r>
        <w:rPr>
          <w:rFonts w:cs="Arial"/>
          <w:color w:val="000000" w:themeColor="text1"/>
          <w:szCs w:val="20"/>
        </w:rPr>
        <w:t xml:space="preserve"> </w:t>
      </w:r>
      <w:proofErr w:type="spellStart"/>
      <w:r>
        <w:rPr>
          <w:rFonts w:cs="Arial"/>
          <w:color w:val="000000" w:themeColor="text1"/>
          <w:szCs w:val="20"/>
        </w:rPr>
        <w:t>dilakukan</w:t>
      </w:r>
      <w:proofErr w:type="spellEnd"/>
      <w:r>
        <w:rPr>
          <w:rFonts w:cs="Arial"/>
          <w:color w:val="000000" w:themeColor="text1"/>
          <w:szCs w:val="20"/>
        </w:rPr>
        <w:t xml:space="preserve"> oleh </w:t>
      </w:r>
      <w:proofErr w:type="spellStart"/>
      <w:r w:rsidRPr="00DE2852">
        <w:rPr>
          <w:rFonts w:cs="Arial"/>
          <w:color w:val="000000" w:themeColor="text1"/>
          <w:szCs w:val="20"/>
        </w:rPr>
        <w:t>Maghfirah</w:t>
      </w:r>
      <w:proofErr w:type="spellEnd"/>
      <w:r w:rsidRPr="00DE2852">
        <w:rPr>
          <w:rFonts w:cs="Arial"/>
          <w:color w:val="000000" w:themeColor="text1"/>
          <w:szCs w:val="20"/>
        </w:rPr>
        <w:t xml:space="preserve"> Ramadhani </w:t>
      </w:r>
      <w:proofErr w:type="spellStart"/>
      <w:r w:rsidRPr="00DE2852">
        <w:rPr>
          <w:rFonts w:cs="Arial"/>
          <w:color w:val="000000" w:themeColor="text1"/>
          <w:szCs w:val="20"/>
        </w:rPr>
        <w:t>untuk</w:t>
      </w:r>
      <w:proofErr w:type="spellEnd"/>
      <w:r w:rsidRPr="00DE2852">
        <w:rPr>
          <w:rFonts w:cs="Arial"/>
          <w:color w:val="000000" w:themeColor="text1"/>
          <w:szCs w:val="20"/>
        </w:rPr>
        <w:t xml:space="preserve"> </w:t>
      </w:r>
      <w:proofErr w:type="spellStart"/>
      <w:r w:rsidRPr="00DE2852">
        <w:rPr>
          <w:rFonts w:cs="Arial"/>
          <w:color w:val="000000" w:themeColor="text1"/>
          <w:szCs w:val="20"/>
        </w:rPr>
        <w:t>klasifikasi</w:t>
      </w:r>
      <w:proofErr w:type="spellEnd"/>
      <w:r w:rsidRPr="00DE2852">
        <w:rPr>
          <w:rFonts w:cs="Arial"/>
          <w:color w:val="000000" w:themeColor="text1"/>
          <w:szCs w:val="20"/>
        </w:rPr>
        <w:t xml:space="preserve"> </w:t>
      </w:r>
      <w:proofErr w:type="spellStart"/>
      <w:r w:rsidRPr="00DE2852">
        <w:rPr>
          <w:rFonts w:cs="Arial"/>
          <w:color w:val="000000" w:themeColor="text1"/>
          <w:szCs w:val="20"/>
        </w:rPr>
        <w:t>jenis</w:t>
      </w:r>
      <w:proofErr w:type="spellEnd"/>
      <w:r w:rsidRPr="00DE2852">
        <w:rPr>
          <w:rFonts w:cs="Arial"/>
          <w:color w:val="000000" w:themeColor="text1"/>
          <w:szCs w:val="20"/>
        </w:rPr>
        <w:t xml:space="preserve"> </w:t>
      </w:r>
      <w:proofErr w:type="spellStart"/>
      <w:r w:rsidRPr="00DE2852">
        <w:rPr>
          <w:rFonts w:cs="Arial"/>
          <w:color w:val="000000" w:themeColor="text1"/>
          <w:szCs w:val="20"/>
        </w:rPr>
        <w:t>jerawat</w:t>
      </w:r>
      <w:proofErr w:type="spellEnd"/>
      <w:r w:rsidRPr="00DE2852">
        <w:rPr>
          <w:rFonts w:cs="Arial"/>
          <w:color w:val="000000" w:themeColor="text1"/>
          <w:szCs w:val="20"/>
        </w:rPr>
        <w:t xml:space="preserve">. </w:t>
      </w:r>
      <w:proofErr w:type="spellStart"/>
      <w:r w:rsidRPr="00DE2852">
        <w:rPr>
          <w:rFonts w:cs="Arial"/>
          <w:color w:val="000000" w:themeColor="text1"/>
          <w:szCs w:val="20"/>
        </w:rPr>
        <w:t>Penelitian</w:t>
      </w:r>
      <w:proofErr w:type="spellEnd"/>
      <w:r w:rsidRPr="00DE2852">
        <w:rPr>
          <w:rFonts w:cs="Arial"/>
          <w:color w:val="000000" w:themeColor="text1"/>
          <w:szCs w:val="20"/>
        </w:rPr>
        <w:t xml:space="preserve"> </w:t>
      </w:r>
      <w:proofErr w:type="spellStart"/>
      <w:r w:rsidRPr="00DE2852">
        <w:rPr>
          <w:rFonts w:cs="Arial"/>
          <w:color w:val="000000" w:themeColor="text1"/>
          <w:szCs w:val="20"/>
        </w:rPr>
        <w:t>ini</w:t>
      </w:r>
      <w:proofErr w:type="spellEnd"/>
      <w:r w:rsidRPr="00DE2852">
        <w:rPr>
          <w:rFonts w:cs="Arial"/>
          <w:color w:val="000000" w:themeColor="text1"/>
          <w:szCs w:val="20"/>
        </w:rPr>
        <w:t xml:space="preserve"> </w:t>
      </w:r>
      <w:proofErr w:type="spellStart"/>
      <w:r w:rsidRPr="00DE2852">
        <w:rPr>
          <w:rFonts w:cs="Arial"/>
          <w:color w:val="000000" w:themeColor="text1"/>
          <w:szCs w:val="20"/>
        </w:rPr>
        <w:t>menggunakan</w:t>
      </w:r>
      <w:proofErr w:type="spellEnd"/>
      <w:r w:rsidRPr="00DE2852">
        <w:rPr>
          <w:rFonts w:cs="Arial"/>
          <w:color w:val="000000" w:themeColor="text1"/>
          <w:szCs w:val="20"/>
        </w:rPr>
        <w:t xml:space="preserve"> </w:t>
      </w:r>
      <w:proofErr w:type="spellStart"/>
      <w:r w:rsidRPr="00DE2852">
        <w:rPr>
          <w:rFonts w:cs="Arial"/>
          <w:color w:val="000000" w:themeColor="text1"/>
          <w:szCs w:val="20"/>
        </w:rPr>
        <w:t>metode</w:t>
      </w:r>
      <w:proofErr w:type="spellEnd"/>
      <w:r w:rsidRPr="00DE2852">
        <w:rPr>
          <w:rFonts w:cs="Arial"/>
          <w:color w:val="000000" w:themeColor="text1"/>
          <w:szCs w:val="20"/>
        </w:rPr>
        <w:t xml:space="preserve"> GLCM (</w:t>
      </w:r>
      <w:r w:rsidRPr="00113DBD">
        <w:rPr>
          <w:rFonts w:cs="Arial"/>
          <w:i/>
          <w:iCs/>
          <w:color w:val="000000" w:themeColor="text1"/>
          <w:szCs w:val="20"/>
        </w:rPr>
        <w:t>Gray Level Co-occurrence Matrix</w:t>
      </w:r>
      <w:r w:rsidRPr="00DE2852">
        <w:rPr>
          <w:rFonts w:cs="Arial"/>
          <w:color w:val="000000" w:themeColor="text1"/>
          <w:szCs w:val="20"/>
        </w:rPr>
        <w:t xml:space="preserve">). </w:t>
      </w:r>
      <w:proofErr w:type="spellStart"/>
      <w:r w:rsidRPr="00DE2852">
        <w:rPr>
          <w:rFonts w:cs="Arial"/>
          <w:color w:val="000000" w:themeColor="text1"/>
          <w:szCs w:val="20"/>
        </w:rPr>
        <w:t>Penelitian</w:t>
      </w:r>
      <w:proofErr w:type="spellEnd"/>
      <w:r w:rsidRPr="00DE2852">
        <w:rPr>
          <w:rFonts w:cs="Arial"/>
          <w:color w:val="000000" w:themeColor="text1"/>
          <w:szCs w:val="20"/>
        </w:rPr>
        <w:t xml:space="preserve"> </w:t>
      </w:r>
      <w:proofErr w:type="spellStart"/>
      <w:r w:rsidRPr="00DE2852">
        <w:rPr>
          <w:rFonts w:cs="Arial"/>
          <w:color w:val="000000" w:themeColor="text1"/>
          <w:szCs w:val="20"/>
        </w:rPr>
        <w:t>ini</w:t>
      </w:r>
      <w:proofErr w:type="spellEnd"/>
      <w:r w:rsidRPr="00DE2852">
        <w:rPr>
          <w:rFonts w:cs="Arial"/>
          <w:color w:val="000000" w:themeColor="text1"/>
          <w:szCs w:val="20"/>
        </w:rPr>
        <w:t xml:space="preserve"> </w:t>
      </w:r>
      <w:proofErr w:type="spellStart"/>
      <w:r w:rsidRPr="00DE2852">
        <w:rPr>
          <w:rFonts w:cs="Arial"/>
          <w:color w:val="000000" w:themeColor="text1"/>
          <w:szCs w:val="20"/>
        </w:rPr>
        <w:t>mengklasifikasikan</w:t>
      </w:r>
      <w:proofErr w:type="spellEnd"/>
      <w:r w:rsidRPr="00DE2852">
        <w:rPr>
          <w:rFonts w:cs="Arial"/>
          <w:color w:val="000000" w:themeColor="text1"/>
          <w:szCs w:val="20"/>
        </w:rPr>
        <w:t xml:space="preserve"> </w:t>
      </w:r>
      <w:proofErr w:type="spellStart"/>
      <w:r w:rsidRPr="00DE2852">
        <w:rPr>
          <w:rFonts w:cs="Arial"/>
          <w:color w:val="000000" w:themeColor="text1"/>
          <w:szCs w:val="20"/>
        </w:rPr>
        <w:t>jenis</w:t>
      </w:r>
      <w:proofErr w:type="spellEnd"/>
      <w:r w:rsidRPr="00DE2852">
        <w:rPr>
          <w:rFonts w:cs="Arial"/>
          <w:color w:val="000000" w:themeColor="text1"/>
          <w:szCs w:val="20"/>
        </w:rPr>
        <w:t xml:space="preserve"> </w:t>
      </w:r>
      <w:proofErr w:type="spellStart"/>
      <w:r w:rsidRPr="00DE2852">
        <w:rPr>
          <w:rFonts w:cs="Arial"/>
          <w:color w:val="000000" w:themeColor="text1"/>
          <w:szCs w:val="20"/>
        </w:rPr>
        <w:t>jerawat</w:t>
      </w:r>
      <w:proofErr w:type="spellEnd"/>
      <w:r w:rsidRPr="00DE2852">
        <w:rPr>
          <w:rFonts w:cs="Arial"/>
          <w:color w:val="000000" w:themeColor="text1"/>
          <w:szCs w:val="20"/>
        </w:rPr>
        <w:t xml:space="preserve"> </w:t>
      </w:r>
      <w:proofErr w:type="spellStart"/>
      <w:r w:rsidRPr="00DE2852">
        <w:rPr>
          <w:rFonts w:cs="Arial"/>
          <w:color w:val="000000" w:themeColor="text1"/>
          <w:szCs w:val="20"/>
        </w:rPr>
        <w:t>berdasarkan</w:t>
      </w:r>
      <w:proofErr w:type="spellEnd"/>
      <w:r w:rsidRPr="00DE2852">
        <w:rPr>
          <w:rFonts w:cs="Arial"/>
          <w:color w:val="000000" w:themeColor="text1"/>
          <w:szCs w:val="20"/>
        </w:rPr>
        <w:t xml:space="preserve"> </w:t>
      </w:r>
      <w:proofErr w:type="spellStart"/>
      <w:r w:rsidRPr="00DE2852">
        <w:rPr>
          <w:rFonts w:cs="Arial"/>
          <w:color w:val="000000" w:themeColor="text1"/>
          <w:szCs w:val="20"/>
        </w:rPr>
        <w:t>tekstur</w:t>
      </w:r>
      <w:proofErr w:type="spellEnd"/>
      <w:r w:rsidRPr="00DE2852">
        <w:rPr>
          <w:rFonts w:cs="Arial"/>
          <w:color w:val="000000" w:themeColor="text1"/>
          <w:szCs w:val="20"/>
        </w:rPr>
        <w:t xml:space="preserve"> </w:t>
      </w:r>
      <w:proofErr w:type="spellStart"/>
      <w:r w:rsidRPr="00DE2852">
        <w:rPr>
          <w:rFonts w:cs="Arial"/>
          <w:color w:val="000000" w:themeColor="text1"/>
          <w:szCs w:val="20"/>
        </w:rPr>
        <w:t>menghasilkan</w:t>
      </w:r>
      <w:proofErr w:type="spellEnd"/>
      <w:r w:rsidRPr="00DE2852">
        <w:rPr>
          <w:rFonts w:cs="Arial"/>
          <w:color w:val="000000" w:themeColor="text1"/>
          <w:szCs w:val="20"/>
        </w:rPr>
        <w:t xml:space="preserve"> </w:t>
      </w:r>
      <w:proofErr w:type="spellStart"/>
      <w:r w:rsidRPr="00DE2852">
        <w:rPr>
          <w:rFonts w:cs="Arial"/>
          <w:color w:val="000000" w:themeColor="text1"/>
          <w:szCs w:val="20"/>
        </w:rPr>
        <w:t>akurasi</w:t>
      </w:r>
      <w:proofErr w:type="spellEnd"/>
      <w:r w:rsidRPr="00DE2852">
        <w:rPr>
          <w:rFonts w:cs="Arial"/>
          <w:color w:val="000000" w:themeColor="text1"/>
          <w:szCs w:val="20"/>
        </w:rPr>
        <w:t xml:space="preserve"> </w:t>
      </w:r>
      <w:proofErr w:type="spellStart"/>
      <w:r w:rsidRPr="00DE2852">
        <w:rPr>
          <w:rFonts w:cs="Arial"/>
          <w:color w:val="000000" w:themeColor="text1"/>
          <w:szCs w:val="20"/>
        </w:rPr>
        <w:t>sebesar</w:t>
      </w:r>
      <w:proofErr w:type="spellEnd"/>
      <w:r w:rsidRPr="00DE2852">
        <w:rPr>
          <w:rFonts w:cs="Arial"/>
          <w:color w:val="000000" w:themeColor="text1"/>
          <w:szCs w:val="20"/>
        </w:rPr>
        <w:t xml:space="preserve"> 72%</w:t>
      </w:r>
      <w:r w:rsidR="007776D5">
        <w:rPr>
          <w:rFonts w:cs="Arial"/>
          <w:color w:val="000000" w:themeColor="text1"/>
          <w:szCs w:val="20"/>
        </w:rPr>
        <w:t xml:space="preserve"> </w:t>
      </w:r>
      <w:sdt>
        <w:sdtPr>
          <w:rPr>
            <w:rFonts w:cs="Arial"/>
            <w:color w:val="000000"/>
            <w:szCs w:val="20"/>
          </w:rPr>
          <w:tag w:val="MENDELEY_CITATION_v3_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"/>
          <w:id w:val="-569736760"/>
          <w:placeholder>
            <w:docPart w:val="DefaultPlaceholder_-1854013440"/>
          </w:placeholder>
        </w:sdtPr>
        <w:sdtEndPr/>
        <w:sdtContent>
          <w:r w:rsidR="00CD16EE">
            <w:t xml:space="preserve">(Ramadhani &amp; </w:t>
          </w:r>
          <w:proofErr w:type="spellStart"/>
          <w:r w:rsidR="00CD16EE">
            <w:t>Bethaningtyas</w:t>
          </w:r>
          <w:proofErr w:type="spellEnd"/>
          <w:r w:rsidR="00CD16EE">
            <w:t xml:space="preserve"> </w:t>
          </w:r>
          <w:proofErr w:type="spellStart"/>
          <w:r w:rsidR="00CD16EE">
            <w:t>Dyah</w:t>
          </w:r>
          <w:proofErr w:type="spellEnd"/>
          <w:r w:rsidR="00CD16EE">
            <w:t>, 2018)</w:t>
          </w:r>
        </w:sdtContent>
      </w:sdt>
      <w:r w:rsidRPr="00DE2852">
        <w:rPr>
          <w:rFonts w:cs="Arial"/>
          <w:color w:val="000000" w:themeColor="text1"/>
          <w:szCs w:val="20"/>
        </w:rPr>
        <w:t>.</w:t>
      </w:r>
      <w:r w:rsidRPr="00DE2852">
        <w:t xml:space="preserve"> </w:t>
      </w:r>
      <w:proofErr w:type="spellStart"/>
      <w:r w:rsidRPr="00DE2852">
        <w:rPr>
          <w:rFonts w:cs="Arial"/>
          <w:color w:val="000000" w:themeColor="text1"/>
          <w:szCs w:val="20"/>
        </w:rPr>
        <w:t>Penelitian</w:t>
      </w:r>
      <w:proofErr w:type="spellEnd"/>
      <w:r w:rsidRPr="00DE2852">
        <w:rPr>
          <w:rFonts w:cs="Arial"/>
          <w:color w:val="000000" w:themeColor="text1"/>
          <w:szCs w:val="20"/>
        </w:rPr>
        <w:t xml:space="preserve"> </w:t>
      </w:r>
      <w:proofErr w:type="spellStart"/>
      <w:r w:rsidRPr="00DE2852">
        <w:rPr>
          <w:rFonts w:cs="Arial"/>
          <w:color w:val="000000" w:themeColor="text1"/>
          <w:szCs w:val="20"/>
        </w:rPr>
        <w:t>masih</w:t>
      </w:r>
      <w:proofErr w:type="spellEnd"/>
      <w:r w:rsidRPr="00DE2852">
        <w:rPr>
          <w:rFonts w:cs="Arial"/>
          <w:color w:val="000000" w:themeColor="text1"/>
          <w:szCs w:val="20"/>
        </w:rPr>
        <w:t xml:space="preserve"> </w:t>
      </w:r>
      <w:proofErr w:type="spellStart"/>
      <w:r w:rsidRPr="00DE2852">
        <w:rPr>
          <w:rFonts w:cs="Arial"/>
          <w:color w:val="000000" w:themeColor="text1"/>
          <w:szCs w:val="20"/>
        </w:rPr>
        <w:t>melakukan</w:t>
      </w:r>
      <w:proofErr w:type="spellEnd"/>
      <w:r w:rsidRPr="00DE2852">
        <w:rPr>
          <w:rFonts w:cs="Arial"/>
          <w:color w:val="000000" w:themeColor="text1"/>
          <w:szCs w:val="20"/>
        </w:rPr>
        <w:t xml:space="preserve"> </w:t>
      </w:r>
      <w:proofErr w:type="spellStart"/>
      <w:r w:rsidRPr="00DE2852">
        <w:rPr>
          <w:rFonts w:cs="Arial"/>
          <w:color w:val="000000" w:themeColor="text1"/>
          <w:szCs w:val="20"/>
        </w:rPr>
        <w:t>ekstraksi</w:t>
      </w:r>
      <w:proofErr w:type="spellEnd"/>
      <w:r w:rsidRPr="00DE2852">
        <w:rPr>
          <w:rFonts w:cs="Arial"/>
          <w:color w:val="000000" w:themeColor="text1"/>
          <w:szCs w:val="20"/>
        </w:rPr>
        <w:t xml:space="preserve"> </w:t>
      </w:r>
      <w:proofErr w:type="spellStart"/>
      <w:r w:rsidRPr="00DE2852">
        <w:rPr>
          <w:rFonts w:cs="Arial"/>
          <w:color w:val="000000" w:themeColor="text1"/>
          <w:szCs w:val="20"/>
        </w:rPr>
        <w:t>fitur</w:t>
      </w:r>
      <w:proofErr w:type="spellEnd"/>
      <w:r w:rsidRPr="00DE2852">
        <w:rPr>
          <w:rFonts w:cs="Arial"/>
          <w:color w:val="000000" w:themeColor="text1"/>
          <w:szCs w:val="20"/>
        </w:rPr>
        <w:t xml:space="preserve"> </w:t>
      </w:r>
      <w:proofErr w:type="spellStart"/>
      <w:r w:rsidRPr="00DE2852">
        <w:rPr>
          <w:rFonts w:cs="Arial"/>
          <w:color w:val="000000" w:themeColor="text1"/>
          <w:szCs w:val="20"/>
        </w:rPr>
        <w:t>secara</w:t>
      </w:r>
      <w:proofErr w:type="spellEnd"/>
      <w:r w:rsidRPr="00DE2852">
        <w:rPr>
          <w:rFonts w:cs="Arial"/>
          <w:color w:val="000000" w:themeColor="text1"/>
          <w:szCs w:val="20"/>
        </w:rPr>
        <w:t xml:space="preserve"> </w:t>
      </w:r>
      <w:proofErr w:type="spellStart"/>
      <w:r w:rsidRPr="00DE2852">
        <w:rPr>
          <w:rFonts w:cs="Arial"/>
          <w:color w:val="000000" w:themeColor="text1"/>
          <w:szCs w:val="20"/>
        </w:rPr>
        <w:lastRenderedPageBreak/>
        <w:t>mandiri</w:t>
      </w:r>
      <w:proofErr w:type="spellEnd"/>
      <w:r w:rsidRPr="00DE2852">
        <w:rPr>
          <w:rFonts w:cs="Arial"/>
          <w:color w:val="000000" w:themeColor="text1"/>
          <w:szCs w:val="20"/>
        </w:rPr>
        <w:t xml:space="preserve"> </w:t>
      </w:r>
      <w:proofErr w:type="spellStart"/>
      <w:r w:rsidRPr="00DE2852">
        <w:rPr>
          <w:rFonts w:cs="Arial"/>
          <w:color w:val="000000" w:themeColor="text1"/>
          <w:szCs w:val="20"/>
        </w:rPr>
        <w:t>serta</w:t>
      </w:r>
      <w:proofErr w:type="spellEnd"/>
      <w:r w:rsidRPr="00DE2852">
        <w:rPr>
          <w:rFonts w:cs="Arial"/>
          <w:color w:val="000000" w:themeColor="text1"/>
          <w:szCs w:val="20"/>
        </w:rPr>
        <w:t xml:space="preserve"> </w:t>
      </w:r>
      <w:proofErr w:type="spellStart"/>
      <w:r w:rsidRPr="00DE2852">
        <w:rPr>
          <w:rFonts w:cs="Arial"/>
          <w:color w:val="000000" w:themeColor="text1"/>
          <w:szCs w:val="20"/>
        </w:rPr>
        <w:t>tingkat</w:t>
      </w:r>
      <w:proofErr w:type="spellEnd"/>
      <w:r w:rsidRPr="00DE2852">
        <w:rPr>
          <w:rFonts w:cs="Arial"/>
          <w:color w:val="000000" w:themeColor="text1"/>
          <w:szCs w:val="20"/>
        </w:rPr>
        <w:t xml:space="preserve"> </w:t>
      </w:r>
      <w:proofErr w:type="spellStart"/>
      <w:r w:rsidRPr="00DE2852">
        <w:rPr>
          <w:rFonts w:cs="Arial"/>
          <w:color w:val="000000" w:themeColor="text1"/>
          <w:szCs w:val="20"/>
        </w:rPr>
        <w:t>akurasi</w:t>
      </w:r>
      <w:proofErr w:type="spellEnd"/>
      <w:r w:rsidRPr="00DE2852">
        <w:rPr>
          <w:rFonts w:cs="Arial"/>
          <w:color w:val="000000" w:themeColor="text1"/>
          <w:szCs w:val="20"/>
        </w:rPr>
        <w:t xml:space="preserve"> yang </w:t>
      </w:r>
      <w:proofErr w:type="spellStart"/>
      <w:r w:rsidRPr="00DE2852">
        <w:rPr>
          <w:rFonts w:cs="Arial"/>
          <w:color w:val="000000" w:themeColor="text1"/>
          <w:szCs w:val="20"/>
        </w:rPr>
        <w:t>dihasilkan</w:t>
      </w:r>
      <w:proofErr w:type="spellEnd"/>
      <w:r w:rsidRPr="00DE2852">
        <w:rPr>
          <w:rFonts w:cs="Arial"/>
          <w:color w:val="000000" w:themeColor="text1"/>
          <w:szCs w:val="20"/>
        </w:rPr>
        <w:t xml:space="preserve"> </w:t>
      </w:r>
      <w:proofErr w:type="spellStart"/>
      <w:r w:rsidRPr="00DE2852">
        <w:rPr>
          <w:rFonts w:cs="Arial"/>
          <w:color w:val="000000" w:themeColor="text1"/>
          <w:szCs w:val="20"/>
        </w:rPr>
        <w:t>tergolong</w:t>
      </w:r>
      <w:proofErr w:type="spellEnd"/>
      <w:r w:rsidRPr="00DE2852">
        <w:rPr>
          <w:rFonts w:cs="Arial"/>
          <w:color w:val="000000" w:themeColor="text1"/>
          <w:szCs w:val="20"/>
        </w:rPr>
        <w:t xml:space="preserve"> </w:t>
      </w:r>
      <w:proofErr w:type="spellStart"/>
      <w:r w:rsidRPr="00DE2852">
        <w:rPr>
          <w:rFonts w:cs="Arial"/>
          <w:color w:val="000000" w:themeColor="text1"/>
          <w:szCs w:val="20"/>
        </w:rPr>
        <w:t>masih</w:t>
      </w:r>
      <w:proofErr w:type="spellEnd"/>
      <w:r w:rsidRPr="00DE2852">
        <w:rPr>
          <w:rFonts w:cs="Arial"/>
          <w:color w:val="000000" w:themeColor="text1"/>
          <w:szCs w:val="20"/>
        </w:rPr>
        <w:t xml:space="preserve"> </w:t>
      </w:r>
      <w:proofErr w:type="spellStart"/>
      <w:r w:rsidRPr="00DE2852">
        <w:rPr>
          <w:rFonts w:cs="Arial"/>
          <w:color w:val="000000" w:themeColor="text1"/>
          <w:szCs w:val="20"/>
        </w:rPr>
        <w:t>rendah</w:t>
      </w:r>
      <w:proofErr w:type="spellEnd"/>
      <w:r w:rsidRPr="00DE2852">
        <w:rPr>
          <w:rFonts w:cs="Arial"/>
          <w:color w:val="000000" w:themeColor="text1"/>
          <w:szCs w:val="20"/>
        </w:rPr>
        <w:t xml:space="preserve"> dan </w:t>
      </w:r>
      <w:proofErr w:type="spellStart"/>
      <w:r w:rsidRPr="00DE2852">
        <w:rPr>
          <w:rFonts w:cs="Arial"/>
          <w:color w:val="000000" w:themeColor="text1"/>
          <w:szCs w:val="20"/>
        </w:rPr>
        <w:t>hanya</w:t>
      </w:r>
      <w:proofErr w:type="spellEnd"/>
      <w:r w:rsidRPr="00DE2852">
        <w:rPr>
          <w:rFonts w:cs="Arial"/>
          <w:color w:val="000000" w:themeColor="text1"/>
          <w:szCs w:val="20"/>
        </w:rPr>
        <w:t xml:space="preserve"> </w:t>
      </w:r>
      <w:proofErr w:type="spellStart"/>
      <w:r w:rsidRPr="00DE2852">
        <w:rPr>
          <w:rFonts w:cs="Arial"/>
          <w:color w:val="000000" w:themeColor="text1"/>
          <w:szCs w:val="20"/>
        </w:rPr>
        <w:t>melakukan</w:t>
      </w:r>
      <w:proofErr w:type="spellEnd"/>
      <w:r w:rsidRPr="00DE2852">
        <w:rPr>
          <w:rFonts w:cs="Arial"/>
          <w:color w:val="000000" w:themeColor="text1"/>
          <w:szCs w:val="20"/>
        </w:rPr>
        <w:t xml:space="preserve"> </w:t>
      </w:r>
      <w:proofErr w:type="spellStart"/>
      <w:r w:rsidRPr="00DE2852">
        <w:rPr>
          <w:rFonts w:cs="Arial"/>
          <w:color w:val="000000" w:themeColor="text1"/>
          <w:szCs w:val="20"/>
        </w:rPr>
        <w:t>pengujian</w:t>
      </w:r>
      <w:proofErr w:type="spellEnd"/>
      <w:r w:rsidRPr="00DE2852">
        <w:rPr>
          <w:rFonts w:cs="Arial"/>
          <w:color w:val="000000" w:themeColor="text1"/>
          <w:szCs w:val="20"/>
        </w:rPr>
        <w:t xml:space="preserve"> </w:t>
      </w:r>
      <w:proofErr w:type="spellStart"/>
      <w:r w:rsidRPr="00DE2852">
        <w:rPr>
          <w:rFonts w:cs="Arial"/>
          <w:color w:val="000000" w:themeColor="text1"/>
          <w:szCs w:val="20"/>
        </w:rPr>
        <w:t>ke</w:t>
      </w:r>
      <w:proofErr w:type="spellEnd"/>
      <w:r w:rsidRPr="00DE2852">
        <w:rPr>
          <w:rFonts w:cs="Arial"/>
          <w:color w:val="000000" w:themeColor="text1"/>
          <w:szCs w:val="20"/>
        </w:rPr>
        <w:t xml:space="preserve"> </w:t>
      </w:r>
      <w:proofErr w:type="spellStart"/>
      <w:r w:rsidRPr="00DE2852">
        <w:rPr>
          <w:rFonts w:cs="Arial"/>
          <w:color w:val="000000" w:themeColor="text1"/>
          <w:szCs w:val="20"/>
        </w:rPr>
        <w:t>satu</w:t>
      </w:r>
      <w:proofErr w:type="spellEnd"/>
      <w:r w:rsidRPr="00DE2852">
        <w:rPr>
          <w:rFonts w:cs="Arial"/>
          <w:color w:val="000000" w:themeColor="text1"/>
          <w:szCs w:val="20"/>
        </w:rPr>
        <w:t xml:space="preserve"> </w:t>
      </w:r>
      <w:proofErr w:type="spellStart"/>
      <w:r w:rsidRPr="00DE2852">
        <w:rPr>
          <w:rFonts w:cs="Arial"/>
          <w:color w:val="000000" w:themeColor="text1"/>
          <w:szCs w:val="20"/>
        </w:rPr>
        <w:t>jenis</w:t>
      </w:r>
      <w:proofErr w:type="spellEnd"/>
      <w:r w:rsidRPr="00DE2852">
        <w:rPr>
          <w:rFonts w:cs="Arial"/>
          <w:color w:val="000000" w:themeColor="text1"/>
          <w:szCs w:val="20"/>
        </w:rPr>
        <w:t xml:space="preserve"> </w:t>
      </w:r>
      <w:proofErr w:type="spellStart"/>
      <w:r w:rsidRPr="00DE2852">
        <w:rPr>
          <w:rFonts w:cs="Arial"/>
          <w:color w:val="000000" w:themeColor="text1"/>
          <w:szCs w:val="20"/>
        </w:rPr>
        <w:t>permasalahan</w:t>
      </w:r>
      <w:proofErr w:type="spellEnd"/>
      <w:r w:rsidRPr="00DE2852">
        <w:rPr>
          <w:rFonts w:cs="Arial"/>
          <w:color w:val="000000" w:themeColor="text1"/>
          <w:szCs w:val="20"/>
        </w:rPr>
        <w:t xml:space="preserve"> </w:t>
      </w:r>
      <w:proofErr w:type="spellStart"/>
      <w:r w:rsidRPr="00DE2852">
        <w:rPr>
          <w:rFonts w:cs="Arial"/>
          <w:color w:val="000000" w:themeColor="text1"/>
          <w:szCs w:val="20"/>
        </w:rPr>
        <w:t>kulit</w:t>
      </w:r>
      <w:proofErr w:type="spellEnd"/>
      <w:r w:rsidRPr="00DE2852">
        <w:rPr>
          <w:rFonts w:cs="Arial"/>
          <w:color w:val="000000" w:themeColor="text1"/>
          <w:szCs w:val="20"/>
        </w:rPr>
        <w:t xml:space="preserve"> </w:t>
      </w:r>
      <w:proofErr w:type="spellStart"/>
      <w:r w:rsidRPr="00DE2852">
        <w:rPr>
          <w:rFonts w:cs="Arial"/>
          <w:color w:val="000000" w:themeColor="text1"/>
          <w:szCs w:val="20"/>
        </w:rPr>
        <w:t>wajah</w:t>
      </w:r>
      <w:proofErr w:type="spellEnd"/>
      <w:r w:rsidRPr="00DE2852">
        <w:rPr>
          <w:rFonts w:cs="Arial"/>
          <w:color w:val="000000" w:themeColor="text1"/>
          <w:szCs w:val="20"/>
        </w:rPr>
        <w:t xml:space="preserve"> </w:t>
      </w:r>
      <w:proofErr w:type="spellStart"/>
      <w:r w:rsidRPr="00DE2852">
        <w:rPr>
          <w:rFonts w:cs="Arial"/>
          <w:color w:val="000000" w:themeColor="text1"/>
          <w:szCs w:val="20"/>
        </w:rPr>
        <w:t>saja</w:t>
      </w:r>
      <w:proofErr w:type="spellEnd"/>
      <w:r w:rsidRPr="00DE2852">
        <w:rPr>
          <w:rFonts w:cs="Arial"/>
          <w:color w:val="000000" w:themeColor="text1"/>
          <w:szCs w:val="20"/>
        </w:rPr>
        <w:t>.</w:t>
      </w:r>
      <w:r>
        <w:rPr>
          <w:rFonts w:cs="Arial"/>
          <w:color w:val="000000" w:themeColor="text1"/>
          <w:szCs w:val="20"/>
        </w:rPr>
        <w:t xml:space="preserve"> </w:t>
      </w:r>
    </w:p>
    <w:p w14:paraId="4BE272C3" w14:textId="651648B1" w:rsidR="00F74FEA" w:rsidRDefault="00F74FEA" w:rsidP="00116282">
      <w:pPr>
        <w:shd w:val="clear" w:color="auto" w:fill="FFFFFF"/>
        <w:spacing w:after="240"/>
      </w:pPr>
      <w:r w:rsidRPr="00DE2852">
        <w:rPr>
          <w:rFonts w:cs="Arial"/>
          <w:color w:val="000000" w:themeColor="text1"/>
          <w:szCs w:val="20"/>
        </w:rPr>
        <w:t xml:space="preserve">Ovy </w:t>
      </w:r>
      <w:proofErr w:type="spellStart"/>
      <w:r w:rsidRPr="00DE2852">
        <w:rPr>
          <w:rFonts w:cs="Arial"/>
          <w:color w:val="000000" w:themeColor="text1"/>
          <w:szCs w:val="20"/>
        </w:rPr>
        <w:t>Rochmawanti</w:t>
      </w:r>
      <w:proofErr w:type="spellEnd"/>
      <w:r w:rsidRPr="00DE2852">
        <w:rPr>
          <w:rFonts w:cs="Arial"/>
          <w:color w:val="000000" w:themeColor="text1"/>
          <w:szCs w:val="20"/>
        </w:rPr>
        <w:t xml:space="preserve">, </w:t>
      </w:r>
      <w:proofErr w:type="spellStart"/>
      <w:r w:rsidRPr="00DE2852">
        <w:rPr>
          <w:rFonts w:cs="Arial"/>
          <w:color w:val="000000" w:themeColor="text1"/>
          <w:szCs w:val="20"/>
        </w:rPr>
        <w:t>Fitri</w:t>
      </w:r>
      <w:proofErr w:type="spellEnd"/>
      <w:r w:rsidRPr="00DE2852">
        <w:rPr>
          <w:rFonts w:cs="Arial"/>
          <w:color w:val="000000" w:themeColor="text1"/>
          <w:szCs w:val="20"/>
        </w:rPr>
        <w:t xml:space="preserve"> </w:t>
      </w:r>
      <w:proofErr w:type="spellStart"/>
      <w:r w:rsidRPr="00DE2852">
        <w:rPr>
          <w:rFonts w:cs="Arial"/>
          <w:color w:val="000000" w:themeColor="text1"/>
          <w:szCs w:val="20"/>
        </w:rPr>
        <w:t>Utaminingrum</w:t>
      </w:r>
      <w:proofErr w:type="spellEnd"/>
      <w:r w:rsidRPr="00DE2852">
        <w:rPr>
          <w:rFonts w:cs="Arial"/>
          <w:color w:val="000000" w:themeColor="text1"/>
          <w:szCs w:val="20"/>
        </w:rPr>
        <w:t xml:space="preserve"> dan </w:t>
      </w:r>
      <w:proofErr w:type="spellStart"/>
      <w:r w:rsidRPr="00DE2852">
        <w:rPr>
          <w:rFonts w:cs="Arial"/>
          <w:color w:val="000000" w:themeColor="text1"/>
          <w:szCs w:val="20"/>
        </w:rPr>
        <w:t>Fitra</w:t>
      </w:r>
      <w:proofErr w:type="spellEnd"/>
      <w:r w:rsidRPr="00DE2852">
        <w:rPr>
          <w:rFonts w:cs="Arial"/>
          <w:color w:val="000000" w:themeColor="text1"/>
          <w:szCs w:val="20"/>
        </w:rPr>
        <w:t xml:space="preserve"> A. Bachtiar</w:t>
      </w:r>
      <w:r>
        <w:rPr>
          <w:rFonts w:cs="Arial"/>
          <w:color w:val="000000" w:themeColor="text1"/>
          <w:szCs w:val="20"/>
        </w:rPr>
        <w:t xml:space="preserve"> juga </w:t>
      </w:r>
      <w:proofErr w:type="spellStart"/>
      <w:r>
        <w:rPr>
          <w:rFonts w:cs="Arial"/>
          <w:color w:val="000000" w:themeColor="text1"/>
          <w:szCs w:val="20"/>
        </w:rPr>
        <w:t>melakukan</w:t>
      </w:r>
      <w:proofErr w:type="spellEnd"/>
      <w:r>
        <w:rPr>
          <w:rFonts w:cs="Arial"/>
          <w:color w:val="000000" w:themeColor="text1"/>
          <w:szCs w:val="20"/>
        </w:rPr>
        <w:t xml:space="preserve"> </w:t>
      </w:r>
      <w:proofErr w:type="spellStart"/>
      <w:r>
        <w:rPr>
          <w:rFonts w:cs="Arial"/>
          <w:color w:val="000000" w:themeColor="text1"/>
          <w:szCs w:val="20"/>
        </w:rPr>
        <w:t>penelitian</w:t>
      </w:r>
      <w:proofErr w:type="spellEnd"/>
      <w:r>
        <w:rPr>
          <w:rFonts w:cs="Arial"/>
          <w:color w:val="000000" w:themeColor="text1"/>
          <w:szCs w:val="20"/>
        </w:rPr>
        <w:t xml:space="preserve"> </w:t>
      </w:r>
      <w:proofErr w:type="spellStart"/>
      <w:r>
        <w:rPr>
          <w:rFonts w:cs="Arial"/>
          <w:color w:val="000000" w:themeColor="text1"/>
          <w:szCs w:val="20"/>
        </w:rPr>
        <w:t>serupa</w:t>
      </w:r>
      <w:proofErr w:type="spellEnd"/>
      <w:r>
        <w:rPr>
          <w:rFonts w:cs="Arial"/>
          <w:color w:val="000000" w:themeColor="text1"/>
          <w:szCs w:val="20"/>
        </w:rPr>
        <w:t xml:space="preserve"> </w:t>
      </w:r>
      <w:r w:rsidRPr="00DE2852">
        <w:rPr>
          <w:rFonts w:cs="Arial"/>
          <w:color w:val="000000" w:themeColor="text1"/>
          <w:szCs w:val="20"/>
        </w:rPr>
        <w:t xml:space="preserve">yang </w:t>
      </w:r>
      <w:proofErr w:type="spellStart"/>
      <w:r w:rsidRPr="00DE2852">
        <w:rPr>
          <w:rFonts w:cs="Arial"/>
          <w:color w:val="000000" w:themeColor="text1"/>
          <w:szCs w:val="20"/>
        </w:rPr>
        <w:t>membahas</w:t>
      </w:r>
      <w:proofErr w:type="spellEnd"/>
      <w:r w:rsidRPr="00DE2852">
        <w:rPr>
          <w:rFonts w:cs="Arial"/>
          <w:color w:val="000000" w:themeColor="text1"/>
          <w:szCs w:val="20"/>
        </w:rPr>
        <w:t xml:space="preserve"> </w:t>
      </w:r>
      <w:proofErr w:type="spellStart"/>
      <w:r w:rsidRPr="00DE2852">
        <w:rPr>
          <w:rFonts w:cs="Arial"/>
          <w:color w:val="000000" w:themeColor="text1"/>
          <w:szCs w:val="20"/>
        </w:rPr>
        <w:t>tentang</w:t>
      </w:r>
      <w:proofErr w:type="spellEnd"/>
      <w:r w:rsidRPr="00DE2852">
        <w:rPr>
          <w:rFonts w:cs="Arial"/>
          <w:color w:val="000000" w:themeColor="text1"/>
          <w:szCs w:val="20"/>
        </w:rPr>
        <w:t xml:space="preserve"> </w:t>
      </w:r>
      <w:proofErr w:type="spellStart"/>
      <w:r w:rsidRPr="00DE2852">
        <w:rPr>
          <w:rFonts w:cs="Arial"/>
          <w:color w:val="000000" w:themeColor="text1"/>
          <w:szCs w:val="20"/>
        </w:rPr>
        <w:t>analisis</w:t>
      </w:r>
      <w:proofErr w:type="spellEnd"/>
      <w:r w:rsidRPr="00DE2852">
        <w:rPr>
          <w:rFonts w:cs="Arial"/>
          <w:color w:val="000000" w:themeColor="text1"/>
          <w:szCs w:val="20"/>
        </w:rPr>
        <w:t xml:space="preserve"> </w:t>
      </w:r>
      <w:proofErr w:type="spellStart"/>
      <w:r w:rsidRPr="00DE2852">
        <w:rPr>
          <w:rFonts w:cs="Arial"/>
          <w:color w:val="000000" w:themeColor="text1"/>
          <w:szCs w:val="20"/>
        </w:rPr>
        <w:t>performa</w:t>
      </w:r>
      <w:proofErr w:type="spellEnd"/>
      <w:r w:rsidRPr="00DE2852">
        <w:rPr>
          <w:rFonts w:cs="Arial"/>
          <w:color w:val="000000" w:themeColor="text1"/>
          <w:szCs w:val="20"/>
        </w:rPr>
        <w:t xml:space="preserve"> pre-trained model convolutional neural network </w:t>
      </w:r>
      <w:proofErr w:type="spellStart"/>
      <w:r w:rsidRPr="00DE2852">
        <w:rPr>
          <w:rFonts w:cs="Arial"/>
          <w:color w:val="000000" w:themeColor="text1"/>
          <w:szCs w:val="20"/>
        </w:rPr>
        <w:t>dalam</w:t>
      </w:r>
      <w:proofErr w:type="spellEnd"/>
      <w:r w:rsidRPr="00DE2852">
        <w:rPr>
          <w:rFonts w:cs="Arial"/>
          <w:color w:val="000000" w:themeColor="text1"/>
          <w:szCs w:val="20"/>
        </w:rPr>
        <w:t xml:space="preserve"> </w:t>
      </w:r>
      <w:proofErr w:type="spellStart"/>
      <w:r w:rsidRPr="00DE2852">
        <w:rPr>
          <w:rFonts w:cs="Arial"/>
          <w:color w:val="000000" w:themeColor="text1"/>
          <w:szCs w:val="20"/>
        </w:rPr>
        <w:t>mendeteksi</w:t>
      </w:r>
      <w:proofErr w:type="spellEnd"/>
      <w:r w:rsidRPr="00DE2852">
        <w:rPr>
          <w:rFonts w:cs="Arial"/>
          <w:color w:val="000000" w:themeColor="text1"/>
          <w:szCs w:val="20"/>
        </w:rPr>
        <w:t xml:space="preserve"> </w:t>
      </w:r>
      <w:proofErr w:type="spellStart"/>
      <w:r w:rsidRPr="00DE2852">
        <w:rPr>
          <w:rFonts w:cs="Arial"/>
          <w:color w:val="000000" w:themeColor="text1"/>
          <w:szCs w:val="20"/>
        </w:rPr>
        <w:t>penyakit</w:t>
      </w:r>
      <w:proofErr w:type="spellEnd"/>
      <w:r w:rsidRPr="00DE2852">
        <w:rPr>
          <w:rFonts w:cs="Arial"/>
          <w:color w:val="000000" w:themeColor="text1"/>
          <w:szCs w:val="20"/>
        </w:rPr>
        <w:t xml:space="preserve"> </w:t>
      </w:r>
      <w:proofErr w:type="spellStart"/>
      <w:r w:rsidRPr="00DE2852">
        <w:rPr>
          <w:rFonts w:cs="Arial"/>
          <w:i/>
          <w:iCs/>
          <w:color w:val="000000" w:themeColor="text1"/>
          <w:szCs w:val="20"/>
        </w:rPr>
        <w:t>tuberkulosis</w:t>
      </w:r>
      <w:proofErr w:type="spellEnd"/>
      <w:r w:rsidRPr="00DE2852">
        <w:rPr>
          <w:rFonts w:cs="Arial"/>
          <w:color w:val="000000" w:themeColor="text1"/>
          <w:szCs w:val="20"/>
        </w:rPr>
        <w:t xml:space="preserve"> </w:t>
      </w:r>
      <w:proofErr w:type="spellStart"/>
      <w:r w:rsidRPr="00DE2852">
        <w:rPr>
          <w:rFonts w:cs="Arial"/>
          <w:color w:val="000000" w:themeColor="text1"/>
          <w:szCs w:val="20"/>
        </w:rPr>
        <w:t>dimana</w:t>
      </w:r>
      <w:proofErr w:type="spellEnd"/>
      <w:r w:rsidRPr="00DE2852">
        <w:rPr>
          <w:rFonts w:cs="Arial"/>
          <w:color w:val="000000" w:themeColor="text1"/>
          <w:szCs w:val="20"/>
        </w:rPr>
        <w:t xml:space="preserve"> </w:t>
      </w:r>
      <w:proofErr w:type="spellStart"/>
      <w:r w:rsidRPr="00DE2852">
        <w:rPr>
          <w:rFonts w:cs="Arial"/>
          <w:color w:val="000000" w:themeColor="text1"/>
          <w:szCs w:val="20"/>
        </w:rPr>
        <w:t>dalam</w:t>
      </w:r>
      <w:proofErr w:type="spellEnd"/>
      <w:r w:rsidRPr="00DE2852">
        <w:rPr>
          <w:rFonts w:cs="Arial"/>
          <w:color w:val="000000" w:themeColor="text1"/>
          <w:szCs w:val="20"/>
        </w:rPr>
        <w:t xml:space="preserve"> </w:t>
      </w:r>
      <w:proofErr w:type="spellStart"/>
      <w:r w:rsidRPr="00DE2852">
        <w:rPr>
          <w:rFonts w:cs="Arial"/>
          <w:color w:val="000000" w:themeColor="text1"/>
          <w:szCs w:val="20"/>
        </w:rPr>
        <w:t>penelitian</w:t>
      </w:r>
      <w:proofErr w:type="spellEnd"/>
      <w:r w:rsidRPr="00DE2852">
        <w:rPr>
          <w:rFonts w:cs="Arial"/>
          <w:color w:val="000000" w:themeColor="text1"/>
          <w:szCs w:val="20"/>
        </w:rPr>
        <w:t xml:space="preserve"> </w:t>
      </w:r>
      <w:proofErr w:type="spellStart"/>
      <w:r w:rsidRPr="00DE2852">
        <w:rPr>
          <w:rFonts w:cs="Arial"/>
          <w:color w:val="000000" w:themeColor="text1"/>
          <w:szCs w:val="20"/>
        </w:rPr>
        <w:t>ini</w:t>
      </w:r>
      <w:proofErr w:type="spellEnd"/>
      <w:r w:rsidRPr="00DE2852">
        <w:rPr>
          <w:rFonts w:cs="Arial"/>
          <w:color w:val="000000" w:themeColor="text1"/>
          <w:szCs w:val="20"/>
        </w:rPr>
        <w:t xml:space="preserve"> </w:t>
      </w:r>
      <w:proofErr w:type="spellStart"/>
      <w:r w:rsidRPr="00DE2852">
        <w:rPr>
          <w:rFonts w:cs="Arial"/>
          <w:color w:val="000000" w:themeColor="text1"/>
          <w:szCs w:val="20"/>
        </w:rPr>
        <w:t>memfokuskan</w:t>
      </w:r>
      <w:proofErr w:type="spellEnd"/>
      <w:r w:rsidRPr="00DE2852">
        <w:rPr>
          <w:rFonts w:cs="Arial"/>
          <w:color w:val="000000" w:themeColor="text1"/>
          <w:szCs w:val="20"/>
        </w:rPr>
        <w:t xml:space="preserve"> pada </w:t>
      </w:r>
      <w:proofErr w:type="spellStart"/>
      <w:r w:rsidRPr="00DE2852">
        <w:rPr>
          <w:rFonts w:cs="Arial"/>
          <w:color w:val="000000" w:themeColor="text1"/>
          <w:szCs w:val="20"/>
        </w:rPr>
        <w:t>metode</w:t>
      </w:r>
      <w:proofErr w:type="spellEnd"/>
      <w:r w:rsidRPr="00DE2852">
        <w:rPr>
          <w:rFonts w:cs="Arial"/>
          <w:color w:val="000000" w:themeColor="text1"/>
          <w:szCs w:val="20"/>
        </w:rPr>
        <w:t xml:space="preserve"> DenseNet21 yang </w:t>
      </w:r>
      <w:proofErr w:type="spellStart"/>
      <w:r w:rsidRPr="00DE2852">
        <w:rPr>
          <w:rFonts w:cs="Arial"/>
          <w:color w:val="000000" w:themeColor="text1"/>
          <w:szCs w:val="20"/>
        </w:rPr>
        <w:t>merupakan</w:t>
      </w:r>
      <w:proofErr w:type="spellEnd"/>
      <w:r w:rsidRPr="00DE2852">
        <w:rPr>
          <w:rFonts w:cs="Arial"/>
          <w:color w:val="000000" w:themeColor="text1"/>
          <w:szCs w:val="20"/>
        </w:rPr>
        <w:t xml:space="preserve"> </w:t>
      </w:r>
      <w:proofErr w:type="spellStart"/>
      <w:r w:rsidRPr="00DE2852">
        <w:rPr>
          <w:rFonts w:cs="Arial"/>
          <w:color w:val="000000" w:themeColor="text1"/>
          <w:szCs w:val="20"/>
        </w:rPr>
        <w:t>bagian</w:t>
      </w:r>
      <w:proofErr w:type="spellEnd"/>
      <w:r w:rsidRPr="00DE2852">
        <w:rPr>
          <w:rFonts w:cs="Arial"/>
          <w:color w:val="000000" w:themeColor="text1"/>
          <w:szCs w:val="20"/>
        </w:rPr>
        <w:t xml:space="preserve"> </w:t>
      </w:r>
      <w:proofErr w:type="spellStart"/>
      <w:r w:rsidRPr="00DE2852">
        <w:rPr>
          <w:rFonts w:cs="Arial"/>
          <w:color w:val="000000" w:themeColor="text1"/>
          <w:szCs w:val="20"/>
        </w:rPr>
        <w:t>dari</w:t>
      </w:r>
      <w:proofErr w:type="spellEnd"/>
      <w:r w:rsidRPr="00DE2852">
        <w:rPr>
          <w:rFonts w:cs="Arial"/>
          <w:color w:val="000000" w:themeColor="text1"/>
          <w:szCs w:val="20"/>
        </w:rPr>
        <w:t xml:space="preserve"> </w:t>
      </w:r>
      <w:proofErr w:type="spellStart"/>
      <w:r w:rsidRPr="00DE2852">
        <w:rPr>
          <w:rFonts w:cs="Arial"/>
          <w:color w:val="000000" w:themeColor="text1"/>
          <w:szCs w:val="20"/>
        </w:rPr>
        <w:t>metode</w:t>
      </w:r>
      <w:proofErr w:type="spellEnd"/>
      <w:r w:rsidRPr="00DE2852">
        <w:rPr>
          <w:rFonts w:cs="Arial"/>
          <w:color w:val="000000" w:themeColor="text1"/>
          <w:szCs w:val="20"/>
        </w:rPr>
        <w:t xml:space="preserve"> </w:t>
      </w:r>
      <w:r w:rsidRPr="00DE2852">
        <w:rPr>
          <w:rFonts w:cs="Arial"/>
          <w:i/>
          <w:iCs/>
          <w:color w:val="000000" w:themeColor="text1"/>
          <w:szCs w:val="20"/>
        </w:rPr>
        <w:t>transfer</w:t>
      </w:r>
      <w:r w:rsidRPr="00DE2852">
        <w:rPr>
          <w:rFonts w:cs="Arial"/>
          <w:color w:val="000000" w:themeColor="text1"/>
          <w:szCs w:val="20"/>
        </w:rPr>
        <w:t xml:space="preserve"> </w:t>
      </w:r>
      <w:r w:rsidRPr="00DE2852">
        <w:rPr>
          <w:rFonts w:cs="Arial"/>
          <w:i/>
          <w:iCs/>
          <w:color w:val="000000" w:themeColor="text1"/>
          <w:szCs w:val="20"/>
        </w:rPr>
        <w:t>learning</w:t>
      </w:r>
      <w:r w:rsidRPr="00DE2852">
        <w:rPr>
          <w:rFonts w:cs="Arial"/>
          <w:color w:val="000000" w:themeColor="text1"/>
          <w:szCs w:val="20"/>
        </w:rPr>
        <w:t xml:space="preserve"> </w:t>
      </w:r>
      <w:proofErr w:type="spellStart"/>
      <w:r w:rsidRPr="00DE2852">
        <w:rPr>
          <w:rFonts w:cs="Arial"/>
          <w:color w:val="000000" w:themeColor="text1"/>
          <w:szCs w:val="20"/>
        </w:rPr>
        <w:t>untuk</w:t>
      </w:r>
      <w:proofErr w:type="spellEnd"/>
      <w:r w:rsidRPr="00DE2852">
        <w:rPr>
          <w:rFonts w:cs="Arial"/>
          <w:color w:val="000000" w:themeColor="text1"/>
          <w:szCs w:val="20"/>
        </w:rPr>
        <w:t xml:space="preserve"> </w:t>
      </w:r>
      <w:proofErr w:type="spellStart"/>
      <w:r w:rsidRPr="00DE2852">
        <w:rPr>
          <w:rFonts w:cs="Arial"/>
          <w:color w:val="000000" w:themeColor="text1"/>
          <w:szCs w:val="20"/>
        </w:rPr>
        <w:t>melakukan</w:t>
      </w:r>
      <w:proofErr w:type="spellEnd"/>
      <w:r w:rsidRPr="00DE2852">
        <w:rPr>
          <w:rFonts w:cs="Arial"/>
          <w:color w:val="000000" w:themeColor="text1"/>
          <w:szCs w:val="20"/>
        </w:rPr>
        <w:t xml:space="preserve"> </w:t>
      </w:r>
      <w:proofErr w:type="spellStart"/>
      <w:r w:rsidRPr="00DE2852">
        <w:rPr>
          <w:rFonts w:cs="Arial"/>
          <w:color w:val="000000" w:themeColor="text1"/>
          <w:szCs w:val="20"/>
        </w:rPr>
        <w:t>pengujian</w:t>
      </w:r>
      <w:proofErr w:type="spellEnd"/>
      <w:r w:rsidRPr="00DE2852">
        <w:rPr>
          <w:rFonts w:cs="Arial"/>
          <w:color w:val="000000" w:themeColor="text1"/>
          <w:szCs w:val="20"/>
        </w:rPr>
        <w:t xml:space="preserve"> model dan </w:t>
      </w:r>
      <w:proofErr w:type="spellStart"/>
      <w:r w:rsidRPr="00DE2852">
        <w:rPr>
          <w:rFonts w:cs="Arial"/>
          <w:color w:val="000000" w:themeColor="text1"/>
          <w:szCs w:val="20"/>
        </w:rPr>
        <w:t>memperoleh</w:t>
      </w:r>
      <w:proofErr w:type="spellEnd"/>
      <w:r w:rsidRPr="00DE2852">
        <w:rPr>
          <w:rFonts w:cs="Arial"/>
          <w:color w:val="000000" w:themeColor="text1"/>
          <w:szCs w:val="20"/>
        </w:rPr>
        <w:t xml:space="preserve"> </w:t>
      </w:r>
      <w:proofErr w:type="spellStart"/>
      <w:r w:rsidRPr="00DE2852">
        <w:rPr>
          <w:rFonts w:cs="Arial"/>
          <w:color w:val="000000" w:themeColor="text1"/>
          <w:szCs w:val="20"/>
        </w:rPr>
        <w:t>akurasi</w:t>
      </w:r>
      <w:proofErr w:type="spellEnd"/>
      <w:r w:rsidRPr="00DE2852">
        <w:rPr>
          <w:rFonts w:cs="Arial"/>
          <w:color w:val="000000" w:themeColor="text1"/>
          <w:szCs w:val="20"/>
        </w:rPr>
        <w:t xml:space="preserve"> </w:t>
      </w:r>
      <w:proofErr w:type="spellStart"/>
      <w:r w:rsidRPr="00DE2852">
        <w:rPr>
          <w:rFonts w:cs="Arial"/>
          <w:color w:val="000000" w:themeColor="text1"/>
          <w:szCs w:val="20"/>
        </w:rPr>
        <w:t>tertinggi</w:t>
      </w:r>
      <w:proofErr w:type="spellEnd"/>
      <w:r w:rsidRPr="00DE2852">
        <w:rPr>
          <w:rFonts w:cs="Arial"/>
          <w:color w:val="000000" w:themeColor="text1"/>
          <w:szCs w:val="20"/>
        </w:rPr>
        <w:t xml:space="preserve"> </w:t>
      </w:r>
      <w:proofErr w:type="spellStart"/>
      <w:r w:rsidRPr="00DE2852">
        <w:rPr>
          <w:rFonts w:cs="Arial"/>
          <w:color w:val="000000" w:themeColor="text1"/>
          <w:szCs w:val="20"/>
        </w:rPr>
        <w:t>sebesar</w:t>
      </w:r>
      <w:proofErr w:type="spellEnd"/>
      <w:r w:rsidRPr="00DE2852">
        <w:rPr>
          <w:rFonts w:cs="Arial"/>
          <w:color w:val="000000" w:themeColor="text1"/>
          <w:szCs w:val="20"/>
        </w:rPr>
        <w:t xml:space="preserve"> 91,57%</w:t>
      </w:r>
      <w:r w:rsidR="00A90F10">
        <w:rPr>
          <w:rFonts w:cs="Arial"/>
          <w:color w:val="000000" w:themeColor="text1"/>
          <w:szCs w:val="20"/>
        </w:rPr>
        <w:t xml:space="preserve"> </w:t>
      </w:r>
      <w:sdt>
        <w:sdtPr>
          <w:rPr>
            <w:rFonts w:cs="Arial"/>
            <w:color w:val="000000"/>
            <w:szCs w:val="20"/>
          </w:rPr>
          <w:tag w:val="MENDELEY_CITATION_v3_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"/>
          <w:id w:val="545256662"/>
          <w:placeholder>
            <w:docPart w:val="DefaultPlaceholder_-1854013440"/>
          </w:placeholder>
        </w:sdtPr>
        <w:sdtEndPr/>
        <w:sdtContent>
          <w:r w:rsidR="00CD16EE" w:rsidRPr="00CD16EE">
            <w:rPr>
              <w:rFonts w:cs="Arial"/>
              <w:color w:val="000000"/>
              <w:szCs w:val="20"/>
            </w:rPr>
            <w:t>(</w:t>
          </w:r>
          <w:proofErr w:type="spellStart"/>
          <w:r w:rsidR="00CD16EE" w:rsidRPr="00CD16EE">
            <w:rPr>
              <w:rFonts w:cs="Arial"/>
              <w:color w:val="000000"/>
              <w:szCs w:val="20"/>
            </w:rPr>
            <w:t>Rochmawanti</w:t>
          </w:r>
          <w:proofErr w:type="spellEnd"/>
          <w:r w:rsidR="00CD16EE" w:rsidRPr="00CD16EE">
            <w:rPr>
              <w:rFonts w:cs="Arial"/>
              <w:color w:val="000000"/>
              <w:szCs w:val="20"/>
            </w:rPr>
            <w:t xml:space="preserve"> et al., 2021)</w:t>
          </w:r>
        </w:sdtContent>
      </w:sdt>
      <w:r w:rsidRPr="00DE2852">
        <w:rPr>
          <w:rFonts w:cs="Arial"/>
          <w:color w:val="000000" w:themeColor="text1"/>
          <w:szCs w:val="20"/>
        </w:rPr>
        <w:t xml:space="preserve">. </w:t>
      </w:r>
      <w:proofErr w:type="spellStart"/>
      <w:r w:rsidRPr="00DE2852">
        <w:rPr>
          <w:rFonts w:cs="Arial"/>
          <w:color w:val="000000" w:themeColor="text1"/>
          <w:szCs w:val="20"/>
        </w:rPr>
        <w:t>Melihat</w:t>
      </w:r>
      <w:proofErr w:type="spellEnd"/>
      <w:r w:rsidRPr="00DE2852">
        <w:rPr>
          <w:rFonts w:cs="Arial"/>
          <w:color w:val="000000" w:themeColor="text1"/>
          <w:szCs w:val="20"/>
        </w:rPr>
        <w:t xml:space="preserve"> </w:t>
      </w:r>
      <w:proofErr w:type="spellStart"/>
      <w:r w:rsidRPr="00DE2852">
        <w:rPr>
          <w:rFonts w:cs="Arial"/>
          <w:color w:val="000000" w:themeColor="text1"/>
          <w:szCs w:val="20"/>
        </w:rPr>
        <w:t>hal</w:t>
      </w:r>
      <w:proofErr w:type="spellEnd"/>
      <w:r w:rsidRPr="00DE2852">
        <w:rPr>
          <w:rFonts w:cs="Arial"/>
          <w:color w:val="000000" w:themeColor="text1"/>
          <w:szCs w:val="20"/>
        </w:rPr>
        <w:t xml:space="preserve"> </w:t>
      </w:r>
      <w:proofErr w:type="spellStart"/>
      <w:r w:rsidRPr="00DE2852">
        <w:rPr>
          <w:rFonts w:cs="Arial"/>
          <w:color w:val="000000" w:themeColor="text1"/>
          <w:szCs w:val="20"/>
        </w:rPr>
        <w:t>tersebut</w:t>
      </w:r>
      <w:proofErr w:type="spellEnd"/>
      <w:r w:rsidRPr="00DE2852">
        <w:rPr>
          <w:rFonts w:cs="Arial"/>
          <w:color w:val="000000" w:themeColor="text1"/>
          <w:szCs w:val="20"/>
        </w:rPr>
        <w:t xml:space="preserve">, </w:t>
      </w:r>
      <w:proofErr w:type="spellStart"/>
      <w:r w:rsidRPr="00DE2852">
        <w:rPr>
          <w:rFonts w:cs="Arial"/>
          <w:color w:val="000000" w:themeColor="text1"/>
          <w:szCs w:val="20"/>
        </w:rPr>
        <w:t>metode</w:t>
      </w:r>
      <w:proofErr w:type="spellEnd"/>
      <w:r w:rsidRPr="00DE2852">
        <w:rPr>
          <w:rFonts w:cs="Arial"/>
          <w:color w:val="000000" w:themeColor="text1"/>
          <w:szCs w:val="20"/>
        </w:rPr>
        <w:t xml:space="preserve"> </w:t>
      </w:r>
      <w:r w:rsidRPr="00CD16EE">
        <w:rPr>
          <w:rFonts w:cs="Arial"/>
          <w:i/>
          <w:iCs/>
          <w:color w:val="000000" w:themeColor="text1"/>
          <w:szCs w:val="20"/>
        </w:rPr>
        <w:t>transfer learning</w:t>
      </w:r>
      <w:r w:rsidRPr="00DE2852">
        <w:rPr>
          <w:rFonts w:cs="Arial"/>
          <w:color w:val="000000" w:themeColor="text1"/>
          <w:szCs w:val="20"/>
        </w:rPr>
        <w:t xml:space="preserve"> </w:t>
      </w:r>
      <w:proofErr w:type="spellStart"/>
      <w:r w:rsidRPr="00DE2852">
        <w:rPr>
          <w:rFonts w:cs="Arial"/>
          <w:color w:val="000000" w:themeColor="text1"/>
          <w:szCs w:val="20"/>
        </w:rPr>
        <w:t>memungkinkan</w:t>
      </w:r>
      <w:proofErr w:type="spellEnd"/>
      <w:r w:rsidRPr="00DE2852">
        <w:rPr>
          <w:rFonts w:cs="Arial"/>
          <w:color w:val="000000" w:themeColor="text1"/>
          <w:szCs w:val="20"/>
        </w:rPr>
        <w:t xml:space="preserve"> </w:t>
      </w:r>
      <w:proofErr w:type="spellStart"/>
      <w:r w:rsidRPr="00DE2852">
        <w:rPr>
          <w:rFonts w:cs="Arial"/>
          <w:color w:val="000000" w:themeColor="text1"/>
          <w:szCs w:val="20"/>
        </w:rPr>
        <w:t>melakukan</w:t>
      </w:r>
      <w:proofErr w:type="spellEnd"/>
      <w:r w:rsidRPr="00DE2852">
        <w:rPr>
          <w:rFonts w:cs="Arial"/>
          <w:color w:val="000000" w:themeColor="text1"/>
          <w:szCs w:val="20"/>
        </w:rPr>
        <w:t xml:space="preserve"> </w:t>
      </w:r>
      <w:proofErr w:type="spellStart"/>
      <w:r w:rsidRPr="00DE2852">
        <w:rPr>
          <w:rFonts w:cs="Arial"/>
          <w:color w:val="000000" w:themeColor="text1"/>
          <w:szCs w:val="20"/>
        </w:rPr>
        <w:t>deteksi</w:t>
      </w:r>
      <w:proofErr w:type="spellEnd"/>
      <w:r w:rsidRPr="00DE2852">
        <w:rPr>
          <w:rFonts w:cs="Arial"/>
          <w:color w:val="000000" w:themeColor="text1"/>
          <w:szCs w:val="20"/>
        </w:rPr>
        <w:t xml:space="preserve"> </w:t>
      </w:r>
      <w:proofErr w:type="spellStart"/>
      <w:r w:rsidRPr="00DE2852">
        <w:rPr>
          <w:rFonts w:cs="Arial"/>
          <w:color w:val="000000" w:themeColor="text1"/>
          <w:szCs w:val="20"/>
        </w:rPr>
        <w:t>berbagai</w:t>
      </w:r>
      <w:proofErr w:type="spellEnd"/>
      <w:r w:rsidRPr="00DE2852">
        <w:rPr>
          <w:rFonts w:cs="Arial"/>
          <w:color w:val="000000" w:themeColor="text1"/>
          <w:szCs w:val="20"/>
        </w:rPr>
        <w:t xml:space="preserve"> </w:t>
      </w:r>
      <w:proofErr w:type="spellStart"/>
      <w:r w:rsidRPr="00DE2852">
        <w:rPr>
          <w:rFonts w:cs="Arial"/>
          <w:color w:val="000000" w:themeColor="text1"/>
          <w:szCs w:val="20"/>
        </w:rPr>
        <w:t>permasalahan</w:t>
      </w:r>
      <w:proofErr w:type="spellEnd"/>
      <w:r w:rsidRPr="00DE2852">
        <w:rPr>
          <w:rFonts w:cs="Arial"/>
          <w:color w:val="000000" w:themeColor="text1"/>
          <w:szCs w:val="20"/>
        </w:rPr>
        <w:t xml:space="preserve"> </w:t>
      </w:r>
      <w:proofErr w:type="spellStart"/>
      <w:r w:rsidRPr="00DE2852">
        <w:rPr>
          <w:rFonts w:cs="Arial"/>
          <w:color w:val="000000" w:themeColor="text1"/>
          <w:szCs w:val="20"/>
        </w:rPr>
        <w:t>kulit</w:t>
      </w:r>
      <w:proofErr w:type="spellEnd"/>
      <w:r w:rsidRPr="00DE2852">
        <w:rPr>
          <w:rFonts w:cs="Arial"/>
          <w:color w:val="000000" w:themeColor="text1"/>
          <w:szCs w:val="20"/>
        </w:rPr>
        <w:t xml:space="preserve"> </w:t>
      </w:r>
      <w:proofErr w:type="spellStart"/>
      <w:r w:rsidRPr="00DE2852">
        <w:rPr>
          <w:rFonts w:cs="Arial"/>
          <w:color w:val="000000" w:themeColor="text1"/>
          <w:szCs w:val="20"/>
        </w:rPr>
        <w:t>khususnya</w:t>
      </w:r>
      <w:proofErr w:type="spellEnd"/>
      <w:r w:rsidRPr="00DE2852">
        <w:rPr>
          <w:rFonts w:cs="Arial"/>
          <w:color w:val="000000" w:themeColor="text1"/>
          <w:szCs w:val="20"/>
        </w:rPr>
        <w:t xml:space="preserve"> pada </w:t>
      </w:r>
      <w:proofErr w:type="spellStart"/>
      <w:r w:rsidRPr="00DE2852">
        <w:rPr>
          <w:rFonts w:cs="Arial"/>
          <w:color w:val="000000" w:themeColor="text1"/>
          <w:szCs w:val="20"/>
        </w:rPr>
        <w:t>kulit</w:t>
      </w:r>
      <w:proofErr w:type="spellEnd"/>
      <w:r w:rsidRPr="00DE2852">
        <w:rPr>
          <w:rFonts w:cs="Arial"/>
          <w:color w:val="000000" w:themeColor="text1"/>
          <w:szCs w:val="20"/>
        </w:rPr>
        <w:t xml:space="preserve"> </w:t>
      </w:r>
      <w:proofErr w:type="spellStart"/>
      <w:r w:rsidRPr="00DE2852">
        <w:rPr>
          <w:rFonts w:cs="Arial"/>
          <w:color w:val="000000" w:themeColor="text1"/>
          <w:szCs w:val="20"/>
        </w:rPr>
        <w:t>wajah</w:t>
      </w:r>
      <w:proofErr w:type="spellEnd"/>
      <w:r>
        <w:rPr>
          <w:rFonts w:cs="Arial"/>
          <w:color w:val="000000" w:themeColor="text1"/>
          <w:szCs w:val="20"/>
        </w:rPr>
        <w:t xml:space="preserve"> </w:t>
      </w:r>
      <w:proofErr w:type="spellStart"/>
      <w:r>
        <w:rPr>
          <w:rFonts w:cs="Arial"/>
          <w:color w:val="000000" w:themeColor="text1"/>
          <w:szCs w:val="20"/>
        </w:rPr>
        <w:t>sehingga</w:t>
      </w:r>
      <w:proofErr w:type="spellEnd"/>
      <w:r>
        <w:rPr>
          <w:rFonts w:cs="Arial"/>
          <w:color w:val="000000" w:themeColor="text1"/>
          <w:szCs w:val="20"/>
        </w:rPr>
        <w:t xml:space="preserve"> </w:t>
      </w:r>
      <w:proofErr w:type="spellStart"/>
      <w:r>
        <w:rPr>
          <w:rFonts w:cs="Arial"/>
          <w:color w:val="000000" w:themeColor="text1"/>
          <w:szCs w:val="20"/>
        </w:rPr>
        <w:t>dapat</w:t>
      </w:r>
      <w:proofErr w:type="spellEnd"/>
      <w:r>
        <w:rPr>
          <w:rFonts w:cs="Arial"/>
          <w:color w:val="000000" w:themeColor="text1"/>
          <w:szCs w:val="20"/>
        </w:rPr>
        <w:t xml:space="preserve"> </w:t>
      </w:r>
      <w:proofErr w:type="spellStart"/>
      <w:r>
        <w:rPr>
          <w:rFonts w:cs="Arial"/>
          <w:color w:val="000000" w:themeColor="text1"/>
          <w:szCs w:val="20"/>
        </w:rPr>
        <w:t>memberikan</w:t>
      </w:r>
      <w:proofErr w:type="spellEnd"/>
      <w:r>
        <w:rPr>
          <w:rFonts w:cs="Arial"/>
          <w:color w:val="000000" w:themeColor="text1"/>
          <w:szCs w:val="20"/>
        </w:rPr>
        <w:t xml:space="preserve"> </w:t>
      </w:r>
      <w:proofErr w:type="spellStart"/>
      <w:r>
        <w:rPr>
          <w:rFonts w:cs="Arial"/>
          <w:color w:val="000000" w:themeColor="text1"/>
          <w:szCs w:val="20"/>
        </w:rPr>
        <w:t>manfaat</w:t>
      </w:r>
      <w:proofErr w:type="spellEnd"/>
      <w:r>
        <w:rPr>
          <w:rFonts w:cs="Arial"/>
          <w:color w:val="000000" w:themeColor="text1"/>
          <w:szCs w:val="20"/>
        </w:rPr>
        <w:t xml:space="preserve"> </w:t>
      </w:r>
      <w:proofErr w:type="spellStart"/>
      <w:r w:rsidRPr="00DE2852">
        <w:rPr>
          <w:rFonts w:cs="Arial"/>
          <w:color w:val="000000" w:themeColor="text1"/>
          <w:szCs w:val="20"/>
        </w:rPr>
        <w:t>bagi</w:t>
      </w:r>
      <w:proofErr w:type="spellEnd"/>
      <w:r w:rsidRPr="00DE2852">
        <w:rPr>
          <w:rFonts w:cs="Arial"/>
          <w:color w:val="000000" w:themeColor="text1"/>
          <w:szCs w:val="20"/>
        </w:rPr>
        <w:t xml:space="preserve"> </w:t>
      </w:r>
      <w:proofErr w:type="spellStart"/>
      <w:r w:rsidRPr="00DE2852">
        <w:rPr>
          <w:rFonts w:cs="Arial"/>
          <w:color w:val="000000" w:themeColor="text1"/>
          <w:szCs w:val="20"/>
        </w:rPr>
        <w:t>individu</w:t>
      </w:r>
      <w:proofErr w:type="spellEnd"/>
      <w:r w:rsidRPr="00DE2852">
        <w:rPr>
          <w:rFonts w:cs="Arial"/>
          <w:color w:val="000000" w:themeColor="text1"/>
          <w:szCs w:val="20"/>
        </w:rPr>
        <w:t xml:space="preserve">, </w:t>
      </w:r>
      <w:proofErr w:type="spellStart"/>
      <w:r w:rsidRPr="00DE2852">
        <w:rPr>
          <w:rFonts w:cs="Arial"/>
          <w:color w:val="000000" w:themeColor="text1"/>
          <w:szCs w:val="20"/>
        </w:rPr>
        <w:t>dokter</w:t>
      </w:r>
      <w:proofErr w:type="spellEnd"/>
      <w:r w:rsidRPr="00DE2852">
        <w:rPr>
          <w:rFonts w:cs="Arial"/>
          <w:color w:val="000000" w:themeColor="text1"/>
          <w:szCs w:val="20"/>
        </w:rPr>
        <w:t xml:space="preserve"> </w:t>
      </w:r>
      <w:proofErr w:type="spellStart"/>
      <w:r w:rsidRPr="00DE2852">
        <w:rPr>
          <w:rFonts w:cs="Arial"/>
          <w:color w:val="000000" w:themeColor="text1"/>
          <w:szCs w:val="20"/>
        </w:rPr>
        <w:t>kulit</w:t>
      </w:r>
      <w:proofErr w:type="spellEnd"/>
      <w:r w:rsidRPr="00DE2852">
        <w:rPr>
          <w:rFonts w:cs="Arial"/>
          <w:color w:val="000000" w:themeColor="text1"/>
          <w:szCs w:val="20"/>
        </w:rPr>
        <w:t xml:space="preserve">, </w:t>
      </w:r>
      <w:proofErr w:type="spellStart"/>
      <w:r w:rsidRPr="00DE2852">
        <w:rPr>
          <w:rFonts w:cs="Arial"/>
          <w:color w:val="000000" w:themeColor="text1"/>
          <w:szCs w:val="20"/>
        </w:rPr>
        <w:t>ahli</w:t>
      </w:r>
      <w:proofErr w:type="spellEnd"/>
      <w:r w:rsidRPr="00DE2852">
        <w:rPr>
          <w:rFonts w:cs="Arial"/>
          <w:color w:val="000000" w:themeColor="text1"/>
          <w:szCs w:val="20"/>
        </w:rPr>
        <w:t xml:space="preserve"> </w:t>
      </w:r>
      <w:proofErr w:type="spellStart"/>
      <w:r w:rsidRPr="00DE2852">
        <w:rPr>
          <w:rFonts w:cs="Arial"/>
          <w:color w:val="000000" w:themeColor="text1"/>
          <w:szCs w:val="20"/>
        </w:rPr>
        <w:t>kecantikan</w:t>
      </w:r>
      <w:proofErr w:type="spellEnd"/>
      <w:r w:rsidRPr="00DE2852">
        <w:rPr>
          <w:rFonts w:cs="Arial"/>
          <w:color w:val="000000" w:themeColor="text1"/>
          <w:szCs w:val="20"/>
        </w:rPr>
        <w:t xml:space="preserve">, dan </w:t>
      </w:r>
      <w:proofErr w:type="spellStart"/>
      <w:r w:rsidRPr="00DE2852">
        <w:rPr>
          <w:rFonts w:cs="Arial"/>
          <w:color w:val="000000" w:themeColor="text1"/>
          <w:szCs w:val="20"/>
        </w:rPr>
        <w:t>peneliti</w:t>
      </w:r>
      <w:proofErr w:type="spellEnd"/>
      <w:r w:rsidRPr="00DE2852">
        <w:rPr>
          <w:rFonts w:cs="Arial"/>
          <w:color w:val="000000" w:themeColor="text1"/>
          <w:szCs w:val="20"/>
        </w:rPr>
        <w:t xml:space="preserve"> </w:t>
      </w:r>
      <w:proofErr w:type="spellStart"/>
      <w:r w:rsidRPr="00DE2852">
        <w:rPr>
          <w:rFonts w:cs="Arial"/>
          <w:color w:val="000000" w:themeColor="text1"/>
          <w:szCs w:val="20"/>
        </w:rPr>
        <w:t>dalam</w:t>
      </w:r>
      <w:proofErr w:type="spellEnd"/>
      <w:r w:rsidRPr="00DE2852">
        <w:rPr>
          <w:rFonts w:cs="Arial"/>
          <w:color w:val="000000" w:themeColor="text1"/>
          <w:szCs w:val="20"/>
        </w:rPr>
        <w:t xml:space="preserve"> </w:t>
      </w:r>
      <w:proofErr w:type="spellStart"/>
      <w:r w:rsidRPr="00DE2852">
        <w:rPr>
          <w:rFonts w:cs="Arial"/>
          <w:color w:val="000000" w:themeColor="text1"/>
          <w:szCs w:val="20"/>
        </w:rPr>
        <w:t>menyediakan</w:t>
      </w:r>
      <w:proofErr w:type="spellEnd"/>
      <w:r w:rsidRPr="00DE2852">
        <w:rPr>
          <w:rFonts w:cs="Arial"/>
          <w:color w:val="000000" w:themeColor="text1"/>
          <w:szCs w:val="20"/>
        </w:rPr>
        <w:t xml:space="preserve"> </w:t>
      </w:r>
      <w:proofErr w:type="spellStart"/>
      <w:r w:rsidRPr="00DE2852">
        <w:rPr>
          <w:rFonts w:cs="Arial"/>
          <w:color w:val="000000" w:themeColor="text1"/>
          <w:szCs w:val="20"/>
        </w:rPr>
        <w:t>perawatan</w:t>
      </w:r>
      <w:proofErr w:type="spellEnd"/>
      <w:r w:rsidRPr="00DE2852">
        <w:rPr>
          <w:rFonts w:cs="Arial"/>
          <w:color w:val="000000" w:themeColor="text1"/>
          <w:szCs w:val="20"/>
        </w:rPr>
        <w:t xml:space="preserve"> dan </w:t>
      </w:r>
      <w:proofErr w:type="spellStart"/>
      <w:r w:rsidRPr="00DE2852">
        <w:rPr>
          <w:rFonts w:cs="Arial"/>
          <w:color w:val="000000" w:themeColor="text1"/>
          <w:szCs w:val="20"/>
        </w:rPr>
        <w:t>penanganan</w:t>
      </w:r>
      <w:proofErr w:type="spellEnd"/>
      <w:r w:rsidRPr="00DE2852">
        <w:rPr>
          <w:rFonts w:cs="Arial"/>
          <w:color w:val="000000" w:themeColor="text1"/>
          <w:szCs w:val="20"/>
        </w:rPr>
        <w:t xml:space="preserve"> yang </w:t>
      </w:r>
      <w:proofErr w:type="spellStart"/>
      <w:r w:rsidRPr="00DE2852">
        <w:rPr>
          <w:rFonts w:cs="Arial"/>
          <w:color w:val="000000" w:themeColor="text1"/>
          <w:szCs w:val="20"/>
        </w:rPr>
        <w:t>lebih</w:t>
      </w:r>
      <w:proofErr w:type="spellEnd"/>
      <w:r w:rsidRPr="00DE2852">
        <w:rPr>
          <w:rFonts w:cs="Arial"/>
          <w:color w:val="000000" w:themeColor="text1"/>
          <w:szCs w:val="20"/>
        </w:rPr>
        <w:t xml:space="preserve"> </w:t>
      </w:r>
      <w:proofErr w:type="spellStart"/>
      <w:r w:rsidRPr="00DE2852">
        <w:rPr>
          <w:rFonts w:cs="Arial"/>
          <w:color w:val="000000" w:themeColor="text1"/>
          <w:szCs w:val="20"/>
        </w:rPr>
        <w:t>tepat</w:t>
      </w:r>
      <w:proofErr w:type="spellEnd"/>
      <w:r w:rsidRPr="00DE2852">
        <w:rPr>
          <w:rFonts w:cs="Arial"/>
          <w:color w:val="000000" w:themeColor="text1"/>
          <w:szCs w:val="20"/>
        </w:rPr>
        <w:t xml:space="preserve"> dan </w:t>
      </w:r>
      <w:proofErr w:type="spellStart"/>
      <w:r w:rsidRPr="00DE2852">
        <w:rPr>
          <w:rFonts w:cs="Arial"/>
          <w:color w:val="000000" w:themeColor="text1"/>
          <w:szCs w:val="20"/>
        </w:rPr>
        <w:t>efektif</w:t>
      </w:r>
      <w:proofErr w:type="spellEnd"/>
      <w:sdt>
        <w:sdtPr>
          <w:rPr>
            <w:rFonts w:cs="Arial"/>
            <w:color w:val="000000"/>
            <w:szCs w:val="20"/>
          </w:rPr>
          <w:tag w:val="MENDELEY_CITATION_v3_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"/>
          <w:id w:val="835420860"/>
          <w:placeholder>
            <w:docPart w:val="DefaultPlaceholder_-1854013440"/>
          </w:placeholder>
        </w:sdtPr>
        <w:sdtEndPr/>
        <w:sdtContent>
          <w:r w:rsidR="00E6128F" w:rsidRPr="00E6128F">
            <w:rPr>
              <w:rFonts w:cs="Arial"/>
              <w:color w:val="000000"/>
              <w:szCs w:val="20"/>
            </w:rPr>
            <w:t>(</w:t>
          </w:r>
          <w:proofErr w:type="spellStart"/>
          <w:r w:rsidR="00E6128F" w:rsidRPr="00E6128F">
            <w:rPr>
              <w:rFonts w:cs="Arial"/>
              <w:color w:val="000000"/>
              <w:szCs w:val="20"/>
            </w:rPr>
            <w:t>Retno</w:t>
          </w:r>
          <w:proofErr w:type="spellEnd"/>
          <w:r w:rsidR="00E6128F" w:rsidRPr="00E6128F">
            <w:rPr>
              <w:rFonts w:cs="Arial"/>
              <w:color w:val="000000"/>
              <w:szCs w:val="20"/>
            </w:rPr>
            <w:t xml:space="preserve"> </w:t>
          </w:r>
          <w:proofErr w:type="spellStart"/>
          <w:r w:rsidR="00E6128F" w:rsidRPr="00E6128F">
            <w:rPr>
              <w:rFonts w:cs="Arial"/>
              <w:color w:val="000000"/>
              <w:szCs w:val="20"/>
            </w:rPr>
            <w:t>Hariatiningsih</w:t>
          </w:r>
          <w:proofErr w:type="spellEnd"/>
          <w:r w:rsidR="00E6128F" w:rsidRPr="00E6128F">
            <w:rPr>
              <w:rFonts w:cs="Arial"/>
              <w:color w:val="000000"/>
              <w:szCs w:val="20"/>
            </w:rPr>
            <w:t>, 2020)</w:t>
          </w:r>
        </w:sdtContent>
      </w:sdt>
      <w:r w:rsidRPr="00DE2852">
        <w:rPr>
          <w:rFonts w:cs="Arial"/>
          <w:color w:val="000000" w:themeColor="text1"/>
          <w:szCs w:val="20"/>
        </w:rPr>
        <w:t>.</w:t>
      </w:r>
      <w:r w:rsidRPr="00DE2852">
        <w:t xml:space="preserve"> </w:t>
      </w:r>
    </w:p>
    <w:p w14:paraId="4513ACE1" w14:textId="5BF85348" w:rsidR="00F74FEA" w:rsidRPr="00A968B1" w:rsidRDefault="00051D17" w:rsidP="00710FEC">
      <w:pPr>
        <w:shd w:val="clear" w:color="auto" w:fill="FFFFFF"/>
        <w:rPr>
          <w:rFonts w:cs="Arial"/>
          <w:color w:val="000000" w:themeColor="text1"/>
          <w:szCs w:val="20"/>
          <w:lang w:val="id-ID"/>
        </w:rPr>
      </w:pPr>
      <w:r w:rsidRPr="00DE2852">
        <w:rPr>
          <w:rFonts w:cs="Arial"/>
          <w:color w:val="000000" w:themeColor="text1"/>
          <w:szCs w:val="20"/>
          <w:lang w:val="id-ID"/>
        </w:rPr>
        <w:t xml:space="preserve">Penelitian ini bertujuan untuk menerapkan algoritma </w:t>
      </w:r>
      <w:r w:rsidRPr="004E33DA">
        <w:rPr>
          <w:rFonts w:cs="Arial"/>
          <w:i/>
          <w:iCs/>
          <w:color w:val="000000" w:themeColor="text1"/>
          <w:szCs w:val="20"/>
          <w:lang w:val="id-ID"/>
        </w:rPr>
        <w:t xml:space="preserve">transfer </w:t>
      </w:r>
      <w:proofErr w:type="spellStart"/>
      <w:r w:rsidRPr="004E33DA">
        <w:rPr>
          <w:rFonts w:cs="Arial"/>
          <w:i/>
          <w:iCs/>
          <w:color w:val="000000" w:themeColor="text1"/>
          <w:szCs w:val="20"/>
          <w:lang w:val="id-ID"/>
        </w:rPr>
        <w:t>learning</w:t>
      </w:r>
      <w:proofErr w:type="spellEnd"/>
      <w:r w:rsidRPr="00304009">
        <w:rPr>
          <w:rFonts w:cs="Arial"/>
          <w:color w:val="000000" w:themeColor="text1"/>
          <w:szCs w:val="20"/>
          <w:lang w:val="id-ID"/>
        </w:rPr>
        <w:t xml:space="preserve"> </w:t>
      </w:r>
      <w:r w:rsidRPr="00DE2852">
        <w:rPr>
          <w:rFonts w:cs="Arial"/>
          <w:color w:val="000000" w:themeColor="text1"/>
          <w:szCs w:val="20"/>
          <w:lang w:val="id-ID"/>
        </w:rPr>
        <w:t>dalam deteksi permasalahan kulit wajah berbasis citra.</w:t>
      </w:r>
      <w:r>
        <w:rPr>
          <w:rFonts w:cs="Arial"/>
          <w:color w:val="000000" w:themeColor="text1"/>
          <w:szCs w:val="20"/>
        </w:rPr>
        <w:t xml:space="preserve"> </w:t>
      </w:r>
      <w:proofErr w:type="spellStart"/>
      <w:r w:rsidR="00F74FEA">
        <w:rPr>
          <w:rFonts w:cs="Arial"/>
          <w:color w:val="000000" w:themeColor="text1"/>
          <w:szCs w:val="20"/>
        </w:rPr>
        <w:t>Deteksi</w:t>
      </w:r>
      <w:proofErr w:type="spellEnd"/>
      <w:r w:rsidR="00F74FEA">
        <w:rPr>
          <w:rFonts w:cs="Arial"/>
          <w:color w:val="000000" w:themeColor="text1"/>
          <w:szCs w:val="20"/>
        </w:rPr>
        <w:t xml:space="preserve"> </w:t>
      </w:r>
      <w:proofErr w:type="spellStart"/>
      <w:r w:rsidR="00F74FEA">
        <w:rPr>
          <w:rFonts w:cs="Arial"/>
          <w:color w:val="000000" w:themeColor="text1"/>
          <w:szCs w:val="20"/>
        </w:rPr>
        <w:t>permasalahan</w:t>
      </w:r>
      <w:proofErr w:type="spellEnd"/>
      <w:r w:rsidR="00F74FEA">
        <w:rPr>
          <w:rFonts w:cs="Arial"/>
          <w:color w:val="000000" w:themeColor="text1"/>
          <w:szCs w:val="20"/>
        </w:rPr>
        <w:t xml:space="preserve"> </w:t>
      </w:r>
      <w:proofErr w:type="spellStart"/>
      <w:r w:rsidR="00F74FEA">
        <w:rPr>
          <w:rFonts w:cs="Arial"/>
          <w:color w:val="000000" w:themeColor="text1"/>
          <w:szCs w:val="20"/>
        </w:rPr>
        <w:t>kulit</w:t>
      </w:r>
      <w:proofErr w:type="spellEnd"/>
      <w:r w:rsidR="00F74FEA">
        <w:rPr>
          <w:rFonts w:cs="Arial"/>
          <w:color w:val="000000" w:themeColor="text1"/>
          <w:szCs w:val="20"/>
        </w:rPr>
        <w:t xml:space="preserve"> </w:t>
      </w:r>
      <w:proofErr w:type="spellStart"/>
      <w:r w:rsidR="00F74FEA">
        <w:rPr>
          <w:rFonts w:cs="Arial"/>
          <w:color w:val="000000" w:themeColor="text1"/>
          <w:szCs w:val="20"/>
        </w:rPr>
        <w:t>wajah</w:t>
      </w:r>
      <w:proofErr w:type="spellEnd"/>
      <w:r w:rsidR="00F74FEA">
        <w:rPr>
          <w:rFonts w:cs="Arial"/>
          <w:color w:val="000000" w:themeColor="text1"/>
          <w:szCs w:val="20"/>
        </w:rPr>
        <w:t xml:space="preserve"> </w:t>
      </w:r>
      <w:proofErr w:type="spellStart"/>
      <w:r w:rsidR="00F74FEA">
        <w:rPr>
          <w:rFonts w:cs="Arial"/>
          <w:color w:val="000000" w:themeColor="text1"/>
          <w:szCs w:val="20"/>
        </w:rPr>
        <w:t>menggunakan</w:t>
      </w:r>
      <w:proofErr w:type="spellEnd"/>
      <w:r w:rsidR="00F74FEA">
        <w:rPr>
          <w:rFonts w:cs="Arial"/>
          <w:color w:val="000000" w:themeColor="text1"/>
          <w:szCs w:val="20"/>
        </w:rPr>
        <w:t xml:space="preserve"> </w:t>
      </w:r>
      <w:proofErr w:type="spellStart"/>
      <w:r w:rsidR="00F74FEA">
        <w:rPr>
          <w:rFonts w:cs="Arial"/>
          <w:color w:val="000000" w:themeColor="text1"/>
          <w:szCs w:val="20"/>
        </w:rPr>
        <w:t>algoritma</w:t>
      </w:r>
      <w:proofErr w:type="spellEnd"/>
      <w:r w:rsidR="00F74FEA">
        <w:rPr>
          <w:rFonts w:cs="Arial"/>
          <w:color w:val="000000" w:themeColor="text1"/>
          <w:szCs w:val="20"/>
        </w:rPr>
        <w:t xml:space="preserve"> </w:t>
      </w:r>
      <w:r w:rsidR="00F74FEA" w:rsidRPr="00CD16EE">
        <w:rPr>
          <w:rFonts w:cs="Arial"/>
          <w:i/>
          <w:iCs/>
          <w:color w:val="000000" w:themeColor="text1"/>
          <w:szCs w:val="20"/>
        </w:rPr>
        <w:t>transfer learning</w:t>
      </w:r>
      <w:r w:rsidR="00F74FEA">
        <w:rPr>
          <w:rFonts w:cs="Arial"/>
          <w:color w:val="000000" w:themeColor="text1"/>
          <w:szCs w:val="20"/>
        </w:rPr>
        <w:t xml:space="preserve"> </w:t>
      </w:r>
      <w:proofErr w:type="spellStart"/>
      <w:r w:rsidR="00F74FEA" w:rsidRPr="00DE2852">
        <w:rPr>
          <w:rFonts w:cs="Arial"/>
          <w:color w:val="000000" w:themeColor="text1"/>
          <w:szCs w:val="20"/>
        </w:rPr>
        <w:t>memiliki</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potensi</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untuk</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memberikan</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sumbangan</w:t>
      </w:r>
      <w:proofErr w:type="spellEnd"/>
      <w:r w:rsidR="00F74FEA" w:rsidRPr="00DE2852">
        <w:rPr>
          <w:rFonts w:cs="Arial"/>
          <w:color w:val="000000" w:themeColor="text1"/>
          <w:szCs w:val="20"/>
        </w:rPr>
        <w:t xml:space="preserve"> yang </w:t>
      </w:r>
      <w:proofErr w:type="spellStart"/>
      <w:r w:rsidR="00F74FEA" w:rsidRPr="00DE2852">
        <w:rPr>
          <w:rFonts w:cs="Arial"/>
          <w:color w:val="000000" w:themeColor="text1"/>
          <w:szCs w:val="20"/>
        </w:rPr>
        <w:t>berarti</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dalam</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pengembangan</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bidang</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pengolahan</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citra</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kulit</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wajah</w:t>
      </w:r>
      <w:proofErr w:type="spellEnd"/>
      <w:r w:rsidR="00F74FEA" w:rsidRPr="00DE2852">
        <w:rPr>
          <w:rFonts w:cs="Arial"/>
          <w:color w:val="000000" w:themeColor="text1"/>
          <w:szCs w:val="20"/>
        </w:rPr>
        <w:t xml:space="preserve"> dan </w:t>
      </w:r>
      <w:proofErr w:type="spellStart"/>
      <w:r w:rsidR="00F74FEA" w:rsidRPr="00DE2852">
        <w:rPr>
          <w:rFonts w:cs="Arial"/>
          <w:color w:val="000000" w:themeColor="text1"/>
          <w:szCs w:val="20"/>
        </w:rPr>
        <w:t>perawatan</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kulit</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secara</w:t>
      </w:r>
      <w:proofErr w:type="spellEnd"/>
      <w:r w:rsidR="00F74FEA" w:rsidRPr="00DE2852">
        <w:rPr>
          <w:rFonts w:cs="Arial"/>
          <w:color w:val="000000" w:themeColor="text1"/>
          <w:szCs w:val="20"/>
        </w:rPr>
        <w:t xml:space="preserve"> </w:t>
      </w:r>
      <w:proofErr w:type="spellStart"/>
      <w:r w:rsidR="00F74FEA" w:rsidRPr="00DE2852">
        <w:rPr>
          <w:rFonts w:cs="Arial"/>
          <w:color w:val="000000" w:themeColor="text1"/>
          <w:szCs w:val="20"/>
        </w:rPr>
        <w:t>keseluruhan</w:t>
      </w:r>
      <w:proofErr w:type="spellEnd"/>
      <w:r w:rsidR="00F74FEA" w:rsidRPr="00DE2852">
        <w:rPr>
          <w:rFonts w:cs="Arial"/>
          <w:color w:val="000000" w:themeColor="text1"/>
          <w:szCs w:val="20"/>
        </w:rPr>
        <w:t>.</w:t>
      </w:r>
      <w:r>
        <w:rPr>
          <w:rFonts w:cs="Arial"/>
          <w:color w:val="000000" w:themeColor="text1"/>
          <w:szCs w:val="20"/>
        </w:rPr>
        <w:t xml:space="preserve"> </w:t>
      </w:r>
      <w:r w:rsidR="00F74FEA" w:rsidRPr="00DE2852">
        <w:rPr>
          <w:rFonts w:cs="Arial"/>
          <w:color w:val="000000" w:themeColor="text1"/>
          <w:szCs w:val="20"/>
          <w:lang w:val="id-ID"/>
        </w:rPr>
        <w:t xml:space="preserve">Pendekatan penelitian ini menggabungkan </w:t>
      </w:r>
      <w:r w:rsidR="00F74FEA" w:rsidRPr="004E33DA">
        <w:rPr>
          <w:rFonts w:cs="Arial"/>
          <w:i/>
          <w:iCs/>
          <w:color w:val="000000" w:themeColor="text1"/>
          <w:szCs w:val="20"/>
          <w:lang w:val="id-ID"/>
        </w:rPr>
        <w:t xml:space="preserve">transfer </w:t>
      </w:r>
      <w:proofErr w:type="spellStart"/>
      <w:r w:rsidR="00F74FEA" w:rsidRPr="004E33DA">
        <w:rPr>
          <w:rFonts w:cs="Arial"/>
          <w:i/>
          <w:iCs/>
          <w:color w:val="000000" w:themeColor="text1"/>
          <w:szCs w:val="20"/>
          <w:lang w:val="id-ID"/>
        </w:rPr>
        <w:t>learning</w:t>
      </w:r>
      <w:proofErr w:type="spellEnd"/>
      <w:r w:rsidR="00F74FEA" w:rsidRPr="00DE2852">
        <w:rPr>
          <w:rFonts w:cs="Arial"/>
          <w:color w:val="000000" w:themeColor="text1"/>
          <w:szCs w:val="20"/>
          <w:lang w:val="id-ID"/>
        </w:rPr>
        <w:t xml:space="preserve"> dengan teknik pengolahan citra digital dan pengenalan pola untuk mengembangkan model yang efektif </w:t>
      </w:r>
      <w:r w:rsidR="00F74FEA" w:rsidRPr="000B3BE3">
        <w:rPr>
          <w:rFonts w:cs="Arial"/>
          <w:color w:val="000000" w:themeColor="text1"/>
          <w:szCs w:val="20"/>
          <w:lang w:val="id-ID"/>
        </w:rPr>
        <w:t xml:space="preserve">dengan tingkat performansi yang baik </w:t>
      </w:r>
      <w:r w:rsidR="00F74FEA" w:rsidRPr="00DE2852">
        <w:rPr>
          <w:rFonts w:cs="Arial"/>
          <w:color w:val="000000" w:themeColor="text1"/>
          <w:szCs w:val="20"/>
          <w:lang w:val="id-ID"/>
        </w:rPr>
        <w:t>dalam mengidentifikasi jenis permasalahan kulit wajah. Penelitian ini diharapkan dapat memberikan kontribusi signifikan dalam pengembangan teknik pengenalan dan analisis citra kulit wajah.</w:t>
      </w:r>
    </w:p>
    <w:p w14:paraId="1EDC0F87" w14:textId="77777777" w:rsidR="00F74FEA" w:rsidRDefault="00F74FEA" w:rsidP="006F421D">
      <w:pPr>
        <w:pStyle w:val="Heading1"/>
      </w:pPr>
      <w:r w:rsidRPr="00817B2C">
        <w:t xml:space="preserve">METODE </w:t>
      </w:r>
      <w:r w:rsidRPr="00710FEC">
        <w:t>PENELITIAN</w:t>
      </w:r>
    </w:p>
    <w:p w14:paraId="29879EC4" w14:textId="3A2A989B" w:rsidR="00F74FEA" w:rsidRPr="00D8689A" w:rsidRDefault="00F74FEA" w:rsidP="00187A9F">
      <w:pPr>
        <w:pStyle w:val="ListParagraph"/>
        <w:numPr>
          <w:ilvl w:val="1"/>
          <w:numId w:val="29"/>
        </w:numPr>
        <w:shd w:val="clear" w:color="auto" w:fill="FFFFFF"/>
        <w:spacing w:before="200" w:after="200"/>
        <w:rPr>
          <w:rFonts w:cs="Arial"/>
          <w:b/>
          <w:bCs/>
          <w:color w:val="000000" w:themeColor="text1"/>
          <w:szCs w:val="20"/>
        </w:rPr>
      </w:pPr>
      <w:r w:rsidRPr="00D8689A">
        <w:rPr>
          <w:rFonts w:cs="Arial"/>
          <w:b/>
          <w:bCs/>
          <w:color w:val="000000" w:themeColor="text1"/>
          <w:szCs w:val="20"/>
        </w:rPr>
        <w:t>Dataset</w:t>
      </w:r>
    </w:p>
    <w:p w14:paraId="5AFF1A8A" w14:textId="2B4AFF5E" w:rsidR="00F74FEA" w:rsidRPr="00CD6B68" w:rsidRDefault="00B6779E" w:rsidP="00710FEC">
      <w:pPr>
        <w:shd w:val="clear" w:color="auto" w:fill="FFFFFF"/>
        <w:rPr>
          <w:rFonts w:cs="Arial"/>
          <w:color w:val="000000" w:themeColor="text1"/>
          <w:szCs w:val="20"/>
          <w:lang w:val="de-DE"/>
        </w:rPr>
      </w:pPr>
      <w:proofErr w:type="spellStart"/>
      <w:r w:rsidRPr="000B3BE3">
        <w:rPr>
          <w:rFonts w:cs="Arial"/>
          <w:color w:val="000000" w:themeColor="text1"/>
          <w:szCs w:val="20"/>
        </w:rPr>
        <w:t>Penelitian</w:t>
      </w:r>
      <w:proofErr w:type="spellEnd"/>
      <w:r w:rsidRPr="000B3BE3">
        <w:rPr>
          <w:rFonts w:cs="Arial"/>
          <w:color w:val="000000" w:themeColor="text1"/>
          <w:szCs w:val="20"/>
        </w:rPr>
        <w:t xml:space="preserve"> </w:t>
      </w:r>
      <w:proofErr w:type="spellStart"/>
      <w:r w:rsidRPr="000B3BE3">
        <w:rPr>
          <w:rFonts w:cs="Arial"/>
          <w:color w:val="000000" w:themeColor="text1"/>
          <w:szCs w:val="20"/>
        </w:rPr>
        <w:t>ini</w:t>
      </w:r>
      <w:proofErr w:type="spellEnd"/>
      <w:r w:rsidRPr="000B3BE3">
        <w:rPr>
          <w:rFonts w:cs="Arial"/>
          <w:color w:val="000000" w:themeColor="text1"/>
          <w:szCs w:val="20"/>
        </w:rPr>
        <w:t xml:space="preserve"> </w:t>
      </w:r>
      <w:proofErr w:type="spellStart"/>
      <w:r w:rsidRPr="000B3BE3">
        <w:rPr>
          <w:rFonts w:cs="Arial"/>
          <w:color w:val="000000" w:themeColor="text1"/>
          <w:szCs w:val="20"/>
        </w:rPr>
        <w:t>menggunakan</w:t>
      </w:r>
      <w:proofErr w:type="spellEnd"/>
      <w:r w:rsidRPr="000B3BE3">
        <w:rPr>
          <w:rFonts w:cs="Arial"/>
          <w:color w:val="000000" w:themeColor="text1"/>
          <w:szCs w:val="20"/>
        </w:rPr>
        <w:t xml:space="preserve"> </w:t>
      </w:r>
      <w:proofErr w:type="spellStart"/>
      <w:r w:rsidRPr="000B3BE3">
        <w:rPr>
          <w:rFonts w:cs="Arial"/>
          <w:color w:val="000000" w:themeColor="text1"/>
          <w:szCs w:val="20"/>
        </w:rPr>
        <w:t>citra</w:t>
      </w:r>
      <w:proofErr w:type="spellEnd"/>
      <w:r w:rsidRPr="000B3BE3">
        <w:rPr>
          <w:rFonts w:cs="Arial"/>
          <w:color w:val="000000" w:themeColor="text1"/>
          <w:szCs w:val="20"/>
        </w:rPr>
        <w:t xml:space="preserve"> </w:t>
      </w:r>
      <w:proofErr w:type="spellStart"/>
      <w:r w:rsidRPr="000B3BE3">
        <w:rPr>
          <w:rFonts w:cs="Arial"/>
          <w:color w:val="000000" w:themeColor="text1"/>
          <w:szCs w:val="20"/>
        </w:rPr>
        <w:t>permasalahan</w:t>
      </w:r>
      <w:proofErr w:type="spellEnd"/>
      <w:r w:rsidRPr="000B3BE3">
        <w:rPr>
          <w:rFonts w:cs="Arial"/>
          <w:color w:val="000000" w:themeColor="text1"/>
          <w:szCs w:val="20"/>
        </w:rPr>
        <w:t xml:space="preserve"> </w:t>
      </w:r>
      <w:proofErr w:type="spellStart"/>
      <w:r w:rsidRPr="000B3BE3">
        <w:rPr>
          <w:rFonts w:cs="Arial"/>
          <w:color w:val="000000" w:themeColor="text1"/>
          <w:szCs w:val="20"/>
        </w:rPr>
        <w:t>kulit</w:t>
      </w:r>
      <w:proofErr w:type="spellEnd"/>
      <w:r w:rsidRPr="000B3BE3">
        <w:rPr>
          <w:rFonts w:cs="Arial"/>
          <w:color w:val="000000" w:themeColor="text1"/>
          <w:szCs w:val="20"/>
        </w:rPr>
        <w:t xml:space="preserve"> </w:t>
      </w:r>
      <w:proofErr w:type="spellStart"/>
      <w:r w:rsidRPr="000B3BE3">
        <w:rPr>
          <w:rFonts w:cs="Arial"/>
          <w:color w:val="000000" w:themeColor="text1"/>
          <w:szCs w:val="20"/>
        </w:rPr>
        <w:t>wajah</w:t>
      </w:r>
      <w:proofErr w:type="spellEnd"/>
      <w:r w:rsidR="00CD6B68" w:rsidRPr="00CD6B68">
        <w:rPr>
          <w:rFonts w:cs="Arial"/>
          <w:color w:val="000000" w:themeColor="text1"/>
          <w:szCs w:val="20"/>
        </w:rPr>
        <w:t xml:space="preserve">, </w:t>
      </w:r>
      <w:proofErr w:type="spellStart"/>
      <w:r w:rsidR="00CD6B68" w:rsidRPr="00CD6B68">
        <w:rPr>
          <w:rFonts w:cs="Arial"/>
          <w:color w:val="000000" w:themeColor="text1"/>
          <w:szCs w:val="20"/>
        </w:rPr>
        <w:t>termasuk</w:t>
      </w:r>
      <w:proofErr w:type="spellEnd"/>
      <w:r w:rsidRPr="000B3BE3">
        <w:rPr>
          <w:rFonts w:cs="Arial"/>
          <w:color w:val="000000" w:themeColor="text1"/>
          <w:szCs w:val="20"/>
        </w:rPr>
        <w:t xml:space="preserve"> </w:t>
      </w:r>
      <w:proofErr w:type="spellStart"/>
      <w:r w:rsidRPr="000B3BE3">
        <w:rPr>
          <w:rFonts w:cs="Arial"/>
          <w:color w:val="000000" w:themeColor="text1"/>
          <w:szCs w:val="20"/>
        </w:rPr>
        <w:t>citra</w:t>
      </w:r>
      <w:proofErr w:type="spellEnd"/>
      <w:r w:rsidRPr="000B3BE3">
        <w:rPr>
          <w:rFonts w:cs="Arial"/>
          <w:color w:val="000000" w:themeColor="text1"/>
          <w:szCs w:val="20"/>
        </w:rPr>
        <w:t xml:space="preserve"> </w:t>
      </w:r>
      <w:proofErr w:type="spellStart"/>
      <w:r w:rsidRPr="000B3BE3">
        <w:rPr>
          <w:rFonts w:cs="Arial"/>
          <w:color w:val="000000" w:themeColor="text1"/>
          <w:szCs w:val="20"/>
        </w:rPr>
        <w:t>kulit</w:t>
      </w:r>
      <w:proofErr w:type="spellEnd"/>
      <w:r w:rsidRPr="000B3BE3">
        <w:rPr>
          <w:rFonts w:cs="Arial"/>
          <w:color w:val="000000" w:themeColor="text1"/>
          <w:szCs w:val="20"/>
        </w:rPr>
        <w:t xml:space="preserve"> </w:t>
      </w:r>
      <w:proofErr w:type="spellStart"/>
      <w:r w:rsidRPr="000B3BE3">
        <w:rPr>
          <w:rFonts w:cs="Arial"/>
          <w:color w:val="000000" w:themeColor="text1"/>
          <w:szCs w:val="20"/>
        </w:rPr>
        <w:t>kusam</w:t>
      </w:r>
      <w:proofErr w:type="spellEnd"/>
      <w:r w:rsidRPr="000B3BE3">
        <w:rPr>
          <w:rFonts w:cs="Arial"/>
          <w:color w:val="000000" w:themeColor="text1"/>
          <w:szCs w:val="20"/>
        </w:rPr>
        <w:t xml:space="preserve">, </w:t>
      </w:r>
      <w:proofErr w:type="spellStart"/>
      <w:r w:rsidRPr="000B3BE3">
        <w:rPr>
          <w:rFonts w:cs="Arial"/>
          <w:color w:val="000000" w:themeColor="text1"/>
          <w:szCs w:val="20"/>
        </w:rPr>
        <w:t>komedo</w:t>
      </w:r>
      <w:proofErr w:type="spellEnd"/>
      <w:r w:rsidRPr="000B3BE3">
        <w:rPr>
          <w:rFonts w:cs="Arial"/>
          <w:color w:val="000000" w:themeColor="text1"/>
          <w:szCs w:val="20"/>
        </w:rPr>
        <w:t xml:space="preserve">, </w:t>
      </w:r>
      <w:proofErr w:type="spellStart"/>
      <w:r w:rsidRPr="000B3BE3">
        <w:rPr>
          <w:rFonts w:cs="Arial"/>
          <w:color w:val="000000" w:themeColor="text1"/>
          <w:szCs w:val="20"/>
        </w:rPr>
        <w:t>kerutan</w:t>
      </w:r>
      <w:proofErr w:type="spellEnd"/>
      <w:r w:rsidR="00CD6B68" w:rsidRPr="00CD6B68">
        <w:rPr>
          <w:rFonts w:cs="Arial"/>
          <w:color w:val="000000" w:themeColor="text1"/>
          <w:szCs w:val="20"/>
        </w:rPr>
        <w:t>,</w:t>
      </w:r>
      <w:r w:rsidRPr="000B3BE3">
        <w:rPr>
          <w:rFonts w:cs="Arial"/>
          <w:color w:val="000000" w:themeColor="text1"/>
          <w:szCs w:val="20"/>
        </w:rPr>
        <w:t xml:space="preserve"> dan </w:t>
      </w:r>
      <w:proofErr w:type="spellStart"/>
      <w:r w:rsidRPr="000B3BE3">
        <w:rPr>
          <w:rFonts w:cs="Arial"/>
          <w:color w:val="000000" w:themeColor="text1"/>
          <w:szCs w:val="20"/>
        </w:rPr>
        <w:t>jerawat</w:t>
      </w:r>
      <w:proofErr w:type="spellEnd"/>
      <w:r w:rsidRPr="000B3BE3">
        <w:rPr>
          <w:rFonts w:cs="Arial"/>
          <w:color w:val="000000" w:themeColor="text1"/>
          <w:szCs w:val="20"/>
        </w:rPr>
        <w:t>.</w:t>
      </w:r>
      <w:r w:rsidR="00CD6B68" w:rsidRPr="00CD6B68">
        <w:rPr>
          <w:rFonts w:cs="Arial"/>
          <w:color w:val="000000" w:themeColor="text1"/>
          <w:szCs w:val="20"/>
        </w:rPr>
        <w:t xml:space="preserve"> </w:t>
      </w:r>
      <w:r w:rsidRPr="00CD6B68">
        <w:rPr>
          <w:rFonts w:cs="Arial"/>
          <w:color w:val="000000" w:themeColor="text1"/>
          <w:szCs w:val="20"/>
        </w:rPr>
        <w:t xml:space="preserve">Dataset </w:t>
      </w:r>
      <w:r w:rsidR="00CD6B68">
        <w:rPr>
          <w:rFonts w:cs="Arial"/>
          <w:color w:val="000000" w:themeColor="text1"/>
          <w:szCs w:val="20"/>
        </w:rPr>
        <w:t xml:space="preserve">yang </w:t>
      </w:r>
      <w:proofErr w:type="spellStart"/>
      <w:r w:rsidR="00CD6B68">
        <w:rPr>
          <w:rFonts w:cs="Arial"/>
          <w:color w:val="000000" w:themeColor="text1"/>
          <w:szCs w:val="20"/>
        </w:rPr>
        <w:t>digun</w:t>
      </w:r>
      <w:r w:rsidR="00187A9F">
        <w:rPr>
          <w:rFonts w:cs="Arial"/>
          <w:color w:val="000000" w:themeColor="text1"/>
          <w:szCs w:val="20"/>
        </w:rPr>
        <w:t>a</w:t>
      </w:r>
      <w:r w:rsidR="00CD6B68">
        <w:rPr>
          <w:rFonts w:cs="Arial"/>
          <w:color w:val="000000" w:themeColor="text1"/>
          <w:szCs w:val="20"/>
        </w:rPr>
        <w:t>kan</w:t>
      </w:r>
      <w:proofErr w:type="spellEnd"/>
      <w:r w:rsidR="00CD6B68">
        <w:rPr>
          <w:rFonts w:cs="Arial"/>
          <w:color w:val="000000" w:themeColor="text1"/>
          <w:szCs w:val="20"/>
        </w:rPr>
        <w:t xml:space="preserve"> </w:t>
      </w:r>
      <w:proofErr w:type="spellStart"/>
      <w:r w:rsidR="00CD6B68">
        <w:rPr>
          <w:rFonts w:cs="Arial"/>
          <w:color w:val="000000" w:themeColor="text1"/>
          <w:szCs w:val="20"/>
        </w:rPr>
        <w:t>sebanyak</w:t>
      </w:r>
      <w:proofErr w:type="spellEnd"/>
      <w:r w:rsidR="00CD6B68" w:rsidRPr="00CD6B68">
        <w:rPr>
          <w:rFonts w:cs="Arial"/>
          <w:color w:val="000000" w:themeColor="text1"/>
          <w:szCs w:val="20"/>
        </w:rPr>
        <w:t xml:space="preserve"> 1000 </w:t>
      </w:r>
      <w:proofErr w:type="spellStart"/>
      <w:r w:rsidR="00CD6B68" w:rsidRPr="00CD6B68">
        <w:rPr>
          <w:rFonts w:cs="Arial"/>
          <w:color w:val="000000" w:themeColor="text1"/>
          <w:szCs w:val="20"/>
        </w:rPr>
        <w:t>citra</w:t>
      </w:r>
      <w:proofErr w:type="spellEnd"/>
      <w:r w:rsidR="00CD6B68">
        <w:rPr>
          <w:rFonts w:cs="Arial"/>
          <w:color w:val="000000" w:themeColor="text1"/>
          <w:szCs w:val="20"/>
        </w:rPr>
        <w:t xml:space="preserve"> yang</w:t>
      </w:r>
      <w:r w:rsidR="00CD6B68" w:rsidRPr="00CD6B68">
        <w:rPr>
          <w:rFonts w:cs="Arial"/>
          <w:color w:val="000000" w:themeColor="text1"/>
          <w:szCs w:val="20"/>
        </w:rPr>
        <w:t xml:space="preserve"> </w:t>
      </w:r>
      <w:proofErr w:type="spellStart"/>
      <w:r w:rsidRPr="00CD6B68">
        <w:rPr>
          <w:rFonts w:cs="Arial"/>
          <w:color w:val="000000" w:themeColor="text1"/>
          <w:szCs w:val="20"/>
        </w:rPr>
        <w:t>dikumpulkan</w:t>
      </w:r>
      <w:proofErr w:type="spellEnd"/>
      <w:r w:rsidRPr="00CD6B68">
        <w:rPr>
          <w:rFonts w:cs="Arial"/>
          <w:color w:val="000000" w:themeColor="text1"/>
          <w:szCs w:val="20"/>
        </w:rPr>
        <w:t xml:space="preserve"> </w:t>
      </w:r>
      <w:proofErr w:type="spellStart"/>
      <w:r w:rsidR="00B2477E" w:rsidRPr="00CD6B68">
        <w:rPr>
          <w:rFonts w:cs="Arial"/>
          <w:color w:val="000000" w:themeColor="text1"/>
          <w:szCs w:val="20"/>
        </w:rPr>
        <w:t>melalui</w:t>
      </w:r>
      <w:proofErr w:type="spellEnd"/>
      <w:r w:rsidRPr="00B6779E">
        <w:rPr>
          <w:rFonts w:cs="Arial"/>
          <w:color w:val="000000" w:themeColor="text1"/>
          <w:szCs w:val="20"/>
        </w:rPr>
        <w:t xml:space="preserve"> </w:t>
      </w:r>
      <w:proofErr w:type="spellStart"/>
      <w:r w:rsidRPr="00B6779E">
        <w:rPr>
          <w:rFonts w:cs="Arial"/>
          <w:color w:val="000000" w:themeColor="text1"/>
          <w:szCs w:val="20"/>
        </w:rPr>
        <w:t>akuisisi</w:t>
      </w:r>
      <w:proofErr w:type="spellEnd"/>
      <w:r w:rsidRPr="00B6779E">
        <w:rPr>
          <w:rFonts w:cs="Arial"/>
          <w:color w:val="000000" w:themeColor="text1"/>
          <w:szCs w:val="20"/>
        </w:rPr>
        <w:t xml:space="preserve"> data dan </w:t>
      </w:r>
      <w:proofErr w:type="spellStart"/>
      <w:r w:rsidRPr="00B6779E">
        <w:rPr>
          <w:rFonts w:cs="Arial"/>
          <w:color w:val="000000" w:themeColor="text1"/>
          <w:szCs w:val="20"/>
        </w:rPr>
        <w:t>studi</w:t>
      </w:r>
      <w:proofErr w:type="spellEnd"/>
      <w:r w:rsidRPr="00B6779E">
        <w:rPr>
          <w:rFonts w:cs="Arial"/>
          <w:color w:val="000000" w:themeColor="text1"/>
          <w:szCs w:val="20"/>
        </w:rPr>
        <w:t xml:space="preserve"> </w:t>
      </w:r>
      <w:proofErr w:type="spellStart"/>
      <w:r w:rsidRPr="00B6779E">
        <w:rPr>
          <w:rFonts w:cs="Arial"/>
          <w:color w:val="000000" w:themeColor="text1"/>
          <w:szCs w:val="20"/>
        </w:rPr>
        <w:t>literatur</w:t>
      </w:r>
      <w:proofErr w:type="spellEnd"/>
      <w:r w:rsidRPr="00B6779E">
        <w:rPr>
          <w:rFonts w:cs="Arial"/>
          <w:color w:val="000000" w:themeColor="text1"/>
          <w:szCs w:val="20"/>
        </w:rPr>
        <w:t xml:space="preserve"> </w:t>
      </w:r>
      <w:proofErr w:type="spellStart"/>
      <w:r w:rsidR="00B2477E">
        <w:rPr>
          <w:rFonts w:cs="Arial"/>
          <w:color w:val="000000" w:themeColor="text1"/>
          <w:szCs w:val="20"/>
        </w:rPr>
        <w:t>dari</w:t>
      </w:r>
      <w:proofErr w:type="spellEnd"/>
      <w:r w:rsidR="00B2477E">
        <w:rPr>
          <w:rFonts w:cs="Arial"/>
          <w:color w:val="000000" w:themeColor="text1"/>
          <w:szCs w:val="20"/>
        </w:rPr>
        <w:t xml:space="preserve"> </w:t>
      </w:r>
      <w:proofErr w:type="spellStart"/>
      <w:r w:rsidR="00CD6B68" w:rsidRPr="00CD6B68">
        <w:rPr>
          <w:rFonts w:cs="Arial"/>
          <w:color w:val="000000" w:themeColor="text1"/>
          <w:szCs w:val="20"/>
        </w:rPr>
        <w:t>sumber</w:t>
      </w:r>
      <w:proofErr w:type="spellEnd"/>
      <w:r w:rsidR="00CD6B68" w:rsidRPr="00CD6B68">
        <w:rPr>
          <w:rFonts w:cs="Arial"/>
          <w:color w:val="000000" w:themeColor="text1"/>
          <w:szCs w:val="20"/>
        </w:rPr>
        <w:t xml:space="preserve"> </w:t>
      </w:r>
      <w:r w:rsidR="00B2477E">
        <w:rPr>
          <w:rFonts w:cs="Arial"/>
          <w:color w:val="000000" w:themeColor="text1"/>
          <w:szCs w:val="20"/>
        </w:rPr>
        <w:t xml:space="preserve">yang </w:t>
      </w:r>
      <w:proofErr w:type="spellStart"/>
      <w:r w:rsidR="00B2477E">
        <w:rPr>
          <w:rFonts w:cs="Arial"/>
          <w:color w:val="000000" w:themeColor="text1"/>
          <w:szCs w:val="20"/>
        </w:rPr>
        <w:t>tersedia</w:t>
      </w:r>
      <w:proofErr w:type="spellEnd"/>
      <w:r w:rsidR="00B2477E">
        <w:rPr>
          <w:rFonts w:cs="Arial"/>
          <w:color w:val="000000" w:themeColor="text1"/>
          <w:szCs w:val="20"/>
        </w:rPr>
        <w:t xml:space="preserve"> </w:t>
      </w:r>
      <w:proofErr w:type="spellStart"/>
      <w:r w:rsidR="00B2477E">
        <w:rPr>
          <w:rFonts w:cs="Arial"/>
          <w:color w:val="000000" w:themeColor="text1"/>
          <w:szCs w:val="20"/>
        </w:rPr>
        <w:t>secara</w:t>
      </w:r>
      <w:proofErr w:type="spellEnd"/>
      <w:r w:rsidR="00B2477E">
        <w:rPr>
          <w:rFonts w:cs="Arial"/>
          <w:color w:val="000000" w:themeColor="text1"/>
          <w:szCs w:val="20"/>
        </w:rPr>
        <w:t xml:space="preserve"> </w:t>
      </w:r>
      <w:proofErr w:type="spellStart"/>
      <w:r w:rsidR="00B2477E">
        <w:rPr>
          <w:rFonts w:cs="Arial"/>
          <w:color w:val="000000" w:themeColor="text1"/>
          <w:szCs w:val="20"/>
        </w:rPr>
        <w:t>publik</w:t>
      </w:r>
      <w:proofErr w:type="spellEnd"/>
      <w:r w:rsidR="00CD6B68" w:rsidRPr="00CD6B68">
        <w:rPr>
          <w:rFonts w:cs="Arial"/>
          <w:color w:val="000000" w:themeColor="text1"/>
          <w:szCs w:val="20"/>
        </w:rPr>
        <w:t>.</w:t>
      </w:r>
      <w:r w:rsidR="00B2477E">
        <w:rPr>
          <w:rFonts w:cs="Arial"/>
          <w:color w:val="000000" w:themeColor="text1"/>
          <w:szCs w:val="20"/>
        </w:rPr>
        <w:t xml:space="preserve"> </w:t>
      </w:r>
      <w:r w:rsidR="00F74FEA" w:rsidRPr="00CD6B68">
        <w:rPr>
          <w:rFonts w:cs="Arial"/>
          <w:color w:val="000000" w:themeColor="text1"/>
          <w:szCs w:val="20"/>
          <w:lang w:val="de-DE"/>
        </w:rPr>
        <w:t xml:space="preserve">Dataset </w:t>
      </w:r>
      <w:r w:rsidR="00CD6B68" w:rsidRPr="00CD6B68">
        <w:rPr>
          <w:rFonts w:cs="Arial"/>
          <w:color w:val="000000" w:themeColor="text1"/>
          <w:szCs w:val="20"/>
          <w:lang w:val="de-DE"/>
        </w:rPr>
        <w:t>tersebut dibagi menjadi empat</w:t>
      </w:r>
      <w:r w:rsidR="00E07C2D" w:rsidRPr="00CD6B68">
        <w:rPr>
          <w:rFonts w:cs="Arial"/>
          <w:color w:val="000000" w:themeColor="text1"/>
          <w:szCs w:val="20"/>
          <w:lang w:val="de-DE"/>
        </w:rPr>
        <w:t xml:space="preserve"> kategori</w:t>
      </w:r>
      <w:r w:rsidR="00CD6B68" w:rsidRPr="00CD6B68">
        <w:rPr>
          <w:rFonts w:cs="Arial"/>
          <w:color w:val="000000" w:themeColor="text1"/>
          <w:szCs w:val="20"/>
          <w:lang w:val="de-DE"/>
        </w:rPr>
        <w:t>:</w:t>
      </w:r>
      <w:r w:rsidR="00E07C2D" w:rsidRPr="00CD6B68">
        <w:rPr>
          <w:rFonts w:cs="Arial"/>
          <w:color w:val="000000" w:themeColor="text1"/>
          <w:szCs w:val="20"/>
          <w:lang w:val="de-DE"/>
        </w:rPr>
        <w:t xml:space="preserve"> kulit kusam, komedo,</w:t>
      </w:r>
      <w:r w:rsidR="00F74FEA" w:rsidRPr="00CD6B68">
        <w:rPr>
          <w:rFonts w:cs="Arial"/>
          <w:color w:val="000000" w:themeColor="text1"/>
          <w:szCs w:val="20"/>
          <w:lang w:val="de-DE"/>
        </w:rPr>
        <w:t xml:space="preserve"> </w:t>
      </w:r>
      <w:r w:rsidR="0037517E" w:rsidRPr="00CD6B68">
        <w:rPr>
          <w:rFonts w:cs="Arial"/>
          <w:color w:val="000000" w:themeColor="text1"/>
          <w:szCs w:val="20"/>
          <w:lang w:val="de-DE"/>
        </w:rPr>
        <w:t>jerawat</w:t>
      </w:r>
      <w:r w:rsidR="00CD6B68" w:rsidRPr="00CD6B68">
        <w:rPr>
          <w:rFonts w:cs="Arial"/>
          <w:color w:val="000000" w:themeColor="text1"/>
          <w:szCs w:val="20"/>
          <w:lang w:val="de-DE"/>
        </w:rPr>
        <w:t>,</w:t>
      </w:r>
      <w:r w:rsidR="0037517E" w:rsidRPr="00CD6B68">
        <w:rPr>
          <w:rFonts w:cs="Arial"/>
          <w:color w:val="000000" w:themeColor="text1"/>
          <w:szCs w:val="20"/>
          <w:lang w:val="de-DE"/>
        </w:rPr>
        <w:t xml:space="preserve"> dan kerutan. </w:t>
      </w:r>
      <w:r w:rsidR="00CD6B68" w:rsidRPr="00CD6B68">
        <w:rPr>
          <w:rFonts w:cs="Arial"/>
          <w:color w:val="000000" w:themeColor="text1"/>
          <w:szCs w:val="20"/>
          <w:lang w:val="de-DE"/>
        </w:rPr>
        <w:t>Sumber dataset berasal</w:t>
      </w:r>
      <w:r w:rsidR="00F74FEA" w:rsidRPr="00CD6B68">
        <w:rPr>
          <w:rFonts w:cs="Arial"/>
          <w:color w:val="000000" w:themeColor="text1"/>
          <w:szCs w:val="20"/>
          <w:lang w:val="de-DE"/>
        </w:rPr>
        <w:t xml:space="preserve"> dari </w:t>
      </w:r>
      <w:r w:rsidR="0037517E" w:rsidRPr="00CD6B68">
        <w:rPr>
          <w:rFonts w:cs="Arial"/>
          <w:color w:val="000000" w:themeColor="text1"/>
          <w:szCs w:val="20"/>
          <w:lang w:val="de-DE"/>
        </w:rPr>
        <w:t xml:space="preserve">berbagai </w:t>
      </w:r>
      <w:r w:rsidR="00CD6B68" w:rsidRPr="00CD6B68">
        <w:rPr>
          <w:rFonts w:cs="Arial"/>
          <w:color w:val="000000" w:themeColor="text1"/>
          <w:szCs w:val="20"/>
          <w:lang w:val="de-DE"/>
        </w:rPr>
        <w:t xml:space="preserve">platform </w:t>
      </w:r>
      <w:r w:rsidR="0037517E" w:rsidRPr="00CD6B68">
        <w:rPr>
          <w:rFonts w:cs="Arial"/>
          <w:color w:val="000000" w:themeColor="text1"/>
          <w:szCs w:val="20"/>
          <w:lang w:val="de-DE"/>
        </w:rPr>
        <w:t xml:space="preserve">publik dan data medis dengan anotasi permasalahan kulit yang beragam. Salah satu sumber data </w:t>
      </w:r>
      <w:r w:rsidR="00CD6B68" w:rsidRPr="00CD6B68">
        <w:rPr>
          <w:rFonts w:cs="Arial"/>
          <w:color w:val="000000" w:themeColor="text1"/>
          <w:szCs w:val="20"/>
          <w:lang w:val="de-DE"/>
        </w:rPr>
        <w:t>adalah</w:t>
      </w:r>
      <w:r w:rsidR="0037517E" w:rsidRPr="00CD6B68">
        <w:rPr>
          <w:rFonts w:cs="Arial"/>
          <w:color w:val="000000" w:themeColor="text1"/>
          <w:szCs w:val="20"/>
          <w:lang w:val="de-DE"/>
        </w:rPr>
        <w:t xml:space="preserve"> website </w:t>
      </w:r>
      <w:r w:rsidR="00F74FEA" w:rsidRPr="004F1E84">
        <w:rPr>
          <w:rFonts w:cs="Arial"/>
          <w:i/>
          <w:color w:val="000000" w:themeColor="text1"/>
          <w:szCs w:val="20"/>
          <w:lang w:val="de-DE"/>
        </w:rPr>
        <w:t>https</w:t>
      </w:r>
      <w:r w:rsidR="00F74FEA" w:rsidRPr="00CD6B68">
        <w:rPr>
          <w:rFonts w:cs="Arial"/>
          <w:color w:val="000000" w:themeColor="text1"/>
          <w:szCs w:val="20"/>
          <w:lang w:val="de-DE"/>
        </w:rPr>
        <w:t>://</w:t>
      </w:r>
      <w:r w:rsidR="00F74FEA" w:rsidRPr="004F1E84">
        <w:rPr>
          <w:rFonts w:cs="Arial"/>
          <w:i/>
          <w:color w:val="000000" w:themeColor="text1"/>
          <w:szCs w:val="20"/>
          <w:lang w:val="de-DE"/>
        </w:rPr>
        <w:t>universe</w:t>
      </w:r>
      <w:r w:rsidR="00F74FEA" w:rsidRPr="00CD6B68">
        <w:rPr>
          <w:rFonts w:cs="Arial"/>
          <w:color w:val="000000" w:themeColor="text1"/>
          <w:szCs w:val="20"/>
          <w:lang w:val="de-DE"/>
        </w:rPr>
        <w:t>.</w:t>
      </w:r>
      <w:r w:rsidR="00F74FEA" w:rsidRPr="004F1E84">
        <w:rPr>
          <w:rFonts w:cs="Arial"/>
          <w:i/>
          <w:color w:val="000000" w:themeColor="text1"/>
          <w:szCs w:val="20"/>
          <w:lang w:val="de-DE"/>
        </w:rPr>
        <w:t>roboflow</w:t>
      </w:r>
      <w:r w:rsidR="00F74FEA" w:rsidRPr="00CD6B68">
        <w:rPr>
          <w:rFonts w:cs="Arial"/>
          <w:color w:val="000000" w:themeColor="text1"/>
          <w:szCs w:val="20"/>
          <w:lang w:val="de-DE"/>
        </w:rPr>
        <w:t>.</w:t>
      </w:r>
      <w:r w:rsidR="00F74FEA" w:rsidRPr="004F1E84">
        <w:rPr>
          <w:rFonts w:cs="Arial"/>
          <w:i/>
          <w:color w:val="000000" w:themeColor="text1"/>
          <w:szCs w:val="20"/>
          <w:lang w:val="de-DE"/>
        </w:rPr>
        <w:t>com</w:t>
      </w:r>
      <w:r w:rsidR="00CD6B68" w:rsidRPr="00CD6B68">
        <w:rPr>
          <w:rFonts w:cs="Arial"/>
          <w:color w:val="000000" w:themeColor="text1"/>
          <w:szCs w:val="20"/>
          <w:lang w:val="de-DE"/>
        </w:rPr>
        <w:t>,</w:t>
      </w:r>
      <w:r w:rsidR="0037517E" w:rsidRPr="00CD6B68">
        <w:rPr>
          <w:rFonts w:cs="Arial"/>
          <w:color w:val="000000" w:themeColor="text1"/>
          <w:szCs w:val="20"/>
          <w:lang w:val="de-DE"/>
        </w:rPr>
        <w:t xml:space="preserve"> yang menyediakan akses ke dataset </w:t>
      </w:r>
      <w:r w:rsidR="00F74FEA" w:rsidRPr="00CD6B68">
        <w:rPr>
          <w:rFonts w:cs="Arial"/>
          <w:color w:val="000000" w:themeColor="text1"/>
          <w:szCs w:val="20"/>
          <w:lang w:val="de-DE"/>
        </w:rPr>
        <w:t xml:space="preserve">citra kulit </w:t>
      </w:r>
      <w:r w:rsidR="0037517E" w:rsidRPr="00CD6B68">
        <w:rPr>
          <w:rFonts w:cs="Arial"/>
          <w:color w:val="000000" w:themeColor="text1"/>
          <w:szCs w:val="20"/>
          <w:lang w:val="de-DE"/>
        </w:rPr>
        <w:t xml:space="preserve">dengan berbagai kondisi. Pengumpulan data dari berbagai sumber ini memastikan </w:t>
      </w:r>
      <w:r w:rsidR="00CD6B68" w:rsidRPr="00CD6B68">
        <w:rPr>
          <w:rFonts w:cs="Arial"/>
          <w:color w:val="000000" w:themeColor="text1"/>
          <w:szCs w:val="20"/>
          <w:lang w:val="de-DE"/>
        </w:rPr>
        <w:t>keberagaman dataset</w:t>
      </w:r>
      <w:r w:rsidR="0037517E" w:rsidRPr="00CD6B68">
        <w:rPr>
          <w:rFonts w:cs="Arial"/>
          <w:color w:val="000000" w:themeColor="text1"/>
          <w:szCs w:val="20"/>
          <w:lang w:val="de-DE"/>
        </w:rPr>
        <w:t xml:space="preserve">, mendukung validitas dan generalisasi penerapan algoritma </w:t>
      </w:r>
      <w:r w:rsidR="0037517E" w:rsidRPr="003B466A">
        <w:rPr>
          <w:rFonts w:cs="Arial"/>
          <w:i/>
          <w:iCs/>
          <w:color w:val="000000" w:themeColor="text1"/>
          <w:szCs w:val="20"/>
          <w:lang w:val="de-DE"/>
        </w:rPr>
        <w:t>transfer learning</w:t>
      </w:r>
      <w:r w:rsidR="0037517E" w:rsidRPr="00CD6B68">
        <w:rPr>
          <w:rFonts w:cs="Arial"/>
          <w:color w:val="000000" w:themeColor="text1"/>
          <w:szCs w:val="20"/>
          <w:lang w:val="de-DE"/>
        </w:rPr>
        <w:t>.</w:t>
      </w:r>
      <w:r w:rsidR="00F74FEA" w:rsidRPr="00CD6B68">
        <w:rPr>
          <w:rFonts w:cs="Arial"/>
          <w:color w:val="000000" w:themeColor="text1"/>
          <w:szCs w:val="20"/>
          <w:lang w:val="de-DE"/>
        </w:rPr>
        <w:t xml:space="preserve"> Contoh dataset dapat dilihat pada </w:t>
      </w:r>
      <w:r w:rsidR="006C1239" w:rsidRPr="00CD6B68">
        <w:rPr>
          <w:rFonts w:cs="Arial"/>
          <w:color w:val="000000" w:themeColor="text1"/>
          <w:szCs w:val="20"/>
          <w:lang w:val="de-DE"/>
        </w:rPr>
        <w:t>Tabel 1</w:t>
      </w:r>
      <w:r w:rsidR="00CD6B68" w:rsidRPr="00CD6B68">
        <w:rPr>
          <w:rFonts w:cs="Arial"/>
          <w:color w:val="000000" w:themeColor="text1"/>
          <w:szCs w:val="20"/>
          <w:lang w:val="de-DE"/>
        </w:rPr>
        <w:t>.</w:t>
      </w:r>
      <w:r w:rsidR="00F74FEA" w:rsidRPr="00CD6B68">
        <w:rPr>
          <w:rFonts w:cs="Arial"/>
          <w:color w:val="000000" w:themeColor="text1"/>
          <w:szCs w:val="20"/>
          <w:lang w:val="de-DE"/>
        </w:rPr>
        <w:t>berikut</w:t>
      </w:r>
      <w:r w:rsidR="006C1239" w:rsidRPr="00CD6B68">
        <w:rPr>
          <w:rFonts w:cs="Arial"/>
          <w:color w:val="000000" w:themeColor="text1"/>
          <w:szCs w:val="20"/>
          <w:lang w:val="de-DE"/>
        </w:rPr>
        <w:t>.</w:t>
      </w:r>
    </w:p>
    <w:p w14:paraId="3D98C15A" w14:textId="36E60215" w:rsidR="00844E0C" w:rsidRDefault="00725756" w:rsidP="00893AC7">
      <w:pPr>
        <w:pStyle w:val="Caption"/>
        <w:spacing w:before="240" w:after="120"/>
      </w:pPr>
      <w:r>
        <w:t xml:space="preserve">Tabel </w:t>
      </w:r>
      <w:fldSimple w:instr=" SEQ Tabel \* ARABIC ">
        <w:r w:rsidR="00893AC7">
          <w:rPr>
            <w:noProof/>
          </w:rPr>
          <w:t>1</w:t>
        </w:r>
      </w:fldSimple>
      <w:r>
        <w:t xml:space="preserve"> </w:t>
      </w:r>
      <w:proofErr w:type="spellStart"/>
      <w:r w:rsidR="00844E0C">
        <w:t>Contoh</w:t>
      </w:r>
      <w:proofErr w:type="spellEnd"/>
      <w:r w:rsidR="00844E0C">
        <w:t xml:space="preserve"> Dataset</w:t>
      </w:r>
    </w:p>
    <w:tbl>
      <w:tblPr>
        <w:tblW w:w="0" w:type="auto"/>
        <w:jc w:val="center"/>
        <w:tblLayout w:type="fixed"/>
        <w:tblLook w:val="0000" w:firstRow="0" w:lastRow="0" w:firstColumn="0" w:lastColumn="0" w:noHBand="0" w:noVBand="0"/>
      </w:tblPr>
      <w:tblGrid>
        <w:gridCol w:w="561"/>
        <w:gridCol w:w="3692"/>
        <w:gridCol w:w="2017"/>
      </w:tblGrid>
      <w:tr w:rsidR="00F74FEA" w:rsidRPr="00817B2C" w14:paraId="44F9408D" w14:textId="77777777" w:rsidTr="00116282">
        <w:trPr>
          <w:cantSplit/>
          <w:trHeight w:val="470"/>
          <w:jc w:val="center"/>
        </w:trPr>
        <w:tc>
          <w:tcPr>
            <w:tcW w:w="561" w:type="dxa"/>
            <w:tcBorders>
              <w:top w:val="single" w:sz="4" w:space="0" w:color="auto"/>
              <w:bottom w:val="single" w:sz="4" w:space="0" w:color="auto"/>
            </w:tcBorders>
            <w:shd w:val="clear" w:color="auto" w:fill="auto"/>
            <w:vAlign w:val="center"/>
          </w:tcPr>
          <w:p w14:paraId="07A9F568" w14:textId="77777777" w:rsidR="00F74FEA" w:rsidRPr="00817B2C" w:rsidRDefault="00F74FEA" w:rsidP="00116282">
            <w:pPr>
              <w:jc w:val="center"/>
              <w:rPr>
                <w:rFonts w:cs="Arial"/>
                <w:color w:val="000000" w:themeColor="text1"/>
              </w:rPr>
            </w:pPr>
            <w:r w:rsidRPr="00817B2C">
              <w:rPr>
                <w:rFonts w:cs="Arial"/>
                <w:b/>
                <w:color w:val="000000" w:themeColor="text1"/>
                <w:szCs w:val="20"/>
                <w:lang w:val="ms-MY" w:eastAsia="ms-MY"/>
              </w:rPr>
              <w:t>No</w:t>
            </w:r>
            <w:r>
              <w:rPr>
                <w:rFonts w:cs="Arial"/>
                <w:b/>
                <w:color w:val="000000" w:themeColor="text1"/>
                <w:szCs w:val="20"/>
                <w:lang w:val="ms-MY" w:eastAsia="ms-MY"/>
              </w:rPr>
              <w:t>.</w:t>
            </w:r>
          </w:p>
        </w:tc>
        <w:tc>
          <w:tcPr>
            <w:tcW w:w="3692" w:type="dxa"/>
            <w:tcBorders>
              <w:top w:val="single" w:sz="4" w:space="0" w:color="auto"/>
            </w:tcBorders>
            <w:shd w:val="clear" w:color="auto" w:fill="auto"/>
            <w:vAlign w:val="center"/>
          </w:tcPr>
          <w:p w14:paraId="1E383F05" w14:textId="77777777" w:rsidR="00F74FEA" w:rsidRDefault="00F74FEA" w:rsidP="00116282">
            <w:pPr>
              <w:jc w:val="center"/>
              <w:rPr>
                <w:rFonts w:cs="Arial"/>
                <w:b/>
                <w:color w:val="000000" w:themeColor="text1"/>
                <w:szCs w:val="20"/>
                <w:lang w:val="ms-MY" w:eastAsia="ms-MY"/>
              </w:rPr>
            </w:pPr>
            <w:r>
              <w:rPr>
                <w:rFonts w:cs="Arial"/>
                <w:b/>
                <w:color w:val="000000" w:themeColor="text1"/>
                <w:szCs w:val="20"/>
                <w:lang w:val="ms-MY" w:eastAsia="ms-MY"/>
              </w:rPr>
              <w:t xml:space="preserve">Dataset </w:t>
            </w:r>
          </w:p>
          <w:p w14:paraId="6ED66B0B" w14:textId="77777777" w:rsidR="00F74FEA" w:rsidRPr="00817B2C" w:rsidRDefault="00F74FEA" w:rsidP="00116282">
            <w:pPr>
              <w:jc w:val="center"/>
              <w:rPr>
                <w:rFonts w:cs="Arial"/>
                <w:color w:val="000000" w:themeColor="text1"/>
              </w:rPr>
            </w:pPr>
            <w:r>
              <w:rPr>
                <w:rFonts w:cs="Arial"/>
                <w:b/>
                <w:color w:val="000000" w:themeColor="text1"/>
                <w:szCs w:val="20"/>
                <w:lang w:val="ms-MY" w:eastAsia="ms-MY"/>
              </w:rPr>
              <w:t>(citra permasalahan kulit wajah)</w:t>
            </w:r>
          </w:p>
        </w:tc>
        <w:tc>
          <w:tcPr>
            <w:tcW w:w="2017" w:type="dxa"/>
            <w:tcBorders>
              <w:top w:val="single" w:sz="4" w:space="0" w:color="auto"/>
              <w:bottom w:val="single" w:sz="4" w:space="0" w:color="auto"/>
            </w:tcBorders>
            <w:shd w:val="clear" w:color="auto" w:fill="auto"/>
            <w:vAlign w:val="center"/>
          </w:tcPr>
          <w:p w14:paraId="32D58919" w14:textId="77777777" w:rsidR="00F74FEA" w:rsidRPr="00817B2C" w:rsidRDefault="00F74FEA" w:rsidP="00116282">
            <w:pPr>
              <w:jc w:val="center"/>
              <w:rPr>
                <w:rFonts w:cs="Arial"/>
                <w:color w:val="000000" w:themeColor="text1"/>
              </w:rPr>
            </w:pPr>
            <w:r>
              <w:rPr>
                <w:rFonts w:cs="Arial"/>
                <w:b/>
                <w:i/>
                <w:iCs/>
                <w:color w:val="000000" w:themeColor="text1"/>
                <w:szCs w:val="20"/>
                <w:lang w:val="ms-MY" w:eastAsia="ms-MY"/>
              </w:rPr>
              <w:t xml:space="preserve">Kelas </w:t>
            </w:r>
          </w:p>
        </w:tc>
      </w:tr>
      <w:tr w:rsidR="00F74FEA" w:rsidRPr="00817B2C" w14:paraId="71EA27B8" w14:textId="77777777" w:rsidTr="00116282">
        <w:trPr>
          <w:trHeight w:val="20"/>
          <w:jc w:val="center"/>
        </w:trPr>
        <w:tc>
          <w:tcPr>
            <w:tcW w:w="561" w:type="dxa"/>
            <w:tcBorders>
              <w:top w:val="single" w:sz="4" w:space="0" w:color="auto"/>
            </w:tcBorders>
            <w:shd w:val="clear" w:color="auto" w:fill="auto"/>
            <w:vAlign w:val="center"/>
          </w:tcPr>
          <w:p w14:paraId="292E2B1B" w14:textId="77777777" w:rsidR="00F74FEA" w:rsidRPr="00817B2C" w:rsidRDefault="00F74FEA" w:rsidP="00116282">
            <w:pPr>
              <w:spacing w:line="276" w:lineRule="auto"/>
              <w:jc w:val="center"/>
              <w:rPr>
                <w:rFonts w:cs="Arial"/>
                <w:color w:val="000000" w:themeColor="text1"/>
              </w:rPr>
            </w:pPr>
            <w:r w:rsidRPr="00817B2C">
              <w:rPr>
                <w:rFonts w:cs="Arial"/>
                <w:color w:val="000000" w:themeColor="text1"/>
                <w:szCs w:val="20"/>
                <w:lang w:val="ms-MY" w:eastAsia="ms-MY"/>
              </w:rPr>
              <w:t>1</w:t>
            </w:r>
          </w:p>
        </w:tc>
        <w:tc>
          <w:tcPr>
            <w:tcW w:w="3692" w:type="dxa"/>
            <w:tcBorders>
              <w:top w:val="single" w:sz="4" w:space="0" w:color="auto"/>
            </w:tcBorders>
            <w:shd w:val="clear" w:color="auto" w:fill="auto"/>
            <w:vAlign w:val="center"/>
          </w:tcPr>
          <w:p w14:paraId="6B386207" w14:textId="77777777" w:rsidR="00F74FEA" w:rsidRPr="00817B2C" w:rsidRDefault="00F74FEA" w:rsidP="00116282">
            <w:pPr>
              <w:spacing w:line="276" w:lineRule="auto"/>
              <w:jc w:val="center"/>
              <w:rPr>
                <w:rFonts w:cs="Arial"/>
                <w:color w:val="000000" w:themeColor="text1"/>
              </w:rPr>
            </w:pPr>
            <w:r>
              <w:rPr>
                <w:noProof/>
              </w:rPr>
              <w:drawing>
                <wp:inline distT="0" distB="0" distL="0" distR="0" wp14:anchorId="2F6015AF" wp14:editId="142CB145">
                  <wp:extent cx="609115" cy="483929"/>
                  <wp:effectExtent l="0" t="0" r="635" b="0"/>
                  <wp:docPr id="1231177174" name="Picture 1231177174" descr="19,138 Dull Fac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9,138 Dull Face Images, Stock Photos &amp; Vectors | Shutterstoc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29" r="11066" b="11108"/>
                          <a:stretch/>
                        </pic:blipFill>
                        <pic:spPr bwMode="auto">
                          <a:xfrm>
                            <a:off x="0" y="0"/>
                            <a:ext cx="643782" cy="511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17" w:type="dxa"/>
            <w:tcBorders>
              <w:top w:val="single" w:sz="4" w:space="0" w:color="auto"/>
            </w:tcBorders>
            <w:shd w:val="clear" w:color="auto" w:fill="auto"/>
            <w:vAlign w:val="center"/>
          </w:tcPr>
          <w:p w14:paraId="6D15A1B9" w14:textId="77777777" w:rsidR="00F74FEA" w:rsidRPr="0045711B" w:rsidRDefault="00F74FEA" w:rsidP="00116282">
            <w:pPr>
              <w:spacing w:line="276" w:lineRule="auto"/>
              <w:jc w:val="center"/>
              <w:rPr>
                <w:rFonts w:cs="Arial"/>
                <w:bCs/>
                <w:color w:val="000000" w:themeColor="text1"/>
              </w:rPr>
            </w:pPr>
            <w:r w:rsidRPr="0045711B">
              <w:rPr>
                <w:rFonts w:cs="Arial"/>
                <w:bCs/>
                <w:color w:val="000000" w:themeColor="text1"/>
                <w:szCs w:val="20"/>
                <w:lang w:val="ms-MY" w:eastAsia="ms-MY"/>
              </w:rPr>
              <w:t>Citra kulit kusam</w:t>
            </w:r>
          </w:p>
        </w:tc>
      </w:tr>
      <w:tr w:rsidR="00F74FEA" w:rsidRPr="00817B2C" w14:paraId="147CCF32" w14:textId="77777777" w:rsidTr="00116282">
        <w:trPr>
          <w:trHeight w:val="20"/>
          <w:jc w:val="center"/>
        </w:trPr>
        <w:tc>
          <w:tcPr>
            <w:tcW w:w="561" w:type="dxa"/>
            <w:shd w:val="clear" w:color="auto" w:fill="auto"/>
            <w:vAlign w:val="center"/>
          </w:tcPr>
          <w:p w14:paraId="3F02C53D" w14:textId="77777777" w:rsidR="00F74FEA" w:rsidRPr="00817B2C" w:rsidRDefault="00F74FEA" w:rsidP="00116282">
            <w:pPr>
              <w:spacing w:line="276" w:lineRule="auto"/>
              <w:jc w:val="center"/>
              <w:rPr>
                <w:rFonts w:cs="Arial"/>
                <w:color w:val="000000" w:themeColor="text1"/>
              </w:rPr>
            </w:pPr>
            <w:r w:rsidRPr="00817B2C">
              <w:rPr>
                <w:rFonts w:cs="Arial"/>
                <w:color w:val="000000" w:themeColor="text1"/>
                <w:szCs w:val="20"/>
                <w:lang w:val="ms-MY" w:eastAsia="ms-MY"/>
              </w:rPr>
              <w:t>2</w:t>
            </w:r>
          </w:p>
        </w:tc>
        <w:tc>
          <w:tcPr>
            <w:tcW w:w="3692" w:type="dxa"/>
            <w:shd w:val="clear" w:color="auto" w:fill="auto"/>
            <w:vAlign w:val="center"/>
          </w:tcPr>
          <w:p w14:paraId="685597B0" w14:textId="77777777" w:rsidR="00F74FEA" w:rsidRPr="00817B2C" w:rsidRDefault="00F74FEA" w:rsidP="00116282">
            <w:pPr>
              <w:spacing w:line="276" w:lineRule="auto"/>
              <w:jc w:val="center"/>
              <w:rPr>
                <w:rFonts w:cs="Arial"/>
                <w:color w:val="000000" w:themeColor="text1"/>
              </w:rPr>
            </w:pPr>
            <w:r>
              <w:rPr>
                <w:noProof/>
              </w:rPr>
              <w:drawing>
                <wp:inline distT="0" distB="0" distL="0" distR="0" wp14:anchorId="11995D9D" wp14:editId="43A916B1">
                  <wp:extent cx="621417" cy="546847"/>
                  <wp:effectExtent l="0" t="0" r="7620" b="5715"/>
                  <wp:docPr id="301824843" name="Picture 30182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252" cy="581022"/>
                          </a:xfrm>
                          <a:prstGeom prst="rect">
                            <a:avLst/>
                          </a:prstGeom>
                          <a:noFill/>
                          <a:ln>
                            <a:noFill/>
                          </a:ln>
                        </pic:spPr>
                      </pic:pic>
                    </a:graphicData>
                  </a:graphic>
                </wp:inline>
              </w:drawing>
            </w:r>
          </w:p>
        </w:tc>
        <w:tc>
          <w:tcPr>
            <w:tcW w:w="2017" w:type="dxa"/>
            <w:shd w:val="clear" w:color="auto" w:fill="auto"/>
            <w:vAlign w:val="center"/>
          </w:tcPr>
          <w:p w14:paraId="36A935AC" w14:textId="77777777" w:rsidR="00F74FEA" w:rsidRPr="0045711B" w:rsidRDefault="00F74FEA" w:rsidP="00116282">
            <w:pPr>
              <w:spacing w:line="276" w:lineRule="auto"/>
              <w:jc w:val="center"/>
              <w:rPr>
                <w:rFonts w:cs="Arial"/>
                <w:bCs/>
                <w:color w:val="000000" w:themeColor="text1"/>
              </w:rPr>
            </w:pPr>
            <w:r w:rsidRPr="0045711B">
              <w:rPr>
                <w:rFonts w:cs="Arial"/>
                <w:bCs/>
                <w:color w:val="000000" w:themeColor="text1"/>
                <w:szCs w:val="20"/>
                <w:lang w:val="ms-MY" w:eastAsia="ms-MY"/>
              </w:rPr>
              <w:t>Citra komedo</w:t>
            </w:r>
          </w:p>
        </w:tc>
      </w:tr>
      <w:tr w:rsidR="00F74FEA" w:rsidRPr="00817B2C" w14:paraId="70C51129" w14:textId="77777777" w:rsidTr="00116282">
        <w:trPr>
          <w:trHeight w:val="20"/>
          <w:jc w:val="center"/>
        </w:trPr>
        <w:tc>
          <w:tcPr>
            <w:tcW w:w="561" w:type="dxa"/>
            <w:shd w:val="clear" w:color="auto" w:fill="auto"/>
            <w:vAlign w:val="center"/>
          </w:tcPr>
          <w:p w14:paraId="13255E20" w14:textId="77777777" w:rsidR="00F74FEA" w:rsidRPr="00817B2C" w:rsidRDefault="00F74FEA" w:rsidP="00116282">
            <w:pPr>
              <w:spacing w:line="276" w:lineRule="auto"/>
              <w:jc w:val="center"/>
              <w:rPr>
                <w:rFonts w:cs="Arial"/>
                <w:color w:val="000000" w:themeColor="text1"/>
              </w:rPr>
            </w:pPr>
            <w:r w:rsidRPr="00817B2C">
              <w:rPr>
                <w:rFonts w:cs="Arial"/>
                <w:color w:val="000000" w:themeColor="text1"/>
                <w:szCs w:val="20"/>
                <w:lang w:val="ms-MY" w:eastAsia="ms-MY"/>
              </w:rPr>
              <w:t>3</w:t>
            </w:r>
          </w:p>
        </w:tc>
        <w:tc>
          <w:tcPr>
            <w:tcW w:w="3692" w:type="dxa"/>
            <w:shd w:val="clear" w:color="auto" w:fill="auto"/>
            <w:vAlign w:val="center"/>
          </w:tcPr>
          <w:p w14:paraId="1B98A481" w14:textId="77777777" w:rsidR="00F74FEA" w:rsidRPr="00817B2C" w:rsidRDefault="00F74FEA" w:rsidP="00116282">
            <w:pPr>
              <w:spacing w:line="276" w:lineRule="auto"/>
              <w:jc w:val="center"/>
              <w:rPr>
                <w:rFonts w:cs="Arial"/>
                <w:color w:val="000000" w:themeColor="text1"/>
              </w:rPr>
            </w:pPr>
            <w:r>
              <w:rPr>
                <w:noProof/>
              </w:rPr>
              <w:drawing>
                <wp:inline distT="0" distB="0" distL="0" distR="0" wp14:anchorId="48D86927" wp14:editId="3146E9BE">
                  <wp:extent cx="617220" cy="617220"/>
                  <wp:effectExtent l="0" t="0" r="0" b="0"/>
                  <wp:docPr id="976509960" name="Picture 9765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879" cy="619879"/>
                          </a:xfrm>
                          <a:prstGeom prst="rect">
                            <a:avLst/>
                          </a:prstGeom>
                          <a:noFill/>
                          <a:ln>
                            <a:noFill/>
                          </a:ln>
                        </pic:spPr>
                      </pic:pic>
                    </a:graphicData>
                  </a:graphic>
                </wp:inline>
              </w:drawing>
            </w:r>
          </w:p>
        </w:tc>
        <w:tc>
          <w:tcPr>
            <w:tcW w:w="2017" w:type="dxa"/>
            <w:shd w:val="clear" w:color="auto" w:fill="auto"/>
            <w:vAlign w:val="center"/>
          </w:tcPr>
          <w:p w14:paraId="49EBA927" w14:textId="77777777" w:rsidR="00F74FEA" w:rsidRPr="0045711B" w:rsidRDefault="00F74FEA" w:rsidP="00116282">
            <w:pPr>
              <w:spacing w:line="276" w:lineRule="auto"/>
              <w:jc w:val="center"/>
              <w:rPr>
                <w:rFonts w:cs="Arial"/>
                <w:bCs/>
                <w:color w:val="000000" w:themeColor="text1"/>
              </w:rPr>
            </w:pPr>
            <w:r w:rsidRPr="0045711B">
              <w:rPr>
                <w:rFonts w:cs="Arial"/>
                <w:bCs/>
                <w:color w:val="000000" w:themeColor="text1"/>
              </w:rPr>
              <w:t xml:space="preserve">Citra </w:t>
            </w:r>
            <w:proofErr w:type="spellStart"/>
            <w:r w:rsidRPr="0045711B">
              <w:rPr>
                <w:rFonts w:cs="Arial"/>
                <w:bCs/>
                <w:color w:val="000000" w:themeColor="text1"/>
              </w:rPr>
              <w:t>jerawat</w:t>
            </w:r>
            <w:proofErr w:type="spellEnd"/>
          </w:p>
        </w:tc>
      </w:tr>
      <w:tr w:rsidR="00F74FEA" w:rsidRPr="00817B2C" w14:paraId="09BC46B4" w14:textId="77777777" w:rsidTr="00116282">
        <w:trPr>
          <w:trHeight w:val="20"/>
          <w:jc w:val="center"/>
        </w:trPr>
        <w:tc>
          <w:tcPr>
            <w:tcW w:w="561" w:type="dxa"/>
            <w:tcBorders>
              <w:bottom w:val="single" w:sz="4" w:space="0" w:color="auto"/>
            </w:tcBorders>
            <w:shd w:val="clear" w:color="auto" w:fill="auto"/>
            <w:vAlign w:val="center"/>
          </w:tcPr>
          <w:p w14:paraId="5330437C" w14:textId="77777777" w:rsidR="00F74FEA" w:rsidRPr="00817B2C" w:rsidRDefault="00F74FEA" w:rsidP="00116282">
            <w:pPr>
              <w:spacing w:line="276" w:lineRule="auto"/>
              <w:jc w:val="center"/>
              <w:rPr>
                <w:rFonts w:cs="Arial"/>
                <w:color w:val="000000" w:themeColor="text1"/>
              </w:rPr>
            </w:pPr>
            <w:r w:rsidRPr="00817B2C">
              <w:rPr>
                <w:rFonts w:cs="Arial"/>
                <w:color w:val="000000" w:themeColor="text1"/>
                <w:szCs w:val="20"/>
                <w:lang w:val="ms-MY" w:eastAsia="ms-MY"/>
              </w:rPr>
              <w:t>4</w:t>
            </w:r>
          </w:p>
        </w:tc>
        <w:tc>
          <w:tcPr>
            <w:tcW w:w="3692" w:type="dxa"/>
            <w:tcBorders>
              <w:bottom w:val="single" w:sz="4" w:space="0" w:color="auto"/>
            </w:tcBorders>
            <w:shd w:val="clear" w:color="auto" w:fill="auto"/>
            <w:vAlign w:val="center"/>
          </w:tcPr>
          <w:p w14:paraId="7D99D3F8" w14:textId="77777777" w:rsidR="00F74FEA" w:rsidRPr="00817B2C" w:rsidRDefault="00F74FEA" w:rsidP="00116282">
            <w:pPr>
              <w:spacing w:line="276" w:lineRule="auto"/>
              <w:jc w:val="center"/>
              <w:rPr>
                <w:rFonts w:cs="Arial"/>
                <w:color w:val="000000" w:themeColor="text1"/>
              </w:rPr>
            </w:pPr>
            <w:r>
              <w:rPr>
                <w:noProof/>
              </w:rPr>
              <w:drawing>
                <wp:inline distT="0" distB="0" distL="0" distR="0" wp14:anchorId="0881D912" wp14:editId="7871401B">
                  <wp:extent cx="645137" cy="513043"/>
                  <wp:effectExtent l="0" t="0" r="3175" b="1905"/>
                  <wp:docPr id="956591109" name="Picture 95659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6141"/>
                          <a:stretch/>
                        </pic:blipFill>
                        <pic:spPr bwMode="auto">
                          <a:xfrm>
                            <a:off x="0" y="0"/>
                            <a:ext cx="675088" cy="5368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17" w:type="dxa"/>
            <w:tcBorders>
              <w:bottom w:val="single" w:sz="4" w:space="0" w:color="auto"/>
            </w:tcBorders>
            <w:shd w:val="clear" w:color="auto" w:fill="auto"/>
            <w:vAlign w:val="center"/>
          </w:tcPr>
          <w:p w14:paraId="1165CED4" w14:textId="77777777" w:rsidR="00F74FEA" w:rsidRPr="0045711B" w:rsidRDefault="00F74FEA" w:rsidP="00116282">
            <w:pPr>
              <w:spacing w:line="276" w:lineRule="auto"/>
              <w:jc w:val="center"/>
              <w:rPr>
                <w:rFonts w:cs="Arial"/>
                <w:bCs/>
                <w:color w:val="000000" w:themeColor="text1"/>
              </w:rPr>
            </w:pPr>
            <w:r w:rsidRPr="0045711B">
              <w:rPr>
                <w:rFonts w:cs="Arial"/>
                <w:bCs/>
                <w:color w:val="000000" w:themeColor="text1"/>
                <w:szCs w:val="20"/>
                <w:lang w:val="ms-MY" w:eastAsia="ms-MY"/>
              </w:rPr>
              <w:t>Citra kerutan</w:t>
            </w:r>
          </w:p>
        </w:tc>
      </w:tr>
    </w:tbl>
    <w:p w14:paraId="20731F3C" w14:textId="19CC1D35" w:rsidR="00F74FEA" w:rsidRPr="00D8689A" w:rsidRDefault="00F74FEA" w:rsidP="00547B48">
      <w:pPr>
        <w:pStyle w:val="ListParagraph"/>
        <w:numPr>
          <w:ilvl w:val="1"/>
          <w:numId w:val="29"/>
        </w:numPr>
        <w:shd w:val="clear" w:color="auto" w:fill="FFFFFF"/>
        <w:spacing w:before="200" w:after="200"/>
        <w:rPr>
          <w:rFonts w:cs="Arial"/>
          <w:b/>
          <w:bCs/>
          <w:color w:val="000000" w:themeColor="text1"/>
          <w:szCs w:val="20"/>
        </w:rPr>
      </w:pPr>
      <w:proofErr w:type="spellStart"/>
      <w:r w:rsidRPr="00D8689A">
        <w:rPr>
          <w:rFonts w:cs="Arial"/>
          <w:b/>
          <w:bCs/>
          <w:color w:val="000000" w:themeColor="text1"/>
          <w:szCs w:val="20"/>
        </w:rPr>
        <w:lastRenderedPageBreak/>
        <w:t>Prosedur</w:t>
      </w:r>
      <w:proofErr w:type="spellEnd"/>
      <w:r w:rsidRPr="00D8689A">
        <w:rPr>
          <w:rFonts w:cs="Arial"/>
          <w:b/>
          <w:bCs/>
          <w:color w:val="000000" w:themeColor="text1"/>
          <w:szCs w:val="20"/>
        </w:rPr>
        <w:t xml:space="preserve"> </w:t>
      </w:r>
      <w:proofErr w:type="spellStart"/>
      <w:r w:rsidRPr="00D8689A">
        <w:rPr>
          <w:rFonts w:cs="Arial"/>
          <w:b/>
          <w:bCs/>
          <w:color w:val="000000" w:themeColor="text1"/>
          <w:szCs w:val="20"/>
        </w:rPr>
        <w:t>Penelitian</w:t>
      </w:r>
      <w:proofErr w:type="spellEnd"/>
    </w:p>
    <w:p w14:paraId="67069EF9" w14:textId="6E9089CB" w:rsidR="00F74FEA" w:rsidRDefault="00F74FEA" w:rsidP="00710FEC">
      <w:pPr>
        <w:shd w:val="clear" w:color="auto" w:fill="FFFFFF"/>
        <w:rPr>
          <w:rFonts w:cs="Arial"/>
          <w:color w:val="000000" w:themeColor="text1"/>
          <w:szCs w:val="20"/>
        </w:rPr>
      </w:pPr>
      <w:r w:rsidRPr="000D7611">
        <w:rPr>
          <w:rFonts w:cs="Arial"/>
          <w:color w:val="000000" w:themeColor="text1"/>
          <w:szCs w:val="20"/>
        </w:rPr>
        <w:t xml:space="preserve">Alur </w:t>
      </w:r>
      <w:proofErr w:type="spellStart"/>
      <w:r w:rsidRPr="000D7611">
        <w:rPr>
          <w:rFonts w:cs="Arial"/>
          <w:color w:val="000000" w:themeColor="text1"/>
          <w:szCs w:val="20"/>
        </w:rPr>
        <w:t>pelaksanaan</w:t>
      </w:r>
      <w:proofErr w:type="spellEnd"/>
      <w:r w:rsidRPr="000D7611">
        <w:rPr>
          <w:rFonts w:cs="Arial"/>
          <w:color w:val="000000" w:themeColor="text1"/>
          <w:szCs w:val="20"/>
        </w:rPr>
        <w:t xml:space="preserve"> </w:t>
      </w:r>
      <w:proofErr w:type="spellStart"/>
      <w:r w:rsidRPr="000D7611">
        <w:rPr>
          <w:rFonts w:cs="Arial"/>
          <w:color w:val="000000" w:themeColor="text1"/>
          <w:szCs w:val="20"/>
        </w:rPr>
        <w:t>penelitian</w:t>
      </w:r>
      <w:proofErr w:type="spellEnd"/>
      <w:r w:rsidRPr="000D7611">
        <w:rPr>
          <w:rFonts w:cs="Arial"/>
          <w:color w:val="000000" w:themeColor="text1"/>
          <w:szCs w:val="20"/>
        </w:rPr>
        <w:t xml:space="preserve"> </w:t>
      </w:r>
      <w:proofErr w:type="spellStart"/>
      <w:r w:rsidRPr="000D7611">
        <w:rPr>
          <w:rFonts w:cs="Arial"/>
          <w:color w:val="000000" w:themeColor="text1"/>
          <w:szCs w:val="20"/>
        </w:rPr>
        <w:t>ini</w:t>
      </w:r>
      <w:proofErr w:type="spellEnd"/>
      <w:r w:rsidRPr="000D7611">
        <w:rPr>
          <w:rFonts w:cs="Arial"/>
          <w:color w:val="000000" w:themeColor="text1"/>
          <w:szCs w:val="20"/>
        </w:rPr>
        <w:t xml:space="preserve"> </w:t>
      </w:r>
      <w:proofErr w:type="spellStart"/>
      <w:r w:rsidRPr="000D7611">
        <w:rPr>
          <w:rFonts w:cs="Arial"/>
          <w:color w:val="000000" w:themeColor="text1"/>
          <w:szCs w:val="20"/>
        </w:rPr>
        <w:t>terdiri</w:t>
      </w:r>
      <w:proofErr w:type="spellEnd"/>
      <w:r w:rsidRPr="000D7611">
        <w:rPr>
          <w:rFonts w:cs="Arial"/>
          <w:color w:val="000000" w:themeColor="text1"/>
          <w:szCs w:val="20"/>
        </w:rPr>
        <w:t xml:space="preserve"> </w:t>
      </w:r>
      <w:proofErr w:type="spellStart"/>
      <w:r w:rsidRPr="000D7611">
        <w:rPr>
          <w:rFonts w:cs="Arial"/>
          <w:color w:val="000000" w:themeColor="text1"/>
          <w:szCs w:val="20"/>
        </w:rPr>
        <w:t>dari</w:t>
      </w:r>
      <w:proofErr w:type="spellEnd"/>
      <w:r w:rsidRPr="000D7611">
        <w:rPr>
          <w:rFonts w:cs="Arial"/>
          <w:color w:val="000000" w:themeColor="text1"/>
          <w:szCs w:val="20"/>
        </w:rPr>
        <w:t xml:space="preserve"> </w:t>
      </w:r>
      <w:proofErr w:type="spellStart"/>
      <w:r w:rsidRPr="000D7611">
        <w:rPr>
          <w:rFonts w:cs="Arial"/>
          <w:color w:val="000000" w:themeColor="text1"/>
          <w:szCs w:val="20"/>
        </w:rPr>
        <w:t>beberapa</w:t>
      </w:r>
      <w:proofErr w:type="spellEnd"/>
      <w:r w:rsidRPr="000D7611">
        <w:rPr>
          <w:rFonts w:cs="Arial"/>
          <w:color w:val="000000" w:themeColor="text1"/>
          <w:szCs w:val="20"/>
        </w:rPr>
        <w:t xml:space="preserve"> </w:t>
      </w:r>
      <w:proofErr w:type="spellStart"/>
      <w:r w:rsidRPr="000D7611">
        <w:rPr>
          <w:rFonts w:cs="Arial"/>
          <w:color w:val="000000" w:themeColor="text1"/>
          <w:szCs w:val="20"/>
        </w:rPr>
        <w:t>tahapan</w:t>
      </w:r>
      <w:proofErr w:type="spellEnd"/>
      <w:r w:rsidRPr="000D7611">
        <w:rPr>
          <w:rFonts w:cs="Arial"/>
          <w:color w:val="000000" w:themeColor="text1"/>
          <w:szCs w:val="20"/>
        </w:rPr>
        <w:t xml:space="preserve"> </w:t>
      </w:r>
      <w:proofErr w:type="spellStart"/>
      <w:r w:rsidRPr="000D7611">
        <w:rPr>
          <w:rFonts w:cs="Arial"/>
          <w:color w:val="000000" w:themeColor="text1"/>
          <w:szCs w:val="20"/>
        </w:rPr>
        <w:t>yaitu</w:t>
      </w:r>
      <w:proofErr w:type="spellEnd"/>
      <w:r w:rsidRPr="000D7611">
        <w:rPr>
          <w:rFonts w:cs="Arial"/>
          <w:color w:val="000000" w:themeColor="text1"/>
          <w:szCs w:val="20"/>
        </w:rPr>
        <w:t xml:space="preserve">, </w:t>
      </w:r>
      <w:proofErr w:type="spellStart"/>
      <w:r w:rsidRPr="000D7611">
        <w:rPr>
          <w:rFonts w:cs="Arial"/>
          <w:color w:val="000000" w:themeColor="text1"/>
          <w:szCs w:val="20"/>
        </w:rPr>
        <w:t>analisis</w:t>
      </w:r>
      <w:proofErr w:type="spellEnd"/>
      <w:r w:rsidRPr="000D7611">
        <w:rPr>
          <w:rFonts w:cs="Arial"/>
          <w:color w:val="000000" w:themeColor="text1"/>
          <w:szCs w:val="20"/>
        </w:rPr>
        <w:t xml:space="preserve"> </w:t>
      </w:r>
      <w:proofErr w:type="spellStart"/>
      <w:r w:rsidRPr="000D7611">
        <w:rPr>
          <w:rFonts w:cs="Arial"/>
          <w:color w:val="000000" w:themeColor="text1"/>
          <w:szCs w:val="20"/>
        </w:rPr>
        <w:t>masalah</w:t>
      </w:r>
      <w:proofErr w:type="spellEnd"/>
      <w:r w:rsidRPr="000D7611">
        <w:rPr>
          <w:rFonts w:cs="Arial"/>
          <w:color w:val="000000" w:themeColor="text1"/>
          <w:szCs w:val="20"/>
        </w:rPr>
        <w:t xml:space="preserve">, </w:t>
      </w:r>
      <w:proofErr w:type="spellStart"/>
      <w:r w:rsidRPr="000D7611">
        <w:rPr>
          <w:rFonts w:cs="Arial"/>
          <w:color w:val="000000" w:themeColor="text1"/>
          <w:szCs w:val="20"/>
        </w:rPr>
        <w:t>analisis</w:t>
      </w:r>
      <w:proofErr w:type="spellEnd"/>
      <w:r w:rsidRPr="000D7611">
        <w:rPr>
          <w:rFonts w:cs="Arial"/>
          <w:color w:val="000000" w:themeColor="text1"/>
          <w:szCs w:val="20"/>
        </w:rPr>
        <w:t xml:space="preserve"> </w:t>
      </w:r>
      <w:proofErr w:type="spellStart"/>
      <w:r w:rsidRPr="000D7611">
        <w:rPr>
          <w:rFonts w:cs="Arial"/>
          <w:color w:val="000000" w:themeColor="text1"/>
          <w:szCs w:val="20"/>
        </w:rPr>
        <w:t>kebutuhan</w:t>
      </w:r>
      <w:proofErr w:type="spellEnd"/>
      <w:r w:rsidRPr="000D7611">
        <w:rPr>
          <w:rFonts w:cs="Arial"/>
          <w:color w:val="000000" w:themeColor="text1"/>
          <w:szCs w:val="20"/>
        </w:rPr>
        <w:t xml:space="preserve">, </w:t>
      </w:r>
      <w:proofErr w:type="spellStart"/>
      <w:r w:rsidRPr="000D7611">
        <w:rPr>
          <w:rFonts w:cs="Arial"/>
          <w:color w:val="000000" w:themeColor="text1"/>
          <w:szCs w:val="20"/>
        </w:rPr>
        <w:t>studi</w:t>
      </w:r>
      <w:proofErr w:type="spellEnd"/>
      <w:r w:rsidRPr="000D7611">
        <w:rPr>
          <w:rFonts w:cs="Arial"/>
          <w:color w:val="000000" w:themeColor="text1"/>
          <w:szCs w:val="20"/>
        </w:rPr>
        <w:t xml:space="preserve"> </w:t>
      </w:r>
      <w:proofErr w:type="spellStart"/>
      <w:r w:rsidRPr="000D7611">
        <w:rPr>
          <w:rFonts w:cs="Arial"/>
          <w:color w:val="000000" w:themeColor="text1"/>
          <w:szCs w:val="20"/>
        </w:rPr>
        <w:t>literasi</w:t>
      </w:r>
      <w:proofErr w:type="spellEnd"/>
      <w:r w:rsidRPr="000D7611">
        <w:rPr>
          <w:rFonts w:cs="Arial"/>
          <w:color w:val="000000" w:themeColor="text1"/>
          <w:szCs w:val="20"/>
        </w:rPr>
        <w:t xml:space="preserve">, </w:t>
      </w:r>
      <w:proofErr w:type="spellStart"/>
      <w:r w:rsidRPr="000D7611">
        <w:rPr>
          <w:rFonts w:cs="Arial"/>
          <w:color w:val="000000" w:themeColor="text1"/>
          <w:szCs w:val="20"/>
        </w:rPr>
        <w:t>pengumpulan</w:t>
      </w:r>
      <w:proofErr w:type="spellEnd"/>
      <w:r w:rsidRPr="000D7611">
        <w:rPr>
          <w:rFonts w:cs="Arial"/>
          <w:color w:val="000000" w:themeColor="text1"/>
          <w:szCs w:val="20"/>
        </w:rPr>
        <w:t xml:space="preserve"> data, </w:t>
      </w:r>
      <w:r w:rsidRPr="00202CCB">
        <w:rPr>
          <w:rFonts w:cs="Arial"/>
          <w:i/>
          <w:iCs/>
          <w:color w:val="000000" w:themeColor="text1"/>
          <w:szCs w:val="20"/>
        </w:rPr>
        <w:t>pre-processing</w:t>
      </w:r>
      <w:r w:rsidRPr="000D7611">
        <w:rPr>
          <w:rFonts w:cs="Arial"/>
          <w:color w:val="000000" w:themeColor="text1"/>
          <w:szCs w:val="20"/>
        </w:rPr>
        <w:t xml:space="preserve"> data, </w:t>
      </w:r>
      <w:proofErr w:type="spellStart"/>
      <w:r w:rsidRPr="000D7611">
        <w:rPr>
          <w:rFonts w:cs="Arial"/>
          <w:color w:val="000000" w:themeColor="text1"/>
          <w:szCs w:val="20"/>
        </w:rPr>
        <w:t>perancangan</w:t>
      </w:r>
      <w:proofErr w:type="spellEnd"/>
      <w:r w:rsidRPr="000D7611">
        <w:rPr>
          <w:rFonts w:cs="Arial"/>
          <w:color w:val="000000" w:themeColor="text1"/>
          <w:szCs w:val="20"/>
        </w:rPr>
        <w:t xml:space="preserve"> model </w:t>
      </w:r>
      <w:r w:rsidRPr="007565EF">
        <w:rPr>
          <w:rFonts w:cs="Arial"/>
          <w:i/>
          <w:iCs/>
          <w:color w:val="000000" w:themeColor="text1"/>
          <w:szCs w:val="20"/>
        </w:rPr>
        <w:t>deep learning</w:t>
      </w:r>
      <w:r w:rsidRPr="000D7611">
        <w:rPr>
          <w:rFonts w:cs="Arial"/>
          <w:color w:val="000000" w:themeColor="text1"/>
          <w:szCs w:val="20"/>
        </w:rPr>
        <w:t xml:space="preserve">, </w:t>
      </w:r>
      <w:proofErr w:type="spellStart"/>
      <w:r w:rsidRPr="000D7611">
        <w:rPr>
          <w:rFonts w:cs="Arial"/>
          <w:color w:val="000000" w:themeColor="text1"/>
          <w:szCs w:val="20"/>
        </w:rPr>
        <w:t>analisis</w:t>
      </w:r>
      <w:proofErr w:type="spellEnd"/>
      <w:r w:rsidRPr="000D7611">
        <w:rPr>
          <w:rFonts w:cs="Arial"/>
          <w:color w:val="000000" w:themeColor="text1"/>
          <w:szCs w:val="20"/>
        </w:rPr>
        <w:t xml:space="preserve"> model, </w:t>
      </w:r>
      <w:proofErr w:type="spellStart"/>
      <w:r w:rsidRPr="000D7611">
        <w:rPr>
          <w:rFonts w:cs="Arial"/>
          <w:color w:val="000000" w:themeColor="text1"/>
          <w:szCs w:val="20"/>
        </w:rPr>
        <w:t>pengujian</w:t>
      </w:r>
      <w:proofErr w:type="spellEnd"/>
      <w:r w:rsidRPr="000D7611">
        <w:rPr>
          <w:rFonts w:cs="Arial"/>
          <w:color w:val="000000" w:themeColor="text1"/>
          <w:szCs w:val="20"/>
        </w:rPr>
        <w:t xml:space="preserve"> model, </w:t>
      </w:r>
      <w:proofErr w:type="spellStart"/>
      <w:r w:rsidRPr="000D7611">
        <w:rPr>
          <w:rFonts w:cs="Arial"/>
          <w:color w:val="000000" w:themeColor="text1"/>
          <w:szCs w:val="20"/>
        </w:rPr>
        <w:t>evaluasi</w:t>
      </w:r>
      <w:proofErr w:type="spellEnd"/>
      <w:r w:rsidRPr="000D7611">
        <w:rPr>
          <w:rFonts w:cs="Arial"/>
          <w:color w:val="000000" w:themeColor="text1"/>
          <w:szCs w:val="20"/>
        </w:rPr>
        <w:t xml:space="preserve"> model dan </w:t>
      </w:r>
      <w:proofErr w:type="spellStart"/>
      <w:r w:rsidRPr="000D7611">
        <w:rPr>
          <w:rFonts w:cs="Arial"/>
          <w:color w:val="000000" w:themeColor="text1"/>
          <w:szCs w:val="20"/>
        </w:rPr>
        <w:t>diakhiri</w:t>
      </w:r>
      <w:proofErr w:type="spellEnd"/>
      <w:r w:rsidRPr="000D7611">
        <w:rPr>
          <w:rFonts w:cs="Arial"/>
          <w:color w:val="000000" w:themeColor="text1"/>
          <w:szCs w:val="20"/>
        </w:rPr>
        <w:t xml:space="preserve"> </w:t>
      </w:r>
      <w:proofErr w:type="spellStart"/>
      <w:r w:rsidRPr="000D7611">
        <w:rPr>
          <w:rFonts w:cs="Arial"/>
          <w:color w:val="000000" w:themeColor="text1"/>
          <w:szCs w:val="20"/>
        </w:rPr>
        <w:t>dengan</w:t>
      </w:r>
      <w:proofErr w:type="spellEnd"/>
      <w:r w:rsidRPr="000D7611">
        <w:rPr>
          <w:rFonts w:cs="Arial"/>
          <w:color w:val="000000" w:themeColor="text1"/>
          <w:szCs w:val="20"/>
        </w:rPr>
        <w:t xml:space="preserve"> </w:t>
      </w:r>
      <w:proofErr w:type="spellStart"/>
      <w:r w:rsidRPr="000D7611">
        <w:rPr>
          <w:rFonts w:cs="Arial"/>
          <w:color w:val="000000" w:themeColor="text1"/>
          <w:szCs w:val="20"/>
        </w:rPr>
        <w:t>penarikan</w:t>
      </w:r>
      <w:proofErr w:type="spellEnd"/>
      <w:r w:rsidRPr="000D7611">
        <w:rPr>
          <w:rFonts w:cs="Arial"/>
          <w:color w:val="000000" w:themeColor="text1"/>
          <w:szCs w:val="20"/>
        </w:rPr>
        <w:t xml:space="preserve"> </w:t>
      </w:r>
      <w:proofErr w:type="spellStart"/>
      <w:r w:rsidRPr="000D7611">
        <w:rPr>
          <w:rFonts w:cs="Arial"/>
          <w:color w:val="000000" w:themeColor="text1"/>
          <w:szCs w:val="20"/>
        </w:rPr>
        <w:t>kesimpulan</w:t>
      </w:r>
      <w:proofErr w:type="spellEnd"/>
      <w:r w:rsidRPr="000D7611">
        <w:rPr>
          <w:rFonts w:cs="Arial"/>
          <w:color w:val="000000" w:themeColor="text1"/>
          <w:szCs w:val="20"/>
        </w:rPr>
        <w:t xml:space="preserve">. Alur </w:t>
      </w:r>
      <w:proofErr w:type="spellStart"/>
      <w:r w:rsidRPr="000D7611">
        <w:rPr>
          <w:rFonts w:cs="Arial"/>
          <w:color w:val="000000" w:themeColor="text1"/>
          <w:szCs w:val="20"/>
        </w:rPr>
        <w:t>penelitian</w:t>
      </w:r>
      <w:proofErr w:type="spellEnd"/>
      <w:r w:rsidRPr="000D7611">
        <w:rPr>
          <w:rFonts w:cs="Arial"/>
          <w:color w:val="000000" w:themeColor="text1"/>
          <w:szCs w:val="20"/>
        </w:rPr>
        <w:t xml:space="preserve"> </w:t>
      </w:r>
      <w:proofErr w:type="spellStart"/>
      <w:r w:rsidRPr="000D7611">
        <w:rPr>
          <w:rFonts w:cs="Arial"/>
          <w:color w:val="000000" w:themeColor="text1"/>
          <w:szCs w:val="20"/>
        </w:rPr>
        <w:t>di</w:t>
      </w:r>
      <w:r w:rsidR="00F37615">
        <w:rPr>
          <w:rFonts w:cs="Arial"/>
          <w:color w:val="000000" w:themeColor="text1"/>
          <w:szCs w:val="20"/>
        </w:rPr>
        <w:t>visualisasi</w:t>
      </w:r>
      <w:r w:rsidRPr="000D7611">
        <w:rPr>
          <w:rFonts w:cs="Arial"/>
          <w:color w:val="000000" w:themeColor="text1"/>
          <w:szCs w:val="20"/>
        </w:rPr>
        <w:t>kan</w:t>
      </w:r>
      <w:proofErr w:type="spellEnd"/>
      <w:r w:rsidRPr="000D7611">
        <w:rPr>
          <w:rFonts w:cs="Arial"/>
          <w:color w:val="000000" w:themeColor="text1"/>
          <w:szCs w:val="20"/>
        </w:rPr>
        <w:t xml:space="preserve"> </w:t>
      </w:r>
      <w:proofErr w:type="spellStart"/>
      <w:r w:rsidRPr="000D7611">
        <w:rPr>
          <w:rFonts w:cs="Arial"/>
          <w:color w:val="000000" w:themeColor="text1"/>
          <w:szCs w:val="20"/>
        </w:rPr>
        <w:t>seperti</w:t>
      </w:r>
      <w:proofErr w:type="spellEnd"/>
      <w:r w:rsidRPr="000D7611">
        <w:rPr>
          <w:rFonts w:cs="Arial"/>
          <w:color w:val="000000" w:themeColor="text1"/>
          <w:szCs w:val="20"/>
        </w:rPr>
        <w:t xml:space="preserve"> </w:t>
      </w:r>
      <w:r w:rsidR="006C1239">
        <w:rPr>
          <w:rFonts w:cs="Arial"/>
          <w:color w:val="000000" w:themeColor="text1"/>
          <w:szCs w:val="20"/>
        </w:rPr>
        <w:t>G</w:t>
      </w:r>
      <w:r w:rsidRPr="000D7611">
        <w:rPr>
          <w:rFonts w:cs="Arial"/>
          <w:color w:val="000000" w:themeColor="text1"/>
          <w:szCs w:val="20"/>
        </w:rPr>
        <w:t xml:space="preserve">ambar </w:t>
      </w:r>
      <w:r w:rsidR="006C1239">
        <w:rPr>
          <w:rFonts w:cs="Arial"/>
          <w:color w:val="000000" w:themeColor="text1"/>
          <w:szCs w:val="20"/>
        </w:rPr>
        <w:t>2</w:t>
      </w:r>
      <w:r w:rsidRPr="000D7611">
        <w:rPr>
          <w:rFonts w:cs="Arial"/>
          <w:color w:val="000000" w:themeColor="text1"/>
          <w:szCs w:val="20"/>
        </w:rPr>
        <w:t xml:space="preserve"> </w:t>
      </w:r>
      <w:proofErr w:type="spellStart"/>
      <w:r w:rsidRPr="000D7611">
        <w:rPr>
          <w:rFonts w:cs="Arial"/>
          <w:color w:val="000000" w:themeColor="text1"/>
          <w:szCs w:val="20"/>
        </w:rPr>
        <w:t>berikut</w:t>
      </w:r>
      <w:proofErr w:type="spellEnd"/>
      <w:r w:rsidR="00F37615">
        <w:rPr>
          <w:rFonts w:cs="Arial"/>
          <w:color w:val="000000" w:themeColor="text1"/>
          <w:szCs w:val="20"/>
        </w:rPr>
        <w:t>.</w:t>
      </w:r>
    </w:p>
    <w:p w14:paraId="040D9732" w14:textId="77777777" w:rsidR="00F74FEA" w:rsidRDefault="00F74FEA" w:rsidP="00710FEC">
      <w:pPr>
        <w:shd w:val="clear" w:color="auto" w:fill="FFFFFF"/>
        <w:rPr>
          <w:rFonts w:cs="Arial"/>
          <w:color w:val="000000" w:themeColor="text1"/>
          <w:szCs w:val="20"/>
        </w:rPr>
      </w:pPr>
    </w:p>
    <w:p w14:paraId="1FCC5747" w14:textId="77777777" w:rsidR="00397D0B" w:rsidRDefault="00F74FEA" w:rsidP="00397D0B">
      <w:pPr>
        <w:keepNext/>
        <w:shd w:val="clear" w:color="auto" w:fill="FFFFFF"/>
        <w:jc w:val="center"/>
      </w:pPr>
      <w:r>
        <w:rPr>
          <w:noProof/>
        </w:rPr>
        <w:drawing>
          <wp:inline distT="0" distB="0" distL="0" distR="0" wp14:anchorId="2BB55155" wp14:editId="4B9678A1">
            <wp:extent cx="4036115" cy="1708814"/>
            <wp:effectExtent l="19050" t="19050" r="21590" b="24765"/>
            <wp:docPr id="672434927" name="Picture 67243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4927" name=""/>
                    <pic:cNvPicPr/>
                  </pic:nvPicPr>
                  <pic:blipFill rotWithShape="1">
                    <a:blip r:embed="rId14"/>
                    <a:srcRect l="7620" t="16411" r="3058" b="54366"/>
                    <a:stretch/>
                  </pic:blipFill>
                  <pic:spPr bwMode="auto">
                    <a:xfrm>
                      <a:off x="0" y="0"/>
                      <a:ext cx="4054434" cy="17165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B339F" w14:textId="693C052A" w:rsidR="00397D0B" w:rsidRPr="006C1239" w:rsidRDefault="00116282" w:rsidP="00116282">
      <w:pPr>
        <w:pStyle w:val="Caption"/>
        <w:rPr>
          <w:rFonts w:cs="Arial"/>
          <w:color w:val="000000" w:themeColor="text1"/>
          <w:szCs w:val="20"/>
        </w:rPr>
      </w:pPr>
      <w:r>
        <w:t xml:space="preserve">Gambar </w:t>
      </w:r>
      <w:fldSimple w:instr=" SEQ Gambar \* ARABIC ">
        <w:r w:rsidR="004D2AA6">
          <w:rPr>
            <w:noProof/>
          </w:rPr>
          <w:t>2</w:t>
        </w:r>
      </w:fldSimple>
      <w:r>
        <w:t xml:space="preserve"> </w:t>
      </w:r>
      <w:r w:rsidR="00397D0B" w:rsidRPr="00397D0B">
        <w:rPr>
          <w:rFonts w:cs="Arial"/>
          <w:color w:val="000000" w:themeColor="text1"/>
          <w:szCs w:val="20"/>
        </w:rPr>
        <w:t xml:space="preserve">Alur </w:t>
      </w:r>
      <w:proofErr w:type="spellStart"/>
      <w:r w:rsidR="00397D0B" w:rsidRPr="00397D0B">
        <w:rPr>
          <w:rFonts w:cs="Arial"/>
          <w:color w:val="000000" w:themeColor="text1"/>
          <w:szCs w:val="20"/>
        </w:rPr>
        <w:t>Penelitian</w:t>
      </w:r>
      <w:proofErr w:type="spellEnd"/>
    </w:p>
    <w:p w14:paraId="313D3FBE" w14:textId="412E0C63" w:rsidR="00F74FEA" w:rsidRPr="00D8689A" w:rsidRDefault="00F74FEA" w:rsidP="00050407">
      <w:pPr>
        <w:pStyle w:val="ListParagraph"/>
        <w:numPr>
          <w:ilvl w:val="1"/>
          <w:numId w:val="29"/>
        </w:numPr>
        <w:shd w:val="clear" w:color="auto" w:fill="FFFFFF"/>
        <w:rPr>
          <w:rFonts w:cs="Arial"/>
          <w:b/>
          <w:bCs/>
          <w:color w:val="000000" w:themeColor="text1"/>
          <w:szCs w:val="20"/>
        </w:rPr>
      </w:pPr>
      <w:proofErr w:type="spellStart"/>
      <w:r w:rsidRPr="00D8689A">
        <w:rPr>
          <w:rFonts w:cs="Arial"/>
          <w:b/>
          <w:bCs/>
          <w:color w:val="000000" w:themeColor="text1"/>
          <w:szCs w:val="20"/>
        </w:rPr>
        <w:t>Skenario</w:t>
      </w:r>
      <w:proofErr w:type="spellEnd"/>
      <w:r w:rsidRPr="00D8689A">
        <w:rPr>
          <w:rFonts w:cs="Arial"/>
          <w:b/>
          <w:bCs/>
          <w:color w:val="000000" w:themeColor="text1"/>
          <w:szCs w:val="20"/>
        </w:rPr>
        <w:t xml:space="preserve"> </w:t>
      </w:r>
      <w:proofErr w:type="spellStart"/>
      <w:r w:rsidRPr="00D8689A">
        <w:rPr>
          <w:rFonts w:cs="Arial"/>
          <w:b/>
          <w:bCs/>
          <w:color w:val="000000" w:themeColor="text1"/>
          <w:szCs w:val="20"/>
        </w:rPr>
        <w:t>Pengujian</w:t>
      </w:r>
      <w:proofErr w:type="spellEnd"/>
    </w:p>
    <w:p w14:paraId="5764371F" w14:textId="77777777" w:rsidR="009452D0" w:rsidRDefault="00F74FEA" w:rsidP="00116282">
      <w:pPr>
        <w:shd w:val="clear" w:color="auto" w:fill="FFFFFF"/>
        <w:spacing w:after="240"/>
        <w:rPr>
          <w:rFonts w:cs="Arial"/>
          <w:color w:val="000000" w:themeColor="text1"/>
          <w:szCs w:val="20"/>
          <w:lang w:val="de-DE"/>
        </w:rPr>
      </w:pPr>
      <w:proofErr w:type="spellStart"/>
      <w:r w:rsidRPr="00FA1BDC">
        <w:rPr>
          <w:rFonts w:cs="Arial"/>
          <w:color w:val="000000" w:themeColor="text1"/>
          <w:szCs w:val="20"/>
        </w:rPr>
        <w:t>Pengujian</w:t>
      </w:r>
      <w:proofErr w:type="spellEnd"/>
      <w:r w:rsidRPr="00FA1BDC">
        <w:rPr>
          <w:rFonts w:cs="Arial"/>
          <w:color w:val="000000" w:themeColor="text1"/>
          <w:szCs w:val="20"/>
        </w:rPr>
        <w:t xml:space="preserve"> model </w:t>
      </w:r>
      <w:proofErr w:type="spellStart"/>
      <w:r w:rsidRPr="00FA1BDC">
        <w:rPr>
          <w:rFonts w:cs="Arial"/>
          <w:color w:val="000000" w:themeColor="text1"/>
          <w:szCs w:val="20"/>
        </w:rPr>
        <w:t>dilakukan</w:t>
      </w:r>
      <w:proofErr w:type="spellEnd"/>
      <w:r w:rsidRPr="00FA1BDC">
        <w:rPr>
          <w:rFonts w:cs="Arial"/>
          <w:color w:val="000000" w:themeColor="text1"/>
          <w:szCs w:val="20"/>
        </w:rPr>
        <w:t xml:space="preserve"> </w:t>
      </w:r>
      <w:proofErr w:type="spellStart"/>
      <w:r w:rsidRPr="00FA1BDC">
        <w:rPr>
          <w:rFonts w:cs="Arial"/>
          <w:color w:val="000000" w:themeColor="text1"/>
          <w:szCs w:val="20"/>
        </w:rPr>
        <w:t>untuk</w:t>
      </w:r>
      <w:proofErr w:type="spellEnd"/>
      <w:r w:rsidRPr="00FA1BDC">
        <w:rPr>
          <w:rFonts w:cs="Arial"/>
          <w:color w:val="000000" w:themeColor="text1"/>
          <w:szCs w:val="20"/>
        </w:rPr>
        <w:t xml:space="preserve"> </w:t>
      </w:r>
      <w:proofErr w:type="spellStart"/>
      <w:r w:rsidRPr="00FA1BDC">
        <w:rPr>
          <w:rFonts w:cs="Arial"/>
          <w:color w:val="000000" w:themeColor="text1"/>
          <w:szCs w:val="20"/>
        </w:rPr>
        <w:t>mengetahui</w:t>
      </w:r>
      <w:proofErr w:type="spellEnd"/>
      <w:r w:rsidRPr="00FA1BDC">
        <w:rPr>
          <w:rFonts w:cs="Arial"/>
          <w:color w:val="000000" w:themeColor="text1"/>
          <w:szCs w:val="20"/>
        </w:rPr>
        <w:t xml:space="preserve"> </w:t>
      </w:r>
      <w:proofErr w:type="spellStart"/>
      <w:r w:rsidRPr="00FA1BDC">
        <w:rPr>
          <w:rFonts w:cs="Arial"/>
          <w:color w:val="000000" w:themeColor="text1"/>
          <w:szCs w:val="20"/>
        </w:rPr>
        <w:t>sejauh</w:t>
      </w:r>
      <w:proofErr w:type="spellEnd"/>
      <w:r w:rsidRPr="00FA1BDC">
        <w:rPr>
          <w:rFonts w:cs="Arial"/>
          <w:color w:val="000000" w:themeColor="text1"/>
          <w:szCs w:val="20"/>
        </w:rPr>
        <w:t xml:space="preserve"> mana </w:t>
      </w:r>
      <w:proofErr w:type="spellStart"/>
      <w:r w:rsidRPr="00FA1BDC">
        <w:rPr>
          <w:rFonts w:cs="Arial"/>
          <w:color w:val="000000" w:themeColor="text1"/>
          <w:szCs w:val="20"/>
        </w:rPr>
        <w:t>algoritma</w:t>
      </w:r>
      <w:proofErr w:type="spellEnd"/>
      <w:r w:rsidRPr="00FA1BDC">
        <w:rPr>
          <w:rFonts w:cs="Arial"/>
          <w:color w:val="000000" w:themeColor="text1"/>
          <w:szCs w:val="20"/>
        </w:rPr>
        <w:t xml:space="preserve"> </w:t>
      </w:r>
      <w:proofErr w:type="spellStart"/>
      <w:r w:rsidRPr="00FA1BDC">
        <w:rPr>
          <w:rFonts w:cs="Arial"/>
          <w:color w:val="000000" w:themeColor="text1"/>
          <w:szCs w:val="20"/>
        </w:rPr>
        <w:t>dapat</w:t>
      </w:r>
      <w:proofErr w:type="spellEnd"/>
      <w:r w:rsidRPr="00FA1BDC">
        <w:rPr>
          <w:rFonts w:cs="Arial"/>
          <w:color w:val="000000" w:themeColor="text1"/>
          <w:szCs w:val="20"/>
        </w:rPr>
        <w:t xml:space="preserve"> </w:t>
      </w:r>
      <w:proofErr w:type="spellStart"/>
      <w:r w:rsidRPr="00FA1BDC">
        <w:rPr>
          <w:rFonts w:cs="Arial"/>
          <w:color w:val="000000" w:themeColor="text1"/>
          <w:szCs w:val="20"/>
        </w:rPr>
        <w:t>berjalan</w:t>
      </w:r>
      <w:proofErr w:type="spellEnd"/>
      <w:r w:rsidRPr="00FA1BDC">
        <w:rPr>
          <w:rFonts w:cs="Arial"/>
          <w:color w:val="000000" w:themeColor="text1"/>
          <w:szCs w:val="20"/>
        </w:rPr>
        <w:t xml:space="preserve"> </w:t>
      </w:r>
      <w:proofErr w:type="spellStart"/>
      <w:r w:rsidRPr="00FA1BDC">
        <w:rPr>
          <w:rFonts w:cs="Arial"/>
          <w:color w:val="000000" w:themeColor="text1"/>
          <w:szCs w:val="20"/>
        </w:rPr>
        <w:t>dengan</w:t>
      </w:r>
      <w:proofErr w:type="spellEnd"/>
      <w:r w:rsidRPr="00FA1BDC">
        <w:rPr>
          <w:rFonts w:cs="Arial"/>
          <w:color w:val="000000" w:themeColor="text1"/>
          <w:szCs w:val="20"/>
        </w:rPr>
        <w:t xml:space="preserve"> </w:t>
      </w:r>
      <w:proofErr w:type="spellStart"/>
      <w:r w:rsidRPr="00FA1BDC">
        <w:rPr>
          <w:rFonts w:cs="Arial"/>
          <w:color w:val="000000" w:themeColor="text1"/>
          <w:szCs w:val="20"/>
        </w:rPr>
        <w:t>baik</w:t>
      </w:r>
      <w:proofErr w:type="spellEnd"/>
      <w:r w:rsidRPr="00FA1BDC">
        <w:rPr>
          <w:rFonts w:cs="Arial"/>
          <w:color w:val="000000" w:themeColor="text1"/>
          <w:szCs w:val="20"/>
        </w:rPr>
        <w:t xml:space="preserve">, </w:t>
      </w:r>
      <w:proofErr w:type="spellStart"/>
      <w:r w:rsidRPr="00FA1BDC">
        <w:rPr>
          <w:rFonts w:cs="Arial"/>
          <w:color w:val="000000" w:themeColor="text1"/>
          <w:szCs w:val="20"/>
        </w:rPr>
        <w:t>dengan</w:t>
      </w:r>
      <w:proofErr w:type="spellEnd"/>
      <w:r w:rsidRPr="00FA1BDC">
        <w:rPr>
          <w:rFonts w:cs="Arial"/>
          <w:color w:val="000000" w:themeColor="text1"/>
          <w:szCs w:val="20"/>
        </w:rPr>
        <w:t xml:space="preserve"> kata lain </w:t>
      </w:r>
      <w:proofErr w:type="spellStart"/>
      <w:r w:rsidRPr="00FA1BDC">
        <w:rPr>
          <w:rFonts w:cs="Arial"/>
          <w:color w:val="000000" w:themeColor="text1"/>
          <w:szCs w:val="20"/>
        </w:rPr>
        <w:t>untuk</w:t>
      </w:r>
      <w:proofErr w:type="spellEnd"/>
      <w:r w:rsidRPr="00FA1BDC">
        <w:rPr>
          <w:rFonts w:cs="Arial"/>
          <w:color w:val="000000" w:themeColor="text1"/>
          <w:szCs w:val="20"/>
        </w:rPr>
        <w:t xml:space="preserve"> </w:t>
      </w:r>
      <w:proofErr w:type="spellStart"/>
      <w:r w:rsidRPr="00FA1BDC">
        <w:rPr>
          <w:rFonts w:cs="Arial"/>
          <w:color w:val="000000" w:themeColor="text1"/>
          <w:szCs w:val="20"/>
        </w:rPr>
        <w:t>mengetahui</w:t>
      </w:r>
      <w:proofErr w:type="spellEnd"/>
      <w:r w:rsidRPr="00FA1BDC">
        <w:rPr>
          <w:rFonts w:cs="Arial"/>
          <w:color w:val="000000" w:themeColor="text1"/>
          <w:szCs w:val="20"/>
        </w:rPr>
        <w:t xml:space="preserve"> </w:t>
      </w:r>
      <w:proofErr w:type="spellStart"/>
      <w:r w:rsidRPr="00FA1BDC">
        <w:rPr>
          <w:rFonts w:cs="Arial"/>
          <w:color w:val="000000" w:themeColor="text1"/>
          <w:szCs w:val="20"/>
        </w:rPr>
        <w:t>performansi</w:t>
      </w:r>
      <w:proofErr w:type="spellEnd"/>
      <w:r w:rsidRPr="00FA1BDC">
        <w:rPr>
          <w:rFonts w:cs="Arial"/>
          <w:color w:val="000000" w:themeColor="text1"/>
          <w:szCs w:val="20"/>
        </w:rPr>
        <w:t xml:space="preserve"> </w:t>
      </w:r>
      <w:proofErr w:type="spellStart"/>
      <w:r w:rsidRPr="00FA1BDC">
        <w:rPr>
          <w:rFonts w:cs="Arial"/>
          <w:color w:val="000000" w:themeColor="text1"/>
          <w:szCs w:val="20"/>
        </w:rPr>
        <w:t>dari</w:t>
      </w:r>
      <w:proofErr w:type="spellEnd"/>
      <w:r w:rsidRPr="00FA1BDC">
        <w:rPr>
          <w:rFonts w:cs="Arial"/>
          <w:color w:val="000000" w:themeColor="text1"/>
          <w:szCs w:val="20"/>
        </w:rPr>
        <w:t xml:space="preserve"> </w:t>
      </w:r>
      <w:proofErr w:type="spellStart"/>
      <w:r w:rsidRPr="00FA1BDC">
        <w:rPr>
          <w:rFonts w:cs="Arial"/>
          <w:color w:val="000000" w:themeColor="text1"/>
          <w:szCs w:val="20"/>
        </w:rPr>
        <w:t>algoritma</w:t>
      </w:r>
      <w:proofErr w:type="spellEnd"/>
      <w:r w:rsidRPr="00FA1BDC">
        <w:rPr>
          <w:rFonts w:cs="Arial"/>
          <w:color w:val="000000" w:themeColor="text1"/>
          <w:szCs w:val="20"/>
        </w:rPr>
        <w:t xml:space="preserve"> yang </w:t>
      </w:r>
      <w:proofErr w:type="spellStart"/>
      <w:r w:rsidRPr="00FA1BDC">
        <w:rPr>
          <w:rFonts w:cs="Arial"/>
          <w:color w:val="000000" w:themeColor="text1"/>
          <w:szCs w:val="20"/>
        </w:rPr>
        <w:t>digunakan</w:t>
      </w:r>
      <w:proofErr w:type="spellEnd"/>
      <w:r w:rsidRPr="00FA1BDC">
        <w:rPr>
          <w:rFonts w:cs="Arial"/>
          <w:color w:val="000000" w:themeColor="text1"/>
          <w:szCs w:val="20"/>
        </w:rPr>
        <w:t xml:space="preserve"> pada </w:t>
      </w:r>
      <w:proofErr w:type="spellStart"/>
      <w:r w:rsidRPr="00FA1BDC">
        <w:rPr>
          <w:rFonts w:cs="Arial"/>
          <w:color w:val="000000" w:themeColor="text1"/>
          <w:szCs w:val="20"/>
        </w:rPr>
        <w:t>penelitian</w:t>
      </w:r>
      <w:proofErr w:type="spellEnd"/>
      <w:r w:rsidRPr="00FA1BDC">
        <w:rPr>
          <w:rFonts w:cs="Arial"/>
          <w:color w:val="000000" w:themeColor="text1"/>
          <w:szCs w:val="20"/>
        </w:rPr>
        <w:t xml:space="preserve"> </w:t>
      </w:r>
      <w:proofErr w:type="spellStart"/>
      <w:r w:rsidRPr="00FA1BDC">
        <w:rPr>
          <w:rFonts w:cs="Arial"/>
          <w:color w:val="000000" w:themeColor="text1"/>
          <w:szCs w:val="20"/>
        </w:rPr>
        <w:t>ini</w:t>
      </w:r>
      <w:proofErr w:type="spellEnd"/>
      <w:r w:rsidRPr="00FA1BDC">
        <w:rPr>
          <w:rFonts w:cs="Arial"/>
          <w:color w:val="000000" w:themeColor="text1"/>
          <w:szCs w:val="20"/>
        </w:rPr>
        <w:t xml:space="preserve">. </w:t>
      </w:r>
      <w:r w:rsidRPr="00FA1BDC">
        <w:rPr>
          <w:rFonts w:cs="Arial"/>
          <w:color w:val="000000" w:themeColor="text1"/>
          <w:szCs w:val="20"/>
          <w:lang w:val="de-DE"/>
        </w:rPr>
        <w:t>Pengujian model dilakukan untuk mendapatkan tingkat akurasi dan waktu komputasi mode</w:t>
      </w:r>
      <w:r>
        <w:rPr>
          <w:rFonts w:cs="Arial"/>
          <w:color w:val="000000" w:themeColor="text1"/>
          <w:szCs w:val="20"/>
          <w:lang w:val="de-DE"/>
        </w:rPr>
        <w:t>l.</w:t>
      </w:r>
    </w:p>
    <w:p w14:paraId="5954EDE0" w14:textId="5D56AD32" w:rsidR="00F74FEA" w:rsidRDefault="00F74FEA" w:rsidP="00116282">
      <w:pPr>
        <w:shd w:val="clear" w:color="auto" w:fill="FFFFFF"/>
        <w:spacing w:after="240"/>
        <w:rPr>
          <w:rFonts w:cs="Arial"/>
          <w:color w:val="000000" w:themeColor="text1"/>
          <w:szCs w:val="20"/>
          <w:lang w:val="de-DE"/>
        </w:rPr>
      </w:pPr>
      <w:r>
        <w:rPr>
          <w:rFonts w:cs="Arial"/>
          <w:color w:val="000000" w:themeColor="text1"/>
          <w:szCs w:val="20"/>
          <w:lang w:val="de-DE"/>
        </w:rPr>
        <w:t xml:space="preserve">Nilai akurasi </w:t>
      </w:r>
      <w:r w:rsidRPr="00FA1BDC">
        <w:rPr>
          <w:rFonts w:cs="Arial"/>
          <w:color w:val="000000" w:themeColor="text1"/>
          <w:szCs w:val="20"/>
          <w:lang w:val="de-DE"/>
        </w:rPr>
        <w:t xml:space="preserve">merupakan salah satu evaluasi utama untuk mengukur sejauh mana algoritma MobileNetV2 mampu mengklasifikasikan data dengan benar. </w:t>
      </w:r>
      <w:proofErr w:type="spellStart"/>
      <w:r w:rsidRPr="00FA1BDC">
        <w:rPr>
          <w:rFonts w:cs="Arial"/>
          <w:color w:val="000000" w:themeColor="text1"/>
          <w:szCs w:val="20"/>
        </w:rPr>
        <w:t>Semakin</w:t>
      </w:r>
      <w:proofErr w:type="spellEnd"/>
      <w:r w:rsidRPr="00FA1BDC">
        <w:rPr>
          <w:rFonts w:cs="Arial"/>
          <w:color w:val="000000" w:themeColor="text1"/>
          <w:szCs w:val="20"/>
        </w:rPr>
        <w:t xml:space="preserve"> </w:t>
      </w:r>
      <w:proofErr w:type="spellStart"/>
      <w:r w:rsidRPr="00FA1BDC">
        <w:rPr>
          <w:rFonts w:cs="Arial"/>
          <w:color w:val="000000" w:themeColor="text1"/>
          <w:szCs w:val="20"/>
        </w:rPr>
        <w:t>tinggi</w:t>
      </w:r>
      <w:proofErr w:type="spellEnd"/>
      <w:r w:rsidRPr="00FA1BDC">
        <w:rPr>
          <w:rFonts w:cs="Arial"/>
          <w:color w:val="000000" w:themeColor="text1"/>
          <w:szCs w:val="20"/>
        </w:rPr>
        <w:t xml:space="preserve"> </w:t>
      </w:r>
      <w:proofErr w:type="spellStart"/>
      <w:r w:rsidRPr="00FA1BDC">
        <w:rPr>
          <w:rFonts w:cs="Arial"/>
          <w:color w:val="000000" w:themeColor="text1"/>
          <w:szCs w:val="20"/>
        </w:rPr>
        <w:t>tingkat</w:t>
      </w:r>
      <w:proofErr w:type="spellEnd"/>
      <w:r w:rsidRPr="00FA1BDC">
        <w:rPr>
          <w:rFonts w:cs="Arial"/>
          <w:color w:val="000000" w:themeColor="text1"/>
          <w:szCs w:val="20"/>
        </w:rPr>
        <w:t xml:space="preserve"> </w:t>
      </w:r>
      <w:proofErr w:type="spellStart"/>
      <w:r w:rsidRPr="00FA1BDC">
        <w:rPr>
          <w:rFonts w:cs="Arial"/>
          <w:color w:val="000000" w:themeColor="text1"/>
          <w:szCs w:val="20"/>
        </w:rPr>
        <w:t>akurasi</w:t>
      </w:r>
      <w:proofErr w:type="spellEnd"/>
      <w:r w:rsidRPr="00FA1BDC">
        <w:rPr>
          <w:rFonts w:cs="Arial"/>
          <w:color w:val="000000" w:themeColor="text1"/>
          <w:szCs w:val="20"/>
        </w:rPr>
        <w:t xml:space="preserve">, </w:t>
      </w:r>
      <w:proofErr w:type="spellStart"/>
      <w:r w:rsidRPr="00FA1BDC">
        <w:rPr>
          <w:rFonts w:cs="Arial"/>
          <w:color w:val="000000" w:themeColor="text1"/>
          <w:szCs w:val="20"/>
        </w:rPr>
        <w:t>semakin</w:t>
      </w:r>
      <w:proofErr w:type="spellEnd"/>
      <w:r w:rsidRPr="00FA1BDC">
        <w:rPr>
          <w:rFonts w:cs="Arial"/>
          <w:color w:val="000000" w:themeColor="text1"/>
          <w:szCs w:val="20"/>
        </w:rPr>
        <w:t xml:space="preserve"> </w:t>
      </w:r>
      <w:proofErr w:type="spellStart"/>
      <w:r w:rsidRPr="00FA1BDC">
        <w:rPr>
          <w:rFonts w:cs="Arial"/>
          <w:color w:val="000000" w:themeColor="text1"/>
          <w:szCs w:val="20"/>
        </w:rPr>
        <w:t>baik</w:t>
      </w:r>
      <w:proofErr w:type="spellEnd"/>
      <w:r w:rsidRPr="00FA1BDC">
        <w:rPr>
          <w:rFonts w:cs="Arial"/>
          <w:color w:val="000000" w:themeColor="text1"/>
          <w:szCs w:val="20"/>
        </w:rPr>
        <w:t xml:space="preserve"> </w:t>
      </w:r>
      <w:proofErr w:type="spellStart"/>
      <w:r w:rsidRPr="00FA1BDC">
        <w:rPr>
          <w:rFonts w:cs="Arial"/>
          <w:color w:val="000000" w:themeColor="text1"/>
          <w:szCs w:val="20"/>
        </w:rPr>
        <w:t>kualitas</w:t>
      </w:r>
      <w:proofErr w:type="spellEnd"/>
      <w:r w:rsidRPr="00FA1BDC">
        <w:rPr>
          <w:rFonts w:cs="Arial"/>
          <w:color w:val="000000" w:themeColor="text1"/>
          <w:szCs w:val="20"/>
        </w:rPr>
        <w:t xml:space="preserve"> </w:t>
      </w:r>
      <w:proofErr w:type="spellStart"/>
      <w:r w:rsidRPr="00FA1BDC">
        <w:rPr>
          <w:rFonts w:cs="Arial"/>
          <w:color w:val="000000" w:themeColor="text1"/>
          <w:szCs w:val="20"/>
        </w:rPr>
        <w:t>hasil</w:t>
      </w:r>
      <w:proofErr w:type="spellEnd"/>
      <w:r w:rsidRPr="00FA1BDC">
        <w:rPr>
          <w:rFonts w:cs="Arial"/>
          <w:color w:val="000000" w:themeColor="text1"/>
          <w:szCs w:val="20"/>
        </w:rPr>
        <w:t xml:space="preserve"> </w:t>
      </w:r>
      <w:proofErr w:type="spellStart"/>
      <w:r w:rsidRPr="00FA1BDC">
        <w:rPr>
          <w:rFonts w:cs="Arial"/>
          <w:color w:val="000000" w:themeColor="text1"/>
          <w:szCs w:val="20"/>
        </w:rPr>
        <w:t>pengujian</w:t>
      </w:r>
      <w:proofErr w:type="spellEnd"/>
      <w:r w:rsidRPr="00FA1BDC">
        <w:rPr>
          <w:rFonts w:cs="Arial"/>
          <w:color w:val="000000" w:themeColor="text1"/>
          <w:szCs w:val="20"/>
        </w:rPr>
        <w:t xml:space="preserve"> </w:t>
      </w:r>
      <w:proofErr w:type="spellStart"/>
      <w:r w:rsidRPr="00FA1BDC">
        <w:rPr>
          <w:rFonts w:cs="Arial"/>
          <w:color w:val="000000" w:themeColor="text1"/>
          <w:szCs w:val="20"/>
        </w:rPr>
        <w:t>algoritma</w:t>
      </w:r>
      <w:proofErr w:type="spellEnd"/>
      <w:r w:rsidRPr="00FA1BDC">
        <w:rPr>
          <w:rFonts w:cs="Arial"/>
          <w:color w:val="000000" w:themeColor="text1"/>
          <w:szCs w:val="20"/>
        </w:rPr>
        <w:t xml:space="preserve"> MobileNetV2. </w:t>
      </w:r>
      <w:r w:rsidR="00FB2D3B" w:rsidRPr="00350406">
        <w:rPr>
          <w:rFonts w:cs="Arial"/>
          <w:color w:val="000000" w:themeColor="text1"/>
          <w:szCs w:val="20"/>
          <w:lang w:val="de-DE"/>
        </w:rPr>
        <w:t>Kalkulasi u</w:t>
      </w:r>
      <w:r w:rsidRPr="00FA1BDC">
        <w:rPr>
          <w:rFonts w:cs="Arial"/>
          <w:color w:val="000000" w:themeColor="text1"/>
          <w:szCs w:val="20"/>
          <w:lang w:val="de-DE"/>
        </w:rPr>
        <w:t>ntuk mengetahui tingkat akurasi model algoritma</w:t>
      </w:r>
      <w:r>
        <w:rPr>
          <w:rFonts w:cs="Arial"/>
          <w:color w:val="000000" w:themeColor="text1"/>
          <w:szCs w:val="20"/>
          <w:lang w:val="de-DE"/>
        </w:rPr>
        <w:t xml:space="preserve"> digunakan persamaan</w:t>
      </w:r>
      <w:r w:rsidR="00116282">
        <w:rPr>
          <w:rFonts w:cs="Arial"/>
          <w:color w:val="000000" w:themeColor="text1"/>
          <w:szCs w:val="20"/>
          <w:lang w:val="de-DE"/>
        </w:rPr>
        <w:t xml:space="preserve"> (1)</w:t>
      </w:r>
      <w:r>
        <w:rPr>
          <w:rFonts w:cs="Arial"/>
          <w:color w:val="000000" w:themeColor="text1"/>
          <w:szCs w:val="20"/>
          <w:lang w:val="de-DE"/>
        </w:rPr>
        <w:t xml:space="preserve"> berikut.</w:t>
      </w:r>
    </w:p>
    <w:p w14:paraId="0C24197F" w14:textId="2E9A35E5" w:rsidR="00F74FEA" w:rsidRPr="00CF59E3" w:rsidRDefault="00F74FEA" w:rsidP="00CF59E3">
      <w:pPr>
        <w:pStyle w:val="ListParagraph"/>
        <w:jc w:val="center"/>
        <w:rPr>
          <w:rFonts w:cs="Arial"/>
          <w:color w:val="000000" w:themeColor="text1"/>
          <w:lang w:val="id-ID"/>
        </w:rPr>
      </w:pPr>
      <m:oMath>
        <m:r>
          <w:rPr>
            <w:rFonts w:ascii="Cambria Math" w:cs="Arial"/>
            <w:noProof/>
            <w:color w:val="000000" w:themeColor="text1"/>
            <w:szCs w:val="20"/>
          </w:rPr>
          <m:t>Akurasi</m:t>
        </m:r>
        <m:r>
          <w:rPr>
            <w:rFonts w:ascii="Cambria Math" w:cs="Arial"/>
            <w:color w:val="000000" w:themeColor="text1"/>
            <w:szCs w:val="20"/>
            <w:lang w:val="de-DE"/>
          </w:rPr>
          <m:t>=</m:t>
        </m:r>
        <m:r>
          <w:rPr>
            <w:rFonts w:ascii="Cambria Math" w:cs="Arial"/>
            <w:color w:val="000000" w:themeColor="text1"/>
            <w:szCs w:val="20"/>
            <w:lang w:val="de-DE"/>
          </w:rPr>
          <m:t>-</m:t>
        </m:r>
        <m:d>
          <m:dPr>
            <m:ctrlPr>
              <w:rPr>
                <w:rFonts w:ascii="Cambria Math" w:hAnsi="Cambria Math" w:cs="Arial"/>
                <w:i/>
                <w:noProof/>
                <w:color w:val="000000" w:themeColor="text1"/>
                <w:szCs w:val="20"/>
              </w:rPr>
            </m:ctrlPr>
          </m:dPr>
          <m:e>
            <m:f>
              <m:fPr>
                <m:ctrlPr>
                  <w:rPr>
                    <w:rFonts w:ascii="Cambria Math" w:hAnsi="Cambria Math" w:cs="Arial"/>
                    <w:i/>
                    <w:noProof/>
                    <w:color w:val="000000" w:themeColor="text1"/>
                    <w:szCs w:val="20"/>
                  </w:rPr>
                </m:ctrlPr>
              </m:fPr>
              <m:num>
                <m:r>
                  <w:rPr>
                    <w:rFonts w:ascii="Cambria Math" w:cs="Arial"/>
                    <w:noProof/>
                    <w:color w:val="000000" w:themeColor="text1"/>
                    <w:szCs w:val="20"/>
                  </w:rPr>
                  <m:t>Jumla</m:t>
                </m:r>
                <m:r>
                  <w:rPr>
                    <w:rFonts w:ascii="Cambria Math" w:hAnsi="Cambria Math" w:cs="Cambria Math"/>
                    <w:color w:val="000000" w:themeColor="text1"/>
                    <w:szCs w:val="20"/>
                    <w:lang w:val="de-DE"/>
                  </w:rPr>
                  <m:t>h</m:t>
                </m:r>
                <m:r>
                  <w:rPr>
                    <w:rFonts w:ascii="Cambria Math" w:cs="Arial"/>
                    <w:color w:val="000000" w:themeColor="text1"/>
                    <w:szCs w:val="20"/>
                    <w:lang w:val="de-DE"/>
                  </w:rPr>
                  <m:t xml:space="preserve"> </m:t>
                </m:r>
                <m:r>
                  <w:rPr>
                    <w:rFonts w:ascii="Cambria Math" w:cs="Arial"/>
                    <w:noProof/>
                    <w:color w:val="000000" w:themeColor="text1"/>
                    <w:szCs w:val="20"/>
                  </w:rPr>
                  <m:t>prediksi</m:t>
                </m:r>
                <m:r>
                  <w:rPr>
                    <w:rFonts w:ascii="Cambria Math" w:cs="Arial"/>
                    <w:color w:val="000000" w:themeColor="text1"/>
                    <w:szCs w:val="20"/>
                    <w:lang w:val="de-DE"/>
                  </w:rPr>
                  <m:t xml:space="preserve"> </m:t>
                </m:r>
                <m:r>
                  <w:rPr>
                    <w:rFonts w:ascii="Cambria Math" w:cs="Arial"/>
                    <w:noProof/>
                    <w:color w:val="000000" w:themeColor="text1"/>
                    <w:szCs w:val="20"/>
                  </w:rPr>
                  <m:t>benar</m:t>
                </m:r>
              </m:num>
              <m:den>
                <m:r>
                  <w:rPr>
                    <w:rFonts w:ascii="Cambria Math" w:cs="Arial"/>
                    <w:noProof/>
                    <w:color w:val="000000" w:themeColor="text1"/>
                    <w:szCs w:val="20"/>
                  </w:rPr>
                  <m:t>total</m:t>
                </m:r>
                <m:r>
                  <w:rPr>
                    <w:rFonts w:ascii="Cambria Math" w:cs="Arial"/>
                    <w:color w:val="000000" w:themeColor="text1"/>
                    <w:szCs w:val="20"/>
                    <w:lang w:val="de-DE"/>
                  </w:rPr>
                  <m:t xml:space="preserve"> </m:t>
                </m:r>
                <m:r>
                  <w:rPr>
                    <w:rFonts w:ascii="Cambria Math" w:cs="Arial"/>
                    <w:noProof/>
                    <w:color w:val="000000" w:themeColor="text1"/>
                    <w:szCs w:val="20"/>
                  </w:rPr>
                  <m:t>data</m:t>
                </m:r>
              </m:den>
            </m:f>
          </m:e>
        </m:d>
      </m:oMath>
      <w:r w:rsidR="00E94B70" w:rsidRPr="00817B2C">
        <w:rPr>
          <w:rFonts w:eastAsia="Arial" w:cs="Arial"/>
          <w:color w:val="000000" w:themeColor="text1"/>
          <w:position w:val="-16"/>
          <w:szCs w:val="20"/>
          <w:lang w:val="id-ID"/>
        </w:rPr>
        <w:t xml:space="preserve">              </w:t>
      </w:r>
      <w:r w:rsidR="00E94B70" w:rsidRPr="00817B2C">
        <w:rPr>
          <w:rFonts w:cs="Arial"/>
          <w:color w:val="000000" w:themeColor="text1"/>
          <w:szCs w:val="20"/>
          <w:lang w:val="id-ID"/>
        </w:rPr>
        <w:t>(1)</w:t>
      </w:r>
    </w:p>
    <w:p w14:paraId="5FF2CF69" w14:textId="2FAD2FB0" w:rsidR="00F74FEA" w:rsidRPr="00350406" w:rsidRDefault="00F74FEA" w:rsidP="0053133D">
      <w:pPr>
        <w:shd w:val="clear" w:color="auto" w:fill="FFFFFF"/>
        <w:spacing w:before="200" w:after="200"/>
        <w:rPr>
          <w:rFonts w:cs="Arial"/>
          <w:color w:val="000000" w:themeColor="text1"/>
          <w:szCs w:val="20"/>
          <w:lang w:val="id-ID"/>
        </w:rPr>
      </w:pPr>
      <w:r w:rsidRPr="00350406">
        <w:rPr>
          <w:rFonts w:cs="Arial"/>
          <w:color w:val="000000" w:themeColor="text1"/>
          <w:szCs w:val="20"/>
          <w:lang w:val="id-ID"/>
        </w:rPr>
        <w:t xml:space="preserve">Analisis kesalahan atau nilai </w:t>
      </w:r>
      <w:proofErr w:type="spellStart"/>
      <w:r w:rsidRPr="00350406">
        <w:rPr>
          <w:rFonts w:cs="Arial"/>
          <w:color w:val="000000" w:themeColor="text1"/>
          <w:szCs w:val="20"/>
          <w:lang w:val="id-ID"/>
        </w:rPr>
        <w:t>loss</w:t>
      </w:r>
      <w:proofErr w:type="spellEnd"/>
      <w:r w:rsidRPr="00350406">
        <w:rPr>
          <w:rFonts w:cs="Arial"/>
          <w:color w:val="000000" w:themeColor="text1"/>
          <w:szCs w:val="20"/>
          <w:lang w:val="id-ID"/>
        </w:rPr>
        <w:t xml:space="preserve"> diketahui untuk membantu pengembangan dan peningkatan algoritma. Nilai </w:t>
      </w:r>
      <w:proofErr w:type="spellStart"/>
      <w:r w:rsidRPr="00350406">
        <w:rPr>
          <w:rFonts w:cs="Arial"/>
          <w:i/>
          <w:iCs/>
          <w:color w:val="000000" w:themeColor="text1"/>
          <w:szCs w:val="20"/>
          <w:lang w:val="id-ID"/>
        </w:rPr>
        <w:t>loss</w:t>
      </w:r>
      <w:proofErr w:type="spellEnd"/>
      <w:r w:rsidRPr="00350406">
        <w:rPr>
          <w:rFonts w:cs="Arial"/>
          <w:color w:val="000000" w:themeColor="text1"/>
          <w:szCs w:val="20"/>
          <w:lang w:val="id-ID"/>
        </w:rPr>
        <w:t xml:space="preserve"> dapat diketahui dengan persamaan</w:t>
      </w:r>
      <w:r w:rsidR="00116282" w:rsidRPr="00350406">
        <w:rPr>
          <w:rFonts w:cs="Arial"/>
          <w:color w:val="000000" w:themeColor="text1"/>
          <w:szCs w:val="20"/>
          <w:lang w:val="id-ID"/>
        </w:rPr>
        <w:t xml:space="preserve"> (2)</w:t>
      </w:r>
      <w:r w:rsidRPr="00350406">
        <w:rPr>
          <w:rFonts w:cs="Arial"/>
          <w:color w:val="000000" w:themeColor="text1"/>
          <w:szCs w:val="20"/>
          <w:lang w:val="id-ID"/>
        </w:rPr>
        <w:t xml:space="preserve"> berikut.</w:t>
      </w:r>
    </w:p>
    <w:p w14:paraId="010BEAC8" w14:textId="74DF1DFB" w:rsidR="00F74FEA" w:rsidRPr="0053133D" w:rsidRDefault="00F74FEA" w:rsidP="0053133D">
      <w:pPr>
        <w:pStyle w:val="ListParagraph"/>
        <w:spacing w:before="200" w:after="200"/>
        <w:jc w:val="center"/>
        <w:rPr>
          <w:rFonts w:cs="Arial"/>
          <w:color w:val="000000" w:themeColor="text1"/>
          <w:lang w:val="id-ID"/>
        </w:rPr>
      </w:pPr>
      <m:oMath>
        <m:r>
          <w:rPr>
            <w:rFonts w:ascii="Cambria Math" w:hAnsi="Cambria Math"/>
            <w:szCs w:val="20"/>
            <w:lang w:val="id-ID"/>
          </w:rPr>
          <m:t>loss= -</m:t>
        </m:r>
        <m:nary>
          <m:naryPr>
            <m:chr m:val="∑"/>
            <m:limLoc m:val="subSup"/>
            <m:ctrlPr>
              <w:rPr>
                <w:rFonts w:ascii="Cambria Math" w:hAnsi="Cambria Math"/>
                <w:i/>
                <w:szCs w:val="20"/>
              </w:rPr>
            </m:ctrlPr>
          </m:naryPr>
          <m:sub>
            <m:r>
              <w:rPr>
                <w:rFonts w:ascii="Cambria Math" w:hAnsi="Cambria Math"/>
                <w:szCs w:val="20"/>
                <w:lang w:val="id-ID"/>
              </w:rPr>
              <m:t>x</m:t>
            </m:r>
          </m:sub>
          <m:sup>
            <m:r>
              <w:rPr>
                <w:rFonts w:ascii="Cambria Math" w:hAnsi="Cambria Math"/>
                <w:szCs w:val="20"/>
                <w:lang w:val="id-ID"/>
              </w:rPr>
              <m:t>X</m:t>
            </m:r>
          </m:sup>
          <m:e>
            <m:r>
              <w:rPr>
                <w:rFonts w:ascii="Cambria Math" w:hAnsi="Cambria Math"/>
                <w:szCs w:val="20"/>
                <w:lang w:val="id-ID"/>
              </w:rPr>
              <m:t>P×</m:t>
            </m:r>
            <m:d>
              <m:dPr>
                <m:ctrlPr>
                  <w:rPr>
                    <w:rFonts w:ascii="Cambria Math" w:hAnsi="Cambria Math"/>
                    <w:i/>
                    <w:szCs w:val="20"/>
                  </w:rPr>
                </m:ctrlPr>
              </m:dPr>
              <m:e>
                <m:r>
                  <w:rPr>
                    <w:rFonts w:ascii="Cambria Math" w:hAnsi="Cambria Math"/>
                    <w:szCs w:val="20"/>
                    <w:lang w:val="id-ID"/>
                  </w:rPr>
                  <m:t>x</m:t>
                </m:r>
              </m:e>
            </m:d>
            <m:r>
              <w:rPr>
                <w:rFonts w:ascii="Cambria Math" w:hAnsi="Cambria Math"/>
                <w:szCs w:val="20"/>
                <w:lang w:val="id-ID"/>
              </w:rPr>
              <m:t xml:space="preserve">×log(Q(x)⁡) </m:t>
            </m:r>
          </m:e>
        </m:nary>
      </m:oMath>
      <w:r w:rsidR="0053133D" w:rsidRPr="00817B2C">
        <w:rPr>
          <w:rFonts w:eastAsia="Arial" w:cs="Arial"/>
          <w:color w:val="000000" w:themeColor="text1"/>
          <w:position w:val="-16"/>
          <w:szCs w:val="20"/>
          <w:lang w:val="id-ID"/>
        </w:rPr>
        <w:t xml:space="preserve">              </w:t>
      </w:r>
      <w:r w:rsidR="0053133D" w:rsidRPr="00817B2C">
        <w:rPr>
          <w:rFonts w:cs="Arial"/>
          <w:color w:val="000000" w:themeColor="text1"/>
          <w:szCs w:val="20"/>
          <w:lang w:val="id-ID"/>
        </w:rPr>
        <w:t>(</w:t>
      </w:r>
      <w:r w:rsidR="0053133D" w:rsidRPr="00350406">
        <w:rPr>
          <w:rFonts w:cs="Arial"/>
          <w:color w:val="000000" w:themeColor="text1"/>
          <w:szCs w:val="20"/>
          <w:lang w:val="id-ID"/>
        </w:rPr>
        <w:t>2</w:t>
      </w:r>
      <w:r w:rsidR="0053133D" w:rsidRPr="00817B2C">
        <w:rPr>
          <w:rFonts w:cs="Arial"/>
          <w:color w:val="000000" w:themeColor="text1"/>
          <w:szCs w:val="20"/>
          <w:lang w:val="id-ID"/>
        </w:rPr>
        <w:t>)</w:t>
      </w:r>
    </w:p>
    <w:p w14:paraId="77AE6D19" w14:textId="33C82006" w:rsidR="00202CCB" w:rsidRDefault="00F74FEA" w:rsidP="0053133D">
      <w:pPr>
        <w:shd w:val="clear" w:color="auto" w:fill="FFFFFF"/>
        <w:spacing w:before="200" w:after="200"/>
        <w:rPr>
          <w:rFonts w:cs="Arial"/>
          <w:color w:val="000000" w:themeColor="text1"/>
          <w:szCs w:val="20"/>
          <w:lang w:val="de-DE"/>
        </w:rPr>
      </w:pPr>
      <w:r w:rsidRPr="008E1C92">
        <w:rPr>
          <w:rFonts w:cs="Arial"/>
          <w:color w:val="000000" w:themeColor="text1"/>
          <w:szCs w:val="20"/>
          <w:lang w:val="id-ID"/>
        </w:rPr>
        <w:t xml:space="preserve">Waktu komputasi perlu diketahui untuk mengetahui seberapa baiknya algoritma yang digunakan. </w:t>
      </w:r>
      <w:r w:rsidRPr="00350406">
        <w:rPr>
          <w:rFonts w:cs="Arial"/>
          <w:color w:val="000000" w:themeColor="text1"/>
          <w:szCs w:val="20"/>
          <w:lang w:val="id-ID"/>
        </w:rPr>
        <w:t xml:space="preserve">Semakin cepat waktu komputasi semakin bagus juga algoritma yang digunakan. </w:t>
      </w:r>
      <w:r>
        <w:rPr>
          <w:rFonts w:cs="Arial"/>
          <w:color w:val="000000" w:themeColor="text1"/>
          <w:szCs w:val="20"/>
          <w:lang w:val="de-DE"/>
        </w:rPr>
        <w:t>Untuk menghitung waktu komputasi digunakan persamaan</w:t>
      </w:r>
      <w:r w:rsidR="00116282">
        <w:rPr>
          <w:rFonts w:cs="Arial"/>
          <w:color w:val="000000" w:themeColor="text1"/>
          <w:szCs w:val="20"/>
          <w:lang w:val="de-DE"/>
        </w:rPr>
        <w:t xml:space="preserve"> (3)</w:t>
      </w:r>
      <w:r>
        <w:rPr>
          <w:rFonts w:cs="Arial"/>
          <w:color w:val="000000" w:themeColor="text1"/>
          <w:szCs w:val="20"/>
          <w:lang w:val="de-DE"/>
        </w:rPr>
        <w:t xml:space="preserve"> berikut</w:t>
      </w:r>
      <w:r w:rsidR="00116282">
        <w:rPr>
          <w:rFonts w:cs="Arial"/>
          <w:color w:val="000000" w:themeColor="text1"/>
          <w:szCs w:val="20"/>
          <w:lang w:val="de-DE"/>
        </w:rPr>
        <w:t>.</w:t>
      </w:r>
    </w:p>
    <w:p w14:paraId="25640011" w14:textId="62B60729" w:rsidR="00F74FEA" w:rsidRPr="0053133D" w:rsidRDefault="00F74FEA" w:rsidP="0053133D">
      <w:pPr>
        <w:pStyle w:val="ListParagraph"/>
        <w:spacing w:before="200" w:after="200"/>
        <w:jc w:val="center"/>
        <w:rPr>
          <w:rFonts w:cs="Arial"/>
          <w:color w:val="000000" w:themeColor="text1"/>
          <w:lang w:val="id-ID"/>
        </w:rPr>
      </w:pPr>
      <m:oMath>
        <m:r>
          <w:rPr>
            <w:rFonts w:ascii="Cambria Math" w:hAnsi="Cambria Math"/>
            <w:szCs w:val="20"/>
          </w:rPr>
          <m:t>time</m:t>
        </m:r>
        <m:r>
          <w:rPr>
            <w:rFonts w:ascii="Cambria Math" w:hAnsi="Cambria Math"/>
            <w:szCs w:val="20"/>
            <w:lang w:val="de-DE"/>
          </w:rPr>
          <m:t xml:space="preserve"> </m:t>
        </m:r>
        <m:r>
          <w:rPr>
            <w:rFonts w:ascii="Cambria Math" w:hAnsi="Cambria Math"/>
            <w:szCs w:val="20"/>
          </w:rPr>
          <m:t>execution</m:t>
        </m:r>
        <m:r>
          <w:rPr>
            <w:rFonts w:ascii="Cambria Math" w:hAnsi="Cambria Math"/>
            <w:szCs w:val="20"/>
            <w:lang w:val="de-DE"/>
          </w:rPr>
          <m:t>=</m:t>
        </m:r>
        <m:r>
          <w:rPr>
            <w:rFonts w:ascii="Cambria Math" w:hAnsi="Cambria Math"/>
            <w:szCs w:val="20"/>
          </w:rPr>
          <m:t>waktu</m:t>
        </m:r>
        <m:r>
          <w:rPr>
            <w:rFonts w:ascii="Cambria Math" w:hAnsi="Cambria Math"/>
            <w:szCs w:val="20"/>
            <w:lang w:val="de-DE"/>
          </w:rPr>
          <m:t xml:space="preserve"> </m:t>
        </m:r>
        <m:r>
          <w:rPr>
            <w:rFonts w:ascii="Cambria Math" w:hAnsi="Cambria Math"/>
            <w:szCs w:val="20"/>
          </w:rPr>
          <m:t>berak</m:t>
        </m:r>
        <m:r>
          <w:rPr>
            <w:rFonts w:ascii="Cambria Math" w:hAnsi="Cambria Math"/>
            <w:szCs w:val="20"/>
            <w:lang w:val="de-DE"/>
          </w:rPr>
          <m:t>h</m:t>
        </m:r>
        <m:r>
          <w:rPr>
            <w:rFonts w:ascii="Cambria Math" w:hAnsi="Cambria Math"/>
            <w:szCs w:val="20"/>
          </w:rPr>
          <m:t>ir</m:t>
        </m:r>
        <m:r>
          <w:rPr>
            <w:rFonts w:ascii="Cambria Math" w:hAnsi="Cambria Math"/>
            <w:szCs w:val="20"/>
            <w:lang w:val="de-DE"/>
          </w:rPr>
          <m:t>-</m:t>
        </m:r>
        <m:r>
          <w:rPr>
            <w:rFonts w:ascii="Cambria Math" w:hAnsi="Cambria Math"/>
            <w:szCs w:val="20"/>
          </w:rPr>
          <m:t>waktu</m:t>
        </m:r>
        <m:r>
          <w:rPr>
            <w:rFonts w:ascii="Cambria Math" w:hAnsi="Cambria Math"/>
            <w:szCs w:val="20"/>
            <w:lang w:val="de-DE"/>
          </w:rPr>
          <m:t xml:space="preserve"> </m:t>
        </m:r>
        <m:r>
          <w:rPr>
            <w:rFonts w:ascii="Cambria Math" w:hAnsi="Cambria Math"/>
            <w:szCs w:val="20"/>
          </w:rPr>
          <m:t>mulai</m:t>
        </m:r>
      </m:oMath>
      <w:r w:rsidR="0053133D" w:rsidRPr="00C07545">
        <w:rPr>
          <w:rFonts w:cs="Arial"/>
          <w:szCs w:val="20"/>
          <w:lang w:val="de-DE"/>
        </w:rPr>
        <w:t xml:space="preserve"> </w:t>
      </w:r>
      <w:r w:rsidR="0053133D" w:rsidRPr="00817B2C">
        <w:rPr>
          <w:rFonts w:eastAsia="Arial" w:cs="Arial"/>
          <w:color w:val="000000" w:themeColor="text1"/>
          <w:position w:val="-16"/>
          <w:szCs w:val="20"/>
          <w:lang w:val="id-ID"/>
        </w:rPr>
        <w:t xml:space="preserve">              </w:t>
      </w:r>
      <w:r w:rsidR="0053133D" w:rsidRPr="00817B2C">
        <w:rPr>
          <w:rFonts w:cs="Arial"/>
          <w:color w:val="000000" w:themeColor="text1"/>
          <w:szCs w:val="20"/>
          <w:lang w:val="id-ID"/>
        </w:rPr>
        <w:t>(</w:t>
      </w:r>
      <w:r w:rsidR="0053133D" w:rsidRPr="00C07545">
        <w:rPr>
          <w:rFonts w:cs="Arial"/>
          <w:color w:val="000000" w:themeColor="text1"/>
          <w:szCs w:val="20"/>
          <w:lang w:val="de-DE"/>
        </w:rPr>
        <w:t>3</w:t>
      </w:r>
      <w:r w:rsidR="0053133D" w:rsidRPr="00817B2C">
        <w:rPr>
          <w:rFonts w:cs="Arial"/>
          <w:color w:val="000000" w:themeColor="text1"/>
          <w:szCs w:val="20"/>
          <w:lang w:val="id-ID"/>
        </w:rPr>
        <w:t>)</w:t>
      </w:r>
    </w:p>
    <w:p w14:paraId="086349D8" w14:textId="0C981330" w:rsidR="00F74FEA" w:rsidRPr="008E1C92" w:rsidRDefault="00F74FEA" w:rsidP="00116282">
      <w:pPr>
        <w:shd w:val="clear" w:color="auto" w:fill="FFFFFF"/>
        <w:spacing w:after="240"/>
        <w:rPr>
          <w:rFonts w:cs="Arial"/>
          <w:szCs w:val="20"/>
          <w:lang w:val="id-ID"/>
        </w:rPr>
      </w:pPr>
      <w:proofErr w:type="spellStart"/>
      <w:r w:rsidRPr="00623B1F">
        <w:rPr>
          <w:rFonts w:cs="Arial"/>
          <w:i/>
          <w:iCs/>
          <w:szCs w:val="20"/>
          <w:lang w:val="id-ID"/>
        </w:rPr>
        <w:t>Confusion</w:t>
      </w:r>
      <w:proofErr w:type="spellEnd"/>
      <w:r w:rsidRPr="00623B1F">
        <w:rPr>
          <w:rFonts w:cs="Arial"/>
          <w:i/>
          <w:iCs/>
          <w:szCs w:val="20"/>
          <w:lang w:val="id-ID"/>
        </w:rPr>
        <w:t xml:space="preserve"> </w:t>
      </w:r>
      <w:proofErr w:type="spellStart"/>
      <w:r w:rsidRPr="00623B1F">
        <w:rPr>
          <w:rFonts w:cs="Arial"/>
          <w:i/>
          <w:iCs/>
          <w:szCs w:val="20"/>
          <w:lang w:val="id-ID"/>
        </w:rPr>
        <w:t>matrix</w:t>
      </w:r>
      <w:proofErr w:type="spellEnd"/>
      <w:r w:rsidRPr="00304009">
        <w:rPr>
          <w:rFonts w:cs="Arial"/>
          <w:szCs w:val="20"/>
          <w:lang w:val="id-ID"/>
        </w:rPr>
        <w:t xml:space="preserve"> memberikan informasi mengenai jumlah prediksi yang benar pada setiap kelas </w:t>
      </w:r>
      <w:proofErr w:type="spellStart"/>
      <w:r w:rsidRPr="00304009">
        <w:rPr>
          <w:rFonts w:cs="Arial"/>
          <w:szCs w:val="20"/>
          <w:lang w:val="id-ID"/>
        </w:rPr>
        <w:t>dataset</w:t>
      </w:r>
      <w:proofErr w:type="spellEnd"/>
      <w:r w:rsidRPr="00304009">
        <w:rPr>
          <w:rFonts w:cs="Arial"/>
          <w:szCs w:val="20"/>
          <w:lang w:val="id-ID"/>
        </w:rPr>
        <w:t xml:space="preserve">. Performansi model algoritma dapat dilihat pada </w:t>
      </w:r>
      <w:r w:rsidR="00202CCB" w:rsidRPr="00304009">
        <w:rPr>
          <w:rFonts w:cs="Arial"/>
          <w:szCs w:val="20"/>
          <w:lang w:val="id-ID"/>
        </w:rPr>
        <w:t>tabel</w:t>
      </w:r>
      <w:r w:rsidRPr="00304009">
        <w:rPr>
          <w:rFonts w:cs="Arial"/>
          <w:szCs w:val="20"/>
          <w:lang w:val="id-ID"/>
        </w:rPr>
        <w:t xml:space="preserve"> </w:t>
      </w:r>
      <w:proofErr w:type="spellStart"/>
      <w:r w:rsidR="00116282">
        <w:rPr>
          <w:rFonts w:cs="Arial"/>
          <w:i/>
          <w:iCs/>
          <w:szCs w:val="20"/>
          <w:lang w:val="id-ID"/>
        </w:rPr>
        <w:t>confusion</w:t>
      </w:r>
      <w:proofErr w:type="spellEnd"/>
      <w:r w:rsidRPr="00304009">
        <w:rPr>
          <w:rFonts w:cs="Arial"/>
          <w:i/>
          <w:iCs/>
          <w:szCs w:val="20"/>
          <w:lang w:val="id-ID"/>
        </w:rPr>
        <w:t xml:space="preserve"> </w:t>
      </w:r>
      <w:proofErr w:type="spellStart"/>
      <w:r w:rsidRPr="00304009">
        <w:rPr>
          <w:rFonts w:cs="Arial"/>
          <w:i/>
          <w:iCs/>
          <w:szCs w:val="20"/>
          <w:lang w:val="id-ID"/>
        </w:rPr>
        <w:t>matrix</w:t>
      </w:r>
      <w:proofErr w:type="spellEnd"/>
      <w:r w:rsidRPr="00304009">
        <w:rPr>
          <w:rFonts w:cs="Arial"/>
          <w:szCs w:val="20"/>
          <w:lang w:val="id-ID"/>
        </w:rPr>
        <w:t xml:space="preserve"> yang terdiri dari nilai </w:t>
      </w:r>
      <w:proofErr w:type="spellStart"/>
      <w:r w:rsidRPr="00304009">
        <w:rPr>
          <w:rFonts w:cs="Arial"/>
          <w:i/>
          <w:iCs/>
          <w:szCs w:val="20"/>
          <w:lang w:val="id-ID"/>
        </w:rPr>
        <w:t>recall</w:t>
      </w:r>
      <w:proofErr w:type="spellEnd"/>
      <w:r w:rsidRPr="00304009">
        <w:rPr>
          <w:rFonts w:cs="Arial"/>
          <w:szCs w:val="20"/>
          <w:lang w:val="id-ID"/>
        </w:rPr>
        <w:t>, F1-</w:t>
      </w:r>
      <w:r w:rsidRPr="00304009">
        <w:rPr>
          <w:rFonts w:cs="Arial"/>
          <w:i/>
          <w:iCs/>
          <w:szCs w:val="20"/>
          <w:lang w:val="id-ID"/>
        </w:rPr>
        <w:t>score</w:t>
      </w:r>
      <w:r w:rsidRPr="00304009">
        <w:rPr>
          <w:rFonts w:cs="Arial"/>
          <w:szCs w:val="20"/>
          <w:lang w:val="id-ID"/>
        </w:rPr>
        <w:t xml:space="preserve">, </w:t>
      </w:r>
      <w:r w:rsidRPr="00AB60DC">
        <w:rPr>
          <w:rFonts w:cs="Arial"/>
          <w:i/>
          <w:iCs/>
          <w:szCs w:val="20"/>
          <w:lang w:val="id-ID"/>
        </w:rPr>
        <w:t>presisi</w:t>
      </w:r>
      <w:r w:rsidRPr="00304009">
        <w:rPr>
          <w:rFonts w:cs="Arial"/>
          <w:szCs w:val="20"/>
          <w:lang w:val="id-ID"/>
        </w:rPr>
        <w:t xml:space="preserve"> dan akurasi. Presisi mengukur jumlah </w:t>
      </w:r>
      <w:proofErr w:type="spellStart"/>
      <w:r w:rsidR="00AB60DC" w:rsidRPr="00AB60DC">
        <w:rPr>
          <w:rFonts w:cs="Arial"/>
          <w:i/>
          <w:iCs/>
          <w:szCs w:val="20"/>
          <w:lang w:val="id-ID"/>
        </w:rPr>
        <w:t>True</w:t>
      </w:r>
      <w:proofErr w:type="spellEnd"/>
      <w:r w:rsidRPr="00304009">
        <w:rPr>
          <w:rFonts w:cs="Arial"/>
          <w:szCs w:val="20"/>
          <w:lang w:val="id-ID"/>
        </w:rPr>
        <w:t xml:space="preserve"> positif terhadap total prediksi positif seperti pada persamaan</w:t>
      </w:r>
      <w:r w:rsidR="00116282" w:rsidRPr="008E1C92">
        <w:rPr>
          <w:rFonts w:cs="Arial"/>
          <w:szCs w:val="20"/>
          <w:lang w:val="id-ID"/>
        </w:rPr>
        <w:t xml:space="preserve"> (4)</w:t>
      </w:r>
      <w:r w:rsidRPr="00304009">
        <w:rPr>
          <w:rFonts w:cs="Arial"/>
          <w:szCs w:val="20"/>
          <w:lang w:val="id-ID"/>
        </w:rPr>
        <w:t xml:space="preserve"> berikut</w:t>
      </w:r>
      <w:r w:rsidR="00116282" w:rsidRPr="008E1C92">
        <w:rPr>
          <w:rFonts w:cs="Arial"/>
          <w:szCs w:val="20"/>
          <w:lang w:val="id-ID"/>
        </w:rPr>
        <w:t>.</w:t>
      </w:r>
    </w:p>
    <w:p w14:paraId="6414A9C0" w14:textId="3F51DBA6" w:rsidR="00F74FEA" w:rsidRPr="00116282" w:rsidRDefault="00F74FEA" w:rsidP="00116282">
      <w:pPr>
        <w:ind w:left="720" w:firstLine="720"/>
        <w:jc w:val="center"/>
        <w:rPr>
          <w:rFonts w:cs="Arial"/>
          <w:color w:val="000000" w:themeColor="text1"/>
          <w:lang w:val="id-ID"/>
        </w:rPr>
      </w:pPr>
      <m:oMath>
        <m:r>
          <w:rPr>
            <w:rFonts w:ascii="Cambria Math" w:hAnsi="Cambria Math"/>
            <w:szCs w:val="20"/>
            <w:lang w:val="id-ID"/>
          </w:rPr>
          <m:t>nilai presisi =</m:t>
        </m:r>
        <m:f>
          <m:fPr>
            <m:ctrlPr>
              <w:rPr>
                <w:rFonts w:ascii="Cambria Math" w:hAnsi="Cambria Math"/>
                <w:i/>
                <w:szCs w:val="20"/>
              </w:rPr>
            </m:ctrlPr>
          </m:fPr>
          <m:num>
            <m:r>
              <w:rPr>
                <w:rFonts w:ascii="Cambria Math" w:hAnsi="Cambria Math"/>
                <w:szCs w:val="20"/>
                <w:lang w:val="id-ID"/>
              </w:rPr>
              <m:t>TP</m:t>
            </m:r>
          </m:num>
          <m:den>
            <m:r>
              <w:rPr>
                <w:rFonts w:ascii="Cambria Math" w:hAnsi="Cambria Math"/>
                <w:szCs w:val="20"/>
                <w:lang w:val="id-ID"/>
              </w:rPr>
              <m:t>(TP+FP)</m:t>
            </m:r>
          </m:den>
        </m:f>
      </m:oMath>
      <w:r w:rsidR="0053133D" w:rsidRPr="00304009">
        <w:rPr>
          <w:rFonts w:cs="Arial"/>
          <w:szCs w:val="20"/>
          <w:lang w:val="id-ID"/>
        </w:rPr>
        <w:t xml:space="preserve">  </w:t>
      </w:r>
      <w:r w:rsidR="0053133D" w:rsidRPr="0053133D">
        <w:rPr>
          <w:rFonts w:eastAsia="Arial" w:cs="Arial"/>
          <w:color w:val="000000" w:themeColor="text1"/>
          <w:position w:val="-16"/>
          <w:szCs w:val="20"/>
          <w:lang w:val="id-ID"/>
        </w:rPr>
        <w:t xml:space="preserve">              </w:t>
      </w:r>
      <w:r w:rsidR="0053133D" w:rsidRPr="0053133D">
        <w:rPr>
          <w:rFonts w:eastAsia="Arial" w:cs="Arial"/>
          <w:color w:val="000000" w:themeColor="text1"/>
          <w:position w:val="-16"/>
          <w:szCs w:val="20"/>
          <w:lang w:val="id-ID"/>
        </w:rPr>
        <w:tab/>
      </w:r>
      <w:r w:rsidR="0053133D">
        <w:rPr>
          <w:rFonts w:eastAsia="Arial" w:cs="Arial"/>
          <w:color w:val="000000" w:themeColor="text1"/>
          <w:position w:val="-16"/>
          <w:szCs w:val="20"/>
          <w:lang w:val="id-ID"/>
        </w:rPr>
        <w:tab/>
      </w:r>
      <w:r w:rsidR="0053133D" w:rsidRPr="0053133D">
        <w:rPr>
          <w:rFonts w:cs="Arial"/>
          <w:color w:val="000000" w:themeColor="text1"/>
          <w:szCs w:val="20"/>
          <w:lang w:val="id-ID"/>
        </w:rPr>
        <w:t>(</w:t>
      </w:r>
      <w:r w:rsidR="0053133D" w:rsidRPr="00304009">
        <w:rPr>
          <w:rFonts w:cs="Arial"/>
          <w:color w:val="000000" w:themeColor="text1"/>
          <w:szCs w:val="20"/>
          <w:lang w:val="id-ID"/>
        </w:rPr>
        <w:t>4</w:t>
      </w:r>
      <w:r w:rsidR="0053133D" w:rsidRPr="0053133D">
        <w:rPr>
          <w:rFonts w:cs="Arial"/>
          <w:color w:val="000000" w:themeColor="text1"/>
          <w:szCs w:val="20"/>
          <w:lang w:val="id-ID"/>
        </w:rPr>
        <w:t>)</w:t>
      </w:r>
    </w:p>
    <w:p w14:paraId="07C11321" w14:textId="77777777" w:rsidR="00F74FEA" w:rsidRPr="00304009" w:rsidRDefault="00F74FEA" w:rsidP="007F0C78">
      <w:pPr>
        <w:shd w:val="clear" w:color="auto" w:fill="FFFFFF"/>
        <w:rPr>
          <w:rFonts w:cs="Arial"/>
          <w:szCs w:val="20"/>
          <w:lang w:val="id-ID"/>
        </w:rPr>
      </w:pPr>
      <w:proofErr w:type="spellStart"/>
      <w:r w:rsidRPr="00304009">
        <w:rPr>
          <w:rFonts w:cs="Arial"/>
          <w:szCs w:val="20"/>
          <w:lang w:val="id-ID"/>
        </w:rPr>
        <w:t>Dimana</w:t>
      </w:r>
      <w:proofErr w:type="spellEnd"/>
      <w:r w:rsidRPr="00304009">
        <w:rPr>
          <w:rFonts w:cs="Arial"/>
          <w:szCs w:val="20"/>
          <w:lang w:val="id-ID"/>
        </w:rPr>
        <w:t xml:space="preserve"> </w:t>
      </w:r>
    </w:p>
    <w:p w14:paraId="15078D71" w14:textId="3B25A7E3" w:rsidR="00F74FEA" w:rsidRPr="00304009" w:rsidRDefault="00F74FEA" w:rsidP="007F0C78">
      <w:pPr>
        <w:shd w:val="clear" w:color="auto" w:fill="FFFFFF"/>
        <w:rPr>
          <w:rFonts w:cs="Arial"/>
          <w:szCs w:val="20"/>
          <w:lang w:val="id-ID"/>
        </w:rPr>
      </w:pPr>
      <w:r w:rsidRPr="00304009">
        <w:rPr>
          <w:rFonts w:cs="Arial"/>
          <w:szCs w:val="20"/>
          <w:lang w:val="id-ID"/>
        </w:rPr>
        <w:t>TP</w:t>
      </w:r>
      <w:r w:rsidRPr="00304009">
        <w:rPr>
          <w:rFonts w:cs="Arial"/>
          <w:szCs w:val="20"/>
          <w:lang w:val="id-ID"/>
        </w:rPr>
        <w:tab/>
        <w:t xml:space="preserve">: </w:t>
      </w:r>
      <w:proofErr w:type="spellStart"/>
      <w:r w:rsidR="00AB60DC" w:rsidRPr="00AB60DC">
        <w:rPr>
          <w:rFonts w:cs="Arial"/>
          <w:i/>
          <w:iCs/>
          <w:szCs w:val="20"/>
          <w:lang w:val="id-ID"/>
        </w:rPr>
        <w:t>True</w:t>
      </w:r>
      <w:proofErr w:type="spellEnd"/>
      <w:r w:rsidRPr="00AB60DC">
        <w:rPr>
          <w:rFonts w:cs="Arial"/>
          <w:i/>
          <w:iCs/>
          <w:szCs w:val="20"/>
          <w:lang w:val="id-ID"/>
        </w:rPr>
        <w:t xml:space="preserve"> </w:t>
      </w:r>
      <w:proofErr w:type="spellStart"/>
      <w:r w:rsidRPr="00AB60DC">
        <w:rPr>
          <w:rFonts w:cs="Arial"/>
          <w:i/>
          <w:iCs/>
          <w:szCs w:val="20"/>
          <w:lang w:val="id-ID"/>
        </w:rPr>
        <w:t>Positive</w:t>
      </w:r>
      <w:proofErr w:type="spellEnd"/>
      <w:r w:rsidRPr="00304009">
        <w:rPr>
          <w:rFonts w:cs="Arial"/>
          <w:szCs w:val="20"/>
          <w:lang w:val="id-ID"/>
        </w:rPr>
        <w:t xml:space="preserve"> (Jumlah prediksi positif benar)</w:t>
      </w:r>
    </w:p>
    <w:p w14:paraId="5DC9E138" w14:textId="77777777" w:rsidR="00F74FEA" w:rsidRDefault="00F74FEA" w:rsidP="007F0C78">
      <w:pPr>
        <w:shd w:val="clear" w:color="auto" w:fill="FFFFFF"/>
        <w:rPr>
          <w:rFonts w:cs="Arial"/>
          <w:szCs w:val="20"/>
        </w:rPr>
      </w:pPr>
      <w:r w:rsidRPr="007F0C78">
        <w:rPr>
          <w:rFonts w:cs="Arial"/>
          <w:szCs w:val="20"/>
        </w:rPr>
        <w:t>FP</w:t>
      </w:r>
      <w:r w:rsidRPr="007F0C78">
        <w:rPr>
          <w:rFonts w:cs="Arial"/>
          <w:szCs w:val="20"/>
        </w:rPr>
        <w:tab/>
        <w:t xml:space="preserve">: </w:t>
      </w:r>
      <w:r w:rsidRPr="00AB60DC">
        <w:rPr>
          <w:rFonts w:cs="Arial"/>
          <w:i/>
          <w:iCs/>
          <w:szCs w:val="20"/>
        </w:rPr>
        <w:t>False Positive</w:t>
      </w:r>
      <w:r w:rsidRPr="007F0C78">
        <w:rPr>
          <w:rFonts w:cs="Arial"/>
          <w:szCs w:val="20"/>
        </w:rPr>
        <w:t xml:space="preserve"> (</w:t>
      </w:r>
      <w:proofErr w:type="spellStart"/>
      <w:r w:rsidRPr="007F0C78">
        <w:rPr>
          <w:rFonts w:cs="Arial"/>
          <w:szCs w:val="20"/>
        </w:rPr>
        <w:t>Jumlah</w:t>
      </w:r>
      <w:proofErr w:type="spellEnd"/>
      <w:r w:rsidRPr="007F0C78">
        <w:rPr>
          <w:rFonts w:cs="Arial"/>
          <w:szCs w:val="20"/>
        </w:rPr>
        <w:t xml:space="preserve"> </w:t>
      </w:r>
      <w:proofErr w:type="spellStart"/>
      <w:r w:rsidRPr="007F0C78">
        <w:rPr>
          <w:rFonts w:cs="Arial"/>
          <w:szCs w:val="20"/>
        </w:rPr>
        <w:t>prediksi</w:t>
      </w:r>
      <w:proofErr w:type="spellEnd"/>
      <w:r w:rsidRPr="007F0C78">
        <w:rPr>
          <w:rFonts w:cs="Arial"/>
          <w:szCs w:val="20"/>
        </w:rPr>
        <w:t xml:space="preserve"> </w:t>
      </w:r>
      <w:proofErr w:type="spellStart"/>
      <w:r w:rsidRPr="007F0C78">
        <w:rPr>
          <w:rFonts w:cs="Arial"/>
          <w:szCs w:val="20"/>
        </w:rPr>
        <w:t>positif</w:t>
      </w:r>
      <w:proofErr w:type="spellEnd"/>
      <w:r w:rsidRPr="007F0C78">
        <w:rPr>
          <w:rFonts w:cs="Arial"/>
          <w:szCs w:val="20"/>
        </w:rPr>
        <w:t xml:space="preserve"> salah)</w:t>
      </w:r>
    </w:p>
    <w:p w14:paraId="24D211E3" w14:textId="77777777" w:rsidR="00F74FEA" w:rsidRDefault="00F74FEA" w:rsidP="007F0C78">
      <w:pPr>
        <w:shd w:val="clear" w:color="auto" w:fill="FFFFFF"/>
        <w:rPr>
          <w:rFonts w:cs="Arial"/>
          <w:szCs w:val="20"/>
        </w:rPr>
      </w:pPr>
    </w:p>
    <w:p w14:paraId="2A050490" w14:textId="664AC2A7" w:rsidR="00F74FEA" w:rsidRDefault="00F74FEA" w:rsidP="00116282">
      <w:pPr>
        <w:shd w:val="clear" w:color="auto" w:fill="FFFFFF"/>
        <w:spacing w:after="240"/>
        <w:rPr>
          <w:rFonts w:cs="Arial"/>
          <w:szCs w:val="20"/>
        </w:rPr>
      </w:pPr>
      <w:r w:rsidRPr="00AB60DC">
        <w:rPr>
          <w:rFonts w:cs="Arial"/>
          <w:i/>
          <w:iCs/>
          <w:szCs w:val="20"/>
        </w:rPr>
        <w:lastRenderedPageBreak/>
        <w:t>Recall</w:t>
      </w:r>
      <w:r w:rsidRPr="007F0C78">
        <w:rPr>
          <w:rFonts w:cs="Arial"/>
          <w:szCs w:val="20"/>
        </w:rPr>
        <w:t xml:space="preserve"> </w:t>
      </w:r>
      <w:proofErr w:type="spellStart"/>
      <w:r w:rsidRPr="007F0C78">
        <w:rPr>
          <w:rFonts w:cs="Arial"/>
          <w:szCs w:val="20"/>
        </w:rPr>
        <w:t>mengukur</w:t>
      </w:r>
      <w:proofErr w:type="spellEnd"/>
      <w:r w:rsidRPr="007F0C78">
        <w:rPr>
          <w:rFonts w:cs="Arial"/>
          <w:szCs w:val="20"/>
        </w:rPr>
        <w:t xml:space="preserve"> </w:t>
      </w:r>
      <w:proofErr w:type="spellStart"/>
      <w:r w:rsidRPr="007F0C78">
        <w:rPr>
          <w:rFonts w:cs="Arial"/>
          <w:szCs w:val="20"/>
        </w:rPr>
        <w:t>jumlah</w:t>
      </w:r>
      <w:proofErr w:type="spellEnd"/>
      <w:r w:rsidRPr="007F0C78">
        <w:rPr>
          <w:rFonts w:cs="Arial"/>
          <w:szCs w:val="20"/>
        </w:rPr>
        <w:t xml:space="preserve"> </w:t>
      </w:r>
      <w:proofErr w:type="spellStart"/>
      <w:r w:rsidRPr="007F0C78">
        <w:rPr>
          <w:rFonts w:cs="Arial"/>
          <w:szCs w:val="20"/>
        </w:rPr>
        <w:t>positif</w:t>
      </w:r>
      <w:proofErr w:type="spellEnd"/>
      <w:r w:rsidRPr="007F0C78">
        <w:rPr>
          <w:rFonts w:cs="Arial"/>
          <w:szCs w:val="20"/>
        </w:rPr>
        <w:t xml:space="preserve"> yang </w:t>
      </w:r>
      <w:proofErr w:type="spellStart"/>
      <w:r w:rsidRPr="007F0C78">
        <w:rPr>
          <w:rFonts w:cs="Arial"/>
          <w:szCs w:val="20"/>
        </w:rPr>
        <w:t>benar</w:t>
      </w:r>
      <w:proofErr w:type="spellEnd"/>
      <w:r w:rsidRPr="007F0C78">
        <w:rPr>
          <w:rFonts w:cs="Arial"/>
          <w:szCs w:val="20"/>
        </w:rPr>
        <w:t xml:space="preserve"> </w:t>
      </w:r>
      <w:proofErr w:type="spellStart"/>
      <w:r w:rsidRPr="007F0C78">
        <w:rPr>
          <w:rFonts w:cs="Arial"/>
          <w:szCs w:val="20"/>
        </w:rPr>
        <w:t>terhadap</w:t>
      </w:r>
      <w:proofErr w:type="spellEnd"/>
      <w:r w:rsidRPr="007F0C78">
        <w:rPr>
          <w:rFonts w:cs="Arial"/>
          <w:szCs w:val="20"/>
        </w:rPr>
        <w:t xml:space="preserve"> total data yang </w:t>
      </w:r>
      <w:proofErr w:type="spellStart"/>
      <w:r w:rsidRPr="007F0C78">
        <w:rPr>
          <w:rFonts w:cs="Arial"/>
          <w:szCs w:val="20"/>
        </w:rPr>
        <w:t>sebenarnya</w:t>
      </w:r>
      <w:proofErr w:type="spellEnd"/>
      <w:r w:rsidRPr="007F0C78">
        <w:rPr>
          <w:rFonts w:cs="Arial"/>
          <w:szCs w:val="20"/>
        </w:rPr>
        <w:t xml:space="preserve"> </w:t>
      </w:r>
      <w:proofErr w:type="spellStart"/>
      <w:r w:rsidRPr="007F0C78">
        <w:rPr>
          <w:rFonts w:cs="Arial"/>
          <w:szCs w:val="20"/>
        </w:rPr>
        <w:t>positif</w:t>
      </w:r>
      <w:proofErr w:type="spellEnd"/>
      <w:r w:rsidRPr="007F0C78">
        <w:rPr>
          <w:rFonts w:cs="Arial"/>
          <w:szCs w:val="20"/>
        </w:rPr>
        <w:t xml:space="preserve"> </w:t>
      </w:r>
      <w:proofErr w:type="spellStart"/>
      <w:r w:rsidRPr="007F0C78">
        <w:rPr>
          <w:rFonts w:cs="Arial"/>
          <w:szCs w:val="20"/>
        </w:rPr>
        <w:t>menggunakan</w:t>
      </w:r>
      <w:proofErr w:type="spellEnd"/>
      <w:r w:rsidRPr="007F0C78">
        <w:rPr>
          <w:rFonts w:cs="Arial"/>
          <w:szCs w:val="20"/>
        </w:rPr>
        <w:t xml:space="preserve"> </w:t>
      </w:r>
      <w:proofErr w:type="spellStart"/>
      <w:r w:rsidRPr="007F0C78">
        <w:rPr>
          <w:rFonts w:cs="Arial"/>
          <w:szCs w:val="20"/>
        </w:rPr>
        <w:t>persamaan</w:t>
      </w:r>
      <w:proofErr w:type="spellEnd"/>
      <w:r w:rsidR="00116282">
        <w:rPr>
          <w:rFonts w:cs="Arial"/>
          <w:szCs w:val="20"/>
        </w:rPr>
        <w:t xml:space="preserve"> (5)</w:t>
      </w:r>
      <w:r w:rsidRPr="007F0C78">
        <w:rPr>
          <w:rFonts w:cs="Arial"/>
          <w:szCs w:val="20"/>
        </w:rPr>
        <w:t xml:space="preserve"> </w:t>
      </w:r>
      <w:proofErr w:type="spellStart"/>
      <w:r w:rsidRPr="007F0C78">
        <w:rPr>
          <w:rFonts w:cs="Arial"/>
          <w:szCs w:val="20"/>
        </w:rPr>
        <w:t>berikut</w:t>
      </w:r>
      <w:proofErr w:type="spellEnd"/>
      <w:r w:rsidRPr="007F0C78">
        <w:rPr>
          <w:rFonts w:cs="Arial"/>
          <w:szCs w:val="20"/>
        </w:rPr>
        <w:t>.</w:t>
      </w:r>
    </w:p>
    <w:p w14:paraId="1D8CCCA6" w14:textId="1C4C6611" w:rsidR="00F74FEA" w:rsidRPr="00116282" w:rsidRDefault="00F74FEA" w:rsidP="00116282">
      <w:pPr>
        <w:pStyle w:val="ListParagraph"/>
        <w:ind w:firstLine="720"/>
        <w:jc w:val="center"/>
        <w:rPr>
          <w:rFonts w:cs="Arial"/>
          <w:color w:val="000000" w:themeColor="text1"/>
          <w:lang w:val="id-ID"/>
        </w:rPr>
      </w:pPr>
      <m:oMath>
        <m:r>
          <w:rPr>
            <w:rFonts w:ascii="Cambria Math" w:hAnsi="Cambria Math"/>
            <w:szCs w:val="20"/>
          </w:rPr>
          <m:t>recall=</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(TP+FN)</m:t>
            </m:r>
          </m:den>
        </m:f>
      </m:oMath>
      <w:r w:rsidR="0053133D">
        <w:rPr>
          <w:rFonts w:cs="Arial"/>
          <w:szCs w:val="20"/>
        </w:rPr>
        <w:t xml:space="preserve"> </w:t>
      </w:r>
      <w:r w:rsidR="0053133D">
        <w:rPr>
          <w:rFonts w:cs="Arial"/>
          <w:szCs w:val="20"/>
        </w:rPr>
        <w:tab/>
      </w:r>
      <w:r w:rsidR="0053133D" w:rsidRPr="00817B2C">
        <w:rPr>
          <w:rFonts w:eastAsia="Arial" w:cs="Arial"/>
          <w:color w:val="000000" w:themeColor="text1"/>
          <w:position w:val="-16"/>
          <w:szCs w:val="20"/>
          <w:lang w:val="id-ID"/>
        </w:rPr>
        <w:t xml:space="preserve">              </w:t>
      </w:r>
      <w:r w:rsidR="0053133D" w:rsidRPr="00817B2C">
        <w:rPr>
          <w:rFonts w:cs="Arial"/>
          <w:color w:val="000000" w:themeColor="text1"/>
          <w:szCs w:val="20"/>
          <w:lang w:val="id-ID"/>
        </w:rPr>
        <w:t>(</w:t>
      </w:r>
      <w:r w:rsidR="0053133D">
        <w:rPr>
          <w:rFonts w:cs="Arial"/>
          <w:color w:val="000000" w:themeColor="text1"/>
          <w:szCs w:val="20"/>
        </w:rPr>
        <w:t>5</w:t>
      </w:r>
      <w:r w:rsidR="0053133D" w:rsidRPr="00817B2C">
        <w:rPr>
          <w:rFonts w:cs="Arial"/>
          <w:color w:val="000000" w:themeColor="text1"/>
          <w:szCs w:val="20"/>
          <w:lang w:val="id-ID"/>
        </w:rPr>
        <w:t>)</w:t>
      </w:r>
    </w:p>
    <w:p w14:paraId="3D93C8F5" w14:textId="77777777" w:rsidR="00F74FEA" w:rsidRPr="007F0C78" w:rsidRDefault="00F74FEA" w:rsidP="007F0C78">
      <w:pPr>
        <w:shd w:val="clear" w:color="auto" w:fill="FFFFFF"/>
        <w:rPr>
          <w:rFonts w:cs="Arial"/>
          <w:szCs w:val="20"/>
        </w:rPr>
      </w:pPr>
      <w:r w:rsidRPr="007F0C78">
        <w:rPr>
          <w:rFonts w:cs="Arial"/>
          <w:szCs w:val="20"/>
        </w:rPr>
        <w:t>Dimana:</w:t>
      </w:r>
    </w:p>
    <w:p w14:paraId="699131DF" w14:textId="77777777" w:rsidR="00F74FEA" w:rsidRPr="007F0C78" w:rsidRDefault="00F74FEA" w:rsidP="007F0C78">
      <w:pPr>
        <w:shd w:val="clear" w:color="auto" w:fill="FFFFFF"/>
        <w:rPr>
          <w:rFonts w:cs="Arial"/>
          <w:szCs w:val="20"/>
        </w:rPr>
      </w:pPr>
      <w:r w:rsidRPr="007F0C78">
        <w:rPr>
          <w:rFonts w:cs="Arial"/>
          <w:szCs w:val="20"/>
        </w:rPr>
        <w:t>FN</w:t>
      </w:r>
      <w:r w:rsidRPr="007F0C78">
        <w:rPr>
          <w:rFonts w:cs="Arial"/>
          <w:szCs w:val="20"/>
        </w:rPr>
        <w:tab/>
        <w:t xml:space="preserve">: </w:t>
      </w:r>
      <w:r w:rsidRPr="00AB60DC">
        <w:rPr>
          <w:rFonts w:cs="Arial"/>
          <w:i/>
          <w:iCs/>
          <w:szCs w:val="20"/>
        </w:rPr>
        <w:t>False Negative</w:t>
      </w:r>
      <w:r w:rsidRPr="007F0C78">
        <w:rPr>
          <w:rFonts w:cs="Arial"/>
          <w:szCs w:val="20"/>
        </w:rPr>
        <w:t xml:space="preserve"> (</w:t>
      </w:r>
      <w:proofErr w:type="spellStart"/>
      <w:r w:rsidRPr="007F0C78">
        <w:rPr>
          <w:rFonts w:cs="Arial"/>
          <w:szCs w:val="20"/>
        </w:rPr>
        <w:t>Jumlah</w:t>
      </w:r>
      <w:proofErr w:type="spellEnd"/>
      <w:r w:rsidRPr="007F0C78">
        <w:rPr>
          <w:rFonts w:cs="Arial"/>
          <w:szCs w:val="20"/>
        </w:rPr>
        <w:t xml:space="preserve"> </w:t>
      </w:r>
      <w:proofErr w:type="spellStart"/>
      <w:r w:rsidRPr="007F0C78">
        <w:rPr>
          <w:rFonts w:cs="Arial"/>
          <w:szCs w:val="20"/>
        </w:rPr>
        <w:t>prediksi</w:t>
      </w:r>
      <w:proofErr w:type="spellEnd"/>
      <w:r w:rsidRPr="007F0C78">
        <w:rPr>
          <w:rFonts w:cs="Arial"/>
          <w:szCs w:val="20"/>
        </w:rPr>
        <w:t xml:space="preserve"> negative salah)</w:t>
      </w:r>
    </w:p>
    <w:p w14:paraId="0233342C" w14:textId="77777777" w:rsidR="00F74FEA" w:rsidRPr="007F0C78" w:rsidRDefault="00F74FEA" w:rsidP="007F0C78">
      <w:pPr>
        <w:shd w:val="clear" w:color="auto" w:fill="FFFFFF"/>
        <w:rPr>
          <w:rFonts w:cs="Arial"/>
          <w:szCs w:val="20"/>
        </w:rPr>
      </w:pPr>
    </w:p>
    <w:p w14:paraId="01652EA4" w14:textId="4CFA8CF8" w:rsidR="00F74FEA" w:rsidRDefault="00F74FEA" w:rsidP="00116282">
      <w:pPr>
        <w:shd w:val="clear" w:color="auto" w:fill="FFFFFF"/>
        <w:spacing w:after="240"/>
        <w:rPr>
          <w:rFonts w:cs="Arial"/>
          <w:szCs w:val="20"/>
        </w:rPr>
      </w:pPr>
      <w:r w:rsidRPr="007F0C78">
        <w:rPr>
          <w:rFonts w:cs="Arial"/>
          <w:szCs w:val="20"/>
        </w:rPr>
        <w:t>F1-</w:t>
      </w:r>
      <w:r w:rsidRPr="00AB60DC">
        <w:rPr>
          <w:rFonts w:cs="Arial"/>
          <w:i/>
          <w:iCs/>
          <w:szCs w:val="20"/>
        </w:rPr>
        <w:t>score</w:t>
      </w:r>
      <w:r w:rsidRPr="007F0C78">
        <w:rPr>
          <w:rFonts w:cs="Arial"/>
          <w:szCs w:val="20"/>
        </w:rPr>
        <w:t xml:space="preserve"> </w:t>
      </w:r>
      <w:proofErr w:type="spellStart"/>
      <w:r w:rsidRPr="007F0C78">
        <w:rPr>
          <w:rFonts w:cs="Arial"/>
          <w:szCs w:val="20"/>
        </w:rPr>
        <w:t>menggabungkan</w:t>
      </w:r>
      <w:proofErr w:type="spellEnd"/>
      <w:r w:rsidRPr="007F0C78">
        <w:rPr>
          <w:rFonts w:cs="Arial"/>
          <w:szCs w:val="20"/>
        </w:rPr>
        <w:t xml:space="preserve"> </w:t>
      </w:r>
      <w:proofErr w:type="spellStart"/>
      <w:r w:rsidRPr="007F0C78">
        <w:rPr>
          <w:rFonts w:cs="Arial"/>
          <w:szCs w:val="20"/>
        </w:rPr>
        <w:t>kedua</w:t>
      </w:r>
      <w:proofErr w:type="spellEnd"/>
      <w:r w:rsidRPr="007F0C78">
        <w:rPr>
          <w:rFonts w:cs="Arial"/>
          <w:szCs w:val="20"/>
        </w:rPr>
        <w:t xml:space="preserve"> </w:t>
      </w:r>
      <w:proofErr w:type="spellStart"/>
      <w:r w:rsidRPr="007F0C78">
        <w:rPr>
          <w:rFonts w:cs="Arial"/>
          <w:szCs w:val="20"/>
        </w:rPr>
        <w:t>metrik</w:t>
      </w:r>
      <w:proofErr w:type="spellEnd"/>
      <w:r w:rsidRPr="007F0C78">
        <w:rPr>
          <w:rFonts w:cs="Arial"/>
          <w:szCs w:val="20"/>
        </w:rPr>
        <w:t xml:space="preserve"> </w:t>
      </w:r>
      <w:proofErr w:type="spellStart"/>
      <w:r w:rsidRPr="007F0C78">
        <w:rPr>
          <w:rFonts w:cs="Arial"/>
          <w:szCs w:val="20"/>
        </w:rPr>
        <w:t>ini</w:t>
      </w:r>
      <w:proofErr w:type="spellEnd"/>
      <w:r w:rsidRPr="007F0C78">
        <w:rPr>
          <w:rFonts w:cs="Arial"/>
          <w:szCs w:val="20"/>
        </w:rPr>
        <w:t xml:space="preserve"> </w:t>
      </w:r>
      <w:proofErr w:type="spellStart"/>
      <w:r w:rsidRPr="007F0C78">
        <w:rPr>
          <w:rFonts w:cs="Arial"/>
          <w:szCs w:val="20"/>
        </w:rPr>
        <w:t>menjadi</w:t>
      </w:r>
      <w:proofErr w:type="spellEnd"/>
      <w:r w:rsidRPr="007F0C78">
        <w:rPr>
          <w:rFonts w:cs="Arial"/>
          <w:szCs w:val="20"/>
        </w:rPr>
        <w:t xml:space="preserve"> </w:t>
      </w:r>
      <w:proofErr w:type="spellStart"/>
      <w:r w:rsidRPr="007F0C78">
        <w:rPr>
          <w:rFonts w:cs="Arial"/>
          <w:szCs w:val="20"/>
        </w:rPr>
        <w:t>skor</w:t>
      </w:r>
      <w:proofErr w:type="spellEnd"/>
      <w:r w:rsidRPr="007F0C78">
        <w:rPr>
          <w:rFonts w:cs="Arial"/>
          <w:szCs w:val="20"/>
        </w:rPr>
        <w:t xml:space="preserve"> </w:t>
      </w:r>
      <w:proofErr w:type="spellStart"/>
      <w:r w:rsidRPr="007F0C78">
        <w:rPr>
          <w:rFonts w:cs="Arial"/>
          <w:szCs w:val="20"/>
        </w:rPr>
        <w:t>tunggal</w:t>
      </w:r>
      <w:proofErr w:type="spellEnd"/>
      <w:r w:rsidRPr="007F0C78">
        <w:rPr>
          <w:rFonts w:cs="Arial"/>
          <w:szCs w:val="20"/>
        </w:rPr>
        <w:t xml:space="preserve"> </w:t>
      </w:r>
      <w:proofErr w:type="spellStart"/>
      <w:r w:rsidRPr="007F0C78">
        <w:rPr>
          <w:rFonts w:cs="Arial"/>
          <w:szCs w:val="20"/>
        </w:rPr>
        <w:t>baik</w:t>
      </w:r>
      <w:proofErr w:type="spellEnd"/>
      <w:r w:rsidRPr="007F0C78">
        <w:rPr>
          <w:rFonts w:cs="Arial"/>
          <w:szCs w:val="20"/>
        </w:rPr>
        <w:t xml:space="preserve"> </w:t>
      </w:r>
      <w:proofErr w:type="spellStart"/>
      <w:r w:rsidRPr="007F0C78">
        <w:rPr>
          <w:rFonts w:cs="Arial"/>
          <w:szCs w:val="20"/>
        </w:rPr>
        <w:t>presisi</w:t>
      </w:r>
      <w:proofErr w:type="spellEnd"/>
      <w:r w:rsidRPr="007F0C78">
        <w:rPr>
          <w:rFonts w:cs="Arial"/>
          <w:szCs w:val="20"/>
        </w:rPr>
        <w:t xml:space="preserve"> </w:t>
      </w:r>
      <w:proofErr w:type="spellStart"/>
      <w:r w:rsidRPr="007F0C78">
        <w:rPr>
          <w:rFonts w:cs="Arial"/>
          <w:szCs w:val="20"/>
        </w:rPr>
        <w:t>maupun</w:t>
      </w:r>
      <w:proofErr w:type="spellEnd"/>
      <w:r w:rsidRPr="007F0C78">
        <w:rPr>
          <w:rFonts w:cs="Arial"/>
          <w:szCs w:val="20"/>
        </w:rPr>
        <w:t xml:space="preserve"> </w:t>
      </w:r>
      <w:r w:rsidRPr="00DC5938">
        <w:rPr>
          <w:rFonts w:cs="Arial"/>
          <w:i/>
          <w:iCs/>
          <w:szCs w:val="20"/>
        </w:rPr>
        <w:t>recall</w:t>
      </w:r>
      <w:r w:rsidRPr="007F0C78">
        <w:rPr>
          <w:rFonts w:cs="Arial"/>
          <w:szCs w:val="20"/>
        </w:rPr>
        <w:t xml:space="preserve"> </w:t>
      </w:r>
      <w:proofErr w:type="spellStart"/>
      <w:r w:rsidRPr="007F0C78">
        <w:rPr>
          <w:rFonts w:cs="Arial"/>
          <w:szCs w:val="20"/>
        </w:rPr>
        <w:t>menggunakan</w:t>
      </w:r>
      <w:proofErr w:type="spellEnd"/>
      <w:r w:rsidRPr="007F0C78">
        <w:rPr>
          <w:rFonts w:cs="Arial"/>
          <w:szCs w:val="20"/>
        </w:rPr>
        <w:t xml:space="preserve"> </w:t>
      </w:r>
      <w:proofErr w:type="spellStart"/>
      <w:r w:rsidRPr="007F0C78">
        <w:rPr>
          <w:rFonts w:cs="Arial"/>
          <w:szCs w:val="20"/>
        </w:rPr>
        <w:t>persamaan</w:t>
      </w:r>
      <w:proofErr w:type="spellEnd"/>
      <w:r w:rsidR="00116282">
        <w:rPr>
          <w:rFonts w:cs="Arial"/>
          <w:szCs w:val="20"/>
        </w:rPr>
        <w:t xml:space="preserve"> (6) </w:t>
      </w:r>
      <w:proofErr w:type="spellStart"/>
      <w:r w:rsidR="00116282">
        <w:rPr>
          <w:rFonts w:cs="Arial"/>
          <w:szCs w:val="20"/>
        </w:rPr>
        <w:t>berikut</w:t>
      </w:r>
      <w:proofErr w:type="spellEnd"/>
      <w:r w:rsidR="00116282">
        <w:rPr>
          <w:rFonts w:cs="Arial"/>
          <w:szCs w:val="20"/>
        </w:rPr>
        <w:t>.</w:t>
      </w:r>
    </w:p>
    <w:p w14:paraId="09FE4B50" w14:textId="4DA557D2" w:rsidR="0053133D" w:rsidRPr="008A17AD" w:rsidRDefault="00F74FEA" w:rsidP="0053133D">
      <w:pPr>
        <w:pStyle w:val="ListParagraph"/>
        <w:jc w:val="center"/>
        <w:rPr>
          <w:rFonts w:cs="Arial"/>
          <w:color w:val="000000" w:themeColor="text1"/>
          <w:lang w:val="id-ID"/>
        </w:rPr>
      </w:pPr>
      <m:oMath>
        <m:r>
          <w:rPr>
            <w:rFonts w:ascii="Cambria Math" w:hAnsi="Cambria Math"/>
            <w:szCs w:val="20"/>
          </w:rPr>
          <m:t>F1-score =</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precision</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recall</m:t>
                </m:r>
              </m:den>
            </m:f>
          </m:e>
        </m:d>
      </m:oMath>
      <w:r w:rsidR="0053133D">
        <w:rPr>
          <w:rFonts w:cs="Arial"/>
          <w:szCs w:val="20"/>
        </w:rPr>
        <w:t xml:space="preserve"> </w:t>
      </w:r>
      <w:r w:rsidR="0053133D" w:rsidRPr="00817B2C">
        <w:rPr>
          <w:rFonts w:eastAsia="Arial" w:cs="Arial"/>
          <w:color w:val="000000" w:themeColor="text1"/>
          <w:position w:val="-16"/>
          <w:szCs w:val="20"/>
          <w:lang w:val="id-ID"/>
        </w:rPr>
        <w:t xml:space="preserve">              </w:t>
      </w:r>
      <w:r w:rsidR="0053133D" w:rsidRPr="00817B2C">
        <w:rPr>
          <w:rFonts w:cs="Arial"/>
          <w:color w:val="000000" w:themeColor="text1"/>
          <w:szCs w:val="20"/>
          <w:lang w:val="id-ID"/>
        </w:rPr>
        <w:t>(</w:t>
      </w:r>
      <w:r w:rsidR="0053133D">
        <w:rPr>
          <w:rFonts w:cs="Arial"/>
          <w:color w:val="000000" w:themeColor="text1"/>
          <w:szCs w:val="20"/>
        </w:rPr>
        <w:t>6</w:t>
      </w:r>
      <w:r w:rsidR="0053133D" w:rsidRPr="00817B2C">
        <w:rPr>
          <w:rFonts w:cs="Arial"/>
          <w:color w:val="000000" w:themeColor="text1"/>
          <w:szCs w:val="20"/>
          <w:lang w:val="id-ID"/>
        </w:rPr>
        <w:t>)</w:t>
      </w:r>
    </w:p>
    <w:p w14:paraId="1C5478B9" w14:textId="77777777" w:rsidR="00F74FEA" w:rsidRPr="007F0C78" w:rsidRDefault="00F74FEA" w:rsidP="007F0C78">
      <w:pPr>
        <w:shd w:val="clear" w:color="auto" w:fill="FFFFFF"/>
        <w:rPr>
          <w:rFonts w:cs="Arial"/>
          <w:color w:val="000000" w:themeColor="text1"/>
          <w:szCs w:val="20"/>
        </w:rPr>
      </w:pPr>
      <w:r w:rsidRPr="007F0C78">
        <w:rPr>
          <w:rFonts w:cs="Arial"/>
          <w:color w:val="000000" w:themeColor="text1"/>
          <w:szCs w:val="20"/>
        </w:rPr>
        <w:t>Dimana:</w:t>
      </w:r>
    </w:p>
    <w:p w14:paraId="6FA82576" w14:textId="77777777" w:rsidR="00F74FEA" w:rsidRPr="007F0C78" w:rsidRDefault="00F74FEA" w:rsidP="007F0C78">
      <w:pPr>
        <w:shd w:val="clear" w:color="auto" w:fill="FFFFFF"/>
        <w:rPr>
          <w:rFonts w:cs="Arial"/>
          <w:color w:val="000000" w:themeColor="text1"/>
          <w:szCs w:val="20"/>
        </w:rPr>
      </w:pPr>
      <w:r w:rsidRPr="007F0C78">
        <w:rPr>
          <w:rFonts w:cs="Arial"/>
          <w:color w:val="000000" w:themeColor="text1"/>
          <w:szCs w:val="20"/>
        </w:rPr>
        <w:t>precision</w:t>
      </w:r>
      <w:r w:rsidRPr="007F0C78">
        <w:rPr>
          <w:rFonts w:cs="Arial"/>
          <w:color w:val="000000" w:themeColor="text1"/>
          <w:szCs w:val="20"/>
        </w:rPr>
        <w:tab/>
        <w:t xml:space="preserve">: Nilai </w:t>
      </w:r>
      <w:proofErr w:type="spellStart"/>
      <w:r w:rsidRPr="00AB60DC">
        <w:rPr>
          <w:rFonts w:cs="Arial"/>
          <w:i/>
          <w:iCs/>
          <w:color w:val="000000" w:themeColor="text1"/>
          <w:szCs w:val="20"/>
        </w:rPr>
        <w:t>presisi</w:t>
      </w:r>
      <w:proofErr w:type="spellEnd"/>
    </w:p>
    <w:p w14:paraId="20B216AB" w14:textId="77777777" w:rsidR="00F74FEA" w:rsidRDefault="00F74FEA" w:rsidP="007F0C78">
      <w:pPr>
        <w:shd w:val="clear" w:color="auto" w:fill="FFFFFF"/>
        <w:rPr>
          <w:rFonts w:cs="Arial"/>
          <w:color w:val="000000" w:themeColor="text1"/>
          <w:szCs w:val="20"/>
        </w:rPr>
      </w:pPr>
      <w:r w:rsidRPr="007F0C78">
        <w:rPr>
          <w:rFonts w:cs="Arial"/>
          <w:color w:val="000000" w:themeColor="text1"/>
          <w:szCs w:val="20"/>
        </w:rPr>
        <w:t>recall</w:t>
      </w:r>
      <w:r w:rsidRPr="007F0C78">
        <w:rPr>
          <w:rFonts w:cs="Arial"/>
          <w:color w:val="000000" w:themeColor="text1"/>
          <w:szCs w:val="20"/>
        </w:rPr>
        <w:tab/>
      </w:r>
      <w:r w:rsidRPr="007F0C78">
        <w:rPr>
          <w:rFonts w:cs="Arial"/>
          <w:color w:val="000000" w:themeColor="text1"/>
          <w:szCs w:val="20"/>
        </w:rPr>
        <w:tab/>
        <w:t xml:space="preserve">: Nilai </w:t>
      </w:r>
      <w:r w:rsidRPr="00AB60DC">
        <w:rPr>
          <w:rFonts w:cs="Arial"/>
          <w:i/>
          <w:iCs/>
          <w:color w:val="000000" w:themeColor="text1"/>
          <w:szCs w:val="20"/>
        </w:rPr>
        <w:t>recall</w:t>
      </w:r>
    </w:p>
    <w:p w14:paraId="6B1C647A" w14:textId="77777777" w:rsidR="00F74FEA" w:rsidRDefault="00F74FEA" w:rsidP="007F0C78">
      <w:pPr>
        <w:shd w:val="clear" w:color="auto" w:fill="FFFFFF"/>
        <w:rPr>
          <w:rFonts w:cs="Arial"/>
          <w:color w:val="000000" w:themeColor="text1"/>
          <w:szCs w:val="20"/>
        </w:rPr>
      </w:pPr>
    </w:p>
    <w:p w14:paraId="3B478BAA" w14:textId="77777777" w:rsidR="00F74FEA" w:rsidRPr="007F0C78" w:rsidRDefault="00F74FEA" w:rsidP="007F0C78">
      <w:pPr>
        <w:shd w:val="clear" w:color="auto" w:fill="FFFFFF"/>
        <w:rPr>
          <w:rFonts w:cs="Arial"/>
          <w:color w:val="000000" w:themeColor="text1"/>
          <w:szCs w:val="20"/>
        </w:rPr>
      </w:pPr>
      <w:proofErr w:type="spellStart"/>
      <w:r w:rsidRPr="007F0C78">
        <w:rPr>
          <w:rFonts w:cs="Arial"/>
          <w:color w:val="000000" w:themeColor="text1"/>
          <w:szCs w:val="20"/>
        </w:rPr>
        <w:t>Pengujian</w:t>
      </w:r>
      <w:proofErr w:type="spellEnd"/>
      <w:r w:rsidRPr="007F0C78">
        <w:rPr>
          <w:rFonts w:cs="Arial"/>
          <w:color w:val="000000" w:themeColor="text1"/>
          <w:szCs w:val="20"/>
        </w:rPr>
        <w:t xml:space="preserve"> </w:t>
      </w:r>
      <w:proofErr w:type="spellStart"/>
      <w:r w:rsidRPr="007F0C78">
        <w:rPr>
          <w:rFonts w:cs="Arial"/>
          <w:color w:val="000000" w:themeColor="text1"/>
          <w:szCs w:val="20"/>
        </w:rPr>
        <w:t>lanjutan</w:t>
      </w:r>
      <w:proofErr w:type="spellEnd"/>
      <w:r w:rsidRPr="007F0C78">
        <w:rPr>
          <w:rFonts w:cs="Arial"/>
          <w:color w:val="000000" w:themeColor="text1"/>
          <w:szCs w:val="20"/>
        </w:rPr>
        <w:t xml:space="preserve"> model </w:t>
      </w:r>
      <w:proofErr w:type="spellStart"/>
      <w:r w:rsidRPr="007F0C78">
        <w:rPr>
          <w:rFonts w:cs="Arial"/>
          <w:color w:val="000000" w:themeColor="text1"/>
          <w:szCs w:val="20"/>
        </w:rPr>
        <w:t>algoritma</w:t>
      </w:r>
      <w:proofErr w:type="spellEnd"/>
      <w:r w:rsidRPr="007F0C78">
        <w:rPr>
          <w:rFonts w:cs="Arial"/>
          <w:color w:val="000000" w:themeColor="text1"/>
          <w:szCs w:val="20"/>
        </w:rPr>
        <w:t xml:space="preserve"> </w:t>
      </w:r>
      <w:proofErr w:type="spellStart"/>
      <w:r w:rsidRPr="007F0C78">
        <w:rPr>
          <w:rFonts w:cs="Arial"/>
          <w:color w:val="000000" w:themeColor="text1"/>
          <w:szCs w:val="20"/>
        </w:rPr>
        <w:t>digunakan</w:t>
      </w:r>
      <w:proofErr w:type="spellEnd"/>
      <w:r w:rsidRPr="007F0C78">
        <w:rPr>
          <w:rFonts w:cs="Arial"/>
          <w:color w:val="000000" w:themeColor="text1"/>
          <w:szCs w:val="20"/>
        </w:rPr>
        <w:t xml:space="preserve"> data test </w:t>
      </w:r>
      <w:proofErr w:type="spellStart"/>
      <w:r w:rsidRPr="007F0C78">
        <w:rPr>
          <w:rFonts w:cs="Arial"/>
          <w:color w:val="000000" w:themeColor="text1"/>
          <w:szCs w:val="20"/>
        </w:rPr>
        <w:t>yanng</w:t>
      </w:r>
      <w:proofErr w:type="spellEnd"/>
      <w:r w:rsidRPr="007F0C78">
        <w:rPr>
          <w:rFonts w:cs="Arial"/>
          <w:color w:val="000000" w:themeColor="text1"/>
          <w:szCs w:val="20"/>
        </w:rPr>
        <w:t xml:space="preserve"> </w:t>
      </w:r>
      <w:proofErr w:type="spellStart"/>
      <w:r w:rsidRPr="007F0C78">
        <w:rPr>
          <w:rFonts w:cs="Arial"/>
          <w:color w:val="000000" w:themeColor="text1"/>
          <w:szCs w:val="20"/>
        </w:rPr>
        <w:t>telah</w:t>
      </w:r>
      <w:proofErr w:type="spellEnd"/>
      <w:r w:rsidRPr="007F0C78">
        <w:rPr>
          <w:rFonts w:cs="Arial"/>
          <w:color w:val="000000" w:themeColor="text1"/>
          <w:szCs w:val="20"/>
        </w:rPr>
        <w:t xml:space="preserve"> </w:t>
      </w:r>
      <w:proofErr w:type="spellStart"/>
      <w:r w:rsidRPr="007F0C78">
        <w:rPr>
          <w:rFonts w:cs="Arial"/>
          <w:color w:val="000000" w:themeColor="text1"/>
          <w:szCs w:val="20"/>
        </w:rPr>
        <w:t>disiapkan</w:t>
      </w:r>
      <w:proofErr w:type="spellEnd"/>
      <w:r w:rsidRPr="007F0C78">
        <w:rPr>
          <w:rFonts w:cs="Arial"/>
          <w:color w:val="000000" w:themeColor="text1"/>
          <w:szCs w:val="20"/>
        </w:rPr>
        <w:t xml:space="preserve"> </w:t>
      </w:r>
      <w:proofErr w:type="spellStart"/>
      <w:r w:rsidRPr="007F0C78">
        <w:rPr>
          <w:rFonts w:cs="Arial"/>
          <w:color w:val="000000" w:themeColor="text1"/>
          <w:szCs w:val="20"/>
        </w:rPr>
        <w:t>dalam</w:t>
      </w:r>
      <w:proofErr w:type="spellEnd"/>
      <w:r w:rsidRPr="007F0C78">
        <w:rPr>
          <w:rFonts w:cs="Arial"/>
          <w:color w:val="000000" w:themeColor="text1"/>
          <w:szCs w:val="20"/>
        </w:rPr>
        <w:t xml:space="preserve"> 3 </w:t>
      </w:r>
      <w:proofErr w:type="spellStart"/>
      <w:r w:rsidRPr="007F0C78">
        <w:rPr>
          <w:rFonts w:cs="Arial"/>
          <w:color w:val="000000" w:themeColor="text1"/>
          <w:szCs w:val="20"/>
        </w:rPr>
        <w:t>kateg</w:t>
      </w:r>
      <w:r>
        <w:rPr>
          <w:rFonts w:cs="Arial"/>
          <w:color w:val="000000" w:themeColor="text1"/>
          <w:szCs w:val="20"/>
        </w:rPr>
        <w:t>ori</w:t>
      </w:r>
      <w:proofErr w:type="spellEnd"/>
      <w:r>
        <w:rPr>
          <w:rFonts w:cs="Arial"/>
          <w:color w:val="000000" w:themeColor="text1"/>
          <w:szCs w:val="20"/>
        </w:rPr>
        <w:t xml:space="preserve"> </w:t>
      </w:r>
      <w:proofErr w:type="spellStart"/>
      <w:r>
        <w:rPr>
          <w:rFonts w:cs="Arial"/>
          <w:color w:val="000000" w:themeColor="text1"/>
          <w:szCs w:val="20"/>
        </w:rPr>
        <w:t>yaitu</w:t>
      </w:r>
      <w:proofErr w:type="spellEnd"/>
      <w:r>
        <w:rPr>
          <w:rFonts w:cs="Arial"/>
          <w:color w:val="000000" w:themeColor="text1"/>
          <w:szCs w:val="20"/>
        </w:rPr>
        <w:t xml:space="preserve"> </w:t>
      </w:r>
      <w:proofErr w:type="spellStart"/>
      <w:r>
        <w:rPr>
          <w:rFonts w:cs="Arial"/>
          <w:color w:val="000000" w:themeColor="text1"/>
          <w:szCs w:val="20"/>
        </w:rPr>
        <w:t>rendah</w:t>
      </w:r>
      <w:proofErr w:type="spellEnd"/>
      <w:r>
        <w:rPr>
          <w:rFonts w:cs="Arial"/>
          <w:color w:val="000000" w:themeColor="text1"/>
          <w:szCs w:val="20"/>
        </w:rPr>
        <w:t xml:space="preserve"> </w:t>
      </w:r>
      <w:proofErr w:type="spellStart"/>
      <w:r>
        <w:rPr>
          <w:rFonts w:cs="Arial"/>
          <w:color w:val="000000" w:themeColor="text1"/>
          <w:szCs w:val="20"/>
        </w:rPr>
        <w:t>sedang</w:t>
      </w:r>
      <w:proofErr w:type="spellEnd"/>
      <w:r>
        <w:rPr>
          <w:rFonts w:cs="Arial"/>
          <w:color w:val="000000" w:themeColor="text1"/>
          <w:szCs w:val="20"/>
        </w:rPr>
        <w:t xml:space="preserve"> dan </w:t>
      </w:r>
      <w:proofErr w:type="spellStart"/>
      <w:r>
        <w:rPr>
          <w:rFonts w:cs="Arial"/>
          <w:color w:val="000000" w:themeColor="text1"/>
          <w:szCs w:val="20"/>
        </w:rPr>
        <w:t>tinggi</w:t>
      </w:r>
      <w:proofErr w:type="spellEnd"/>
      <w:r>
        <w:rPr>
          <w:rFonts w:cs="Arial"/>
          <w:color w:val="000000" w:themeColor="text1"/>
          <w:szCs w:val="20"/>
        </w:rPr>
        <w:t>.</w:t>
      </w:r>
      <w:r w:rsidRPr="007F0C78">
        <w:t xml:space="preserve"> </w:t>
      </w:r>
      <w:r w:rsidRPr="007F0C78">
        <w:rPr>
          <w:rFonts w:cs="Arial"/>
          <w:color w:val="000000" w:themeColor="text1"/>
          <w:szCs w:val="20"/>
        </w:rPr>
        <w:t xml:space="preserve">Data uji yang </w:t>
      </w:r>
      <w:proofErr w:type="spellStart"/>
      <w:r w:rsidRPr="007F0C78">
        <w:rPr>
          <w:rFonts w:cs="Arial"/>
          <w:color w:val="000000" w:themeColor="text1"/>
          <w:szCs w:val="20"/>
        </w:rPr>
        <w:t>digunakan</w:t>
      </w:r>
      <w:proofErr w:type="spellEnd"/>
      <w:r w:rsidRPr="007F0C78">
        <w:rPr>
          <w:rFonts w:cs="Arial"/>
          <w:color w:val="000000" w:themeColor="text1"/>
          <w:szCs w:val="20"/>
        </w:rPr>
        <w:t xml:space="preserve"> </w:t>
      </w:r>
      <w:proofErr w:type="spellStart"/>
      <w:r w:rsidRPr="007F0C78">
        <w:rPr>
          <w:rFonts w:cs="Arial"/>
          <w:color w:val="000000" w:themeColor="text1"/>
          <w:szCs w:val="20"/>
        </w:rPr>
        <w:t>dalam</w:t>
      </w:r>
      <w:proofErr w:type="spellEnd"/>
      <w:r w:rsidRPr="007F0C78">
        <w:rPr>
          <w:rFonts w:cs="Arial"/>
          <w:color w:val="000000" w:themeColor="text1"/>
          <w:szCs w:val="20"/>
        </w:rPr>
        <w:t xml:space="preserve"> proses </w:t>
      </w:r>
      <w:proofErr w:type="spellStart"/>
      <w:r w:rsidRPr="007F0C78">
        <w:rPr>
          <w:rFonts w:cs="Arial"/>
          <w:color w:val="000000" w:themeColor="text1"/>
          <w:szCs w:val="20"/>
        </w:rPr>
        <w:t>pengujian</w:t>
      </w:r>
      <w:proofErr w:type="spellEnd"/>
      <w:r w:rsidRPr="007F0C78">
        <w:rPr>
          <w:rFonts w:cs="Arial"/>
          <w:color w:val="000000" w:themeColor="text1"/>
          <w:szCs w:val="20"/>
        </w:rPr>
        <w:t xml:space="preserve"> </w:t>
      </w:r>
      <w:proofErr w:type="spellStart"/>
      <w:r w:rsidRPr="007F0C78">
        <w:rPr>
          <w:rFonts w:cs="Arial"/>
          <w:color w:val="000000" w:themeColor="text1"/>
          <w:szCs w:val="20"/>
        </w:rPr>
        <w:t>terdiri</w:t>
      </w:r>
      <w:proofErr w:type="spellEnd"/>
      <w:r w:rsidRPr="007F0C78">
        <w:rPr>
          <w:rFonts w:cs="Arial"/>
          <w:color w:val="000000" w:themeColor="text1"/>
          <w:szCs w:val="20"/>
        </w:rPr>
        <w:t xml:space="preserve"> </w:t>
      </w:r>
      <w:proofErr w:type="spellStart"/>
      <w:r w:rsidRPr="007F0C78">
        <w:rPr>
          <w:rFonts w:cs="Arial"/>
          <w:color w:val="000000" w:themeColor="text1"/>
          <w:szCs w:val="20"/>
        </w:rPr>
        <w:t>dari</w:t>
      </w:r>
      <w:proofErr w:type="spellEnd"/>
      <w:r w:rsidRPr="007F0C78">
        <w:rPr>
          <w:rFonts w:cs="Arial"/>
          <w:color w:val="000000" w:themeColor="text1"/>
          <w:szCs w:val="20"/>
        </w:rPr>
        <w:t xml:space="preserve"> 20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dengan</w:t>
      </w:r>
      <w:proofErr w:type="spellEnd"/>
      <w:r w:rsidRPr="007F0C78">
        <w:rPr>
          <w:rFonts w:cs="Arial"/>
          <w:color w:val="000000" w:themeColor="text1"/>
          <w:szCs w:val="20"/>
        </w:rPr>
        <w:t xml:space="preserve"> masing-masing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terbagi</w:t>
      </w:r>
      <w:proofErr w:type="spellEnd"/>
      <w:r w:rsidRPr="007F0C78">
        <w:rPr>
          <w:rFonts w:cs="Arial"/>
          <w:color w:val="000000" w:themeColor="text1"/>
          <w:szCs w:val="20"/>
        </w:rPr>
        <w:t xml:space="preserve"> </w:t>
      </w:r>
      <w:proofErr w:type="spellStart"/>
      <w:r w:rsidRPr="007F0C78">
        <w:rPr>
          <w:rFonts w:cs="Arial"/>
          <w:color w:val="000000" w:themeColor="text1"/>
          <w:szCs w:val="20"/>
        </w:rPr>
        <w:t>menjadi</w:t>
      </w:r>
      <w:proofErr w:type="spellEnd"/>
      <w:r w:rsidRPr="007F0C78">
        <w:rPr>
          <w:rFonts w:cs="Arial"/>
          <w:color w:val="000000" w:themeColor="text1"/>
          <w:szCs w:val="20"/>
        </w:rPr>
        <w:t xml:space="preserve"> 5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dalam</w:t>
      </w:r>
      <w:proofErr w:type="spellEnd"/>
      <w:r w:rsidRPr="007F0C78">
        <w:rPr>
          <w:rFonts w:cs="Arial"/>
          <w:color w:val="000000" w:themeColor="text1"/>
          <w:szCs w:val="20"/>
        </w:rPr>
        <w:t xml:space="preserve"> 4 </w:t>
      </w:r>
      <w:proofErr w:type="spellStart"/>
      <w:r w:rsidRPr="007F0C78">
        <w:rPr>
          <w:rFonts w:cs="Arial"/>
          <w:color w:val="000000" w:themeColor="text1"/>
          <w:szCs w:val="20"/>
        </w:rPr>
        <w:t>kategori</w:t>
      </w:r>
      <w:proofErr w:type="spellEnd"/>
      <w:r w:rsidRPr="007F0C78">
        <w:rPr>
          <w:rFonts w:cs="Arial"/>
          <w:color w:val="000000" w:themeColor="text1"/>
          <w:szCs w:val="20"/>
        </w:rPr>
        <w:t xml:space="preserve"> </w:t>
      </w:r>
      <w:proofErr w:type="spellStart"/>
      <w:r w:rsidRPr="007F0C78">
        <w:rPr>
          <w:rFonts w:cs="Arial"/>
          <w:color w:val="000000" w:themeColor="text1"/>
          <w:szCs w:val="20"/>
        </w:rPr>
        <w:t>permasalahan</w:t>
      </w:r>
      <w:proofErr w:type="spellEnd"/>
      <w:r w:rsidRPr="007F0C78">
        <w:rPr>
          <w:rFonts w:cs="Arial"/>
          <w:color w:val="000000" w:themeColor="text1"/>
          <w:szCs w:val="20"/>
        </w:rPr>
        <w:t xml:space="preserve"> </w:t>
      </w:r>
      <w:proofErr w:type="spellStart"/>
      <w:r w:rsidRPr="007F0C78">
        <w:rPr>
          <w:rFonts w:cs="Arial"/>
          <w:color w:val="000000" w:themeColor="text1"/>
          <w:szCs w:val="20"/>
        </w:rPr>
        <w:t>kulit</w:t>
      </w:r>
      <w:proofErr w:type="spellEnd"/>
      <w:r w:rsidRPr="007F0C78">
        <w:rPr>
          <w:rFonts w:cs="Arial"/>
          <w:color w:val="000000" w:themeColor="text1"/>
          <w:szCs w:val="20"/>
        </w:rPr>
        <w:t xml:space="preserve"> </w:t>
      </w:r>
      <w:proofErr w:type="spellStart"/>
      <w:r w:rsidRPr="007F0C78">
        <w:rPr>
          <w:rFonts w:cs="Arial"/>
          <w:color w:val="000000" w:themeColor="text1"/>
          <w:szCs w:val="20"/>
        </w:rPr>
        <w:t>wajah</w:t>
      </w:r>
      <w:proofErr w:type="spellEnd"/>
      <w:r w:rsidRPr="007F0C78">
        <w:rPr>
          <w:rFonts w:cs="Arial"/>
          <w:color w:val="000000" w:themeColor="text1"/>
          <w:szCs w:val="20"/>
        </w:rPr>
        <w:t xml:space="preserve">. </w:t>
      </w:r>
      <w:proofErr w:type="spellStart"/>
      <w:r w:rsidRPr="007F0C78">
        <w:rPr>
          <w:rFonts w:cs="Arial"/>
          <w:color w:val="000000" w:themeColor="text1"/>
          <w:szCs w:val="20"/>
        </w:rPr>
        <w:t>Semua</w:t>
      </w:r>
      <w:proofErr w:type="spellEnd"/>
      <w:r w:rsidRPr="007F0C78">
        <w:rPr>
          <w:rFonts w:cs="Arial"/>
          <w:color w:val="000000" w:themeColor="text1"/>
          <w:szCs w:val="20"/>
        </w:rPr>
        <w:t xml:space="preserve">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kemudian</w:t>
      </w:r>
      <w:proofErr w:type="spellEnd"/>
      <w:r w:rsidRPr="007F0C78">
        <w:rPr>
          <w:rFonts w:cs="Arial"/>
          <w:color w:val="000000" w:themeColor="text1"/>
          <w:szCs w:val="20"/>
        </w:rPr>
        <w:t xml:space="preserve"> </w:t>
      </w:r>
      <w:proofErr w:type="spellStart"/>
      <w:r w:rsidRPr="007F0C78">
        <w:rPr>
          <w:rFonts w:cs="Arial"/>
          <w:color w:val="000000" w:themeColor="text1"/>
          <w:szCs w:val="20"/>
        </w:rPr>
        <w:t>menjalani</w:t>
      </w:r>
      <w:proofErr w:type="spellEnd"/>
      <w:r w:rsidRPr="007F0C78">
        <w:rPr>
          <w:rFonts w:cs="Arial"/>
          <w:color w:val="000000" w:themeColor="text1"/>
          <w:szCs w:val="20"/>
        </w:rPr>
        <w:t xml:space="preserve"> proses </w:t>
      </w:r>
      <w:proofErr w:type="spellStart"/>
      <w:r w:rsidRPr="007F0C78">
        <w:rPr>
          <w:rFonts w:cs="Arial"/>
          <w:color w:val="000000" w:themeColor="text1"/>
          <w:szCs w:val="20"/>
        </w:rPr>
        <w:t>penurunan</w:t>
      </w:r>
      <w:proofErr w:type="spellEnd"/>
      <w:r w:rsidRPr="007F0C78">
        <w:rPr>
          <w:rFonts w:cs="Arial"/>
          <w:color w:val="000000" w:themeColor="text1"/>
          <w:szCs w:val="20"/>
        </w:rPr>
        <w:t xml:space="preserve"> dan </w:t>
      </w:r>
      <w:proofErr w:type="spellStart"/>
      <w:r w:rsidRPr="007F0C78">
        <w:rPr>
          <w:rFonts w:cs="Arial"/>
          <w:color w:val="000000" w:themeColor="text1"/>
          <w:szCs w:val="20"/>
        </w:rPr>
        <w:t>peningkatan</w:t>
      </w:r>
      <w:proofErr w:type="spellEnd"/>
      <w:r w:rsidRPr="007F0C78">
        <w:rPr>
          <w:rFonts w:cs="Arial"/>
          <w:color w:val="000000" w:themeColor="text1"/>
          <w:szCs w:val="20"/>
        </w:rPr>
        <w:t xml:space="preserve"> </w:t>
      </w:r>
      <w:proofErr w:type="spellStart"/>
      <w:r w:rsidRPr="007F0C78">
        <w:rPr>
          <w:rFonts w:cs="Arial"/>
          <w:color w:val="000000" w:themeColor="text1"/>
          <w:szCs w:val="20"/>
        </w:rPr>
        <w:t>kualitas</w:t>
      </w:r>
      <w:proofErr w:type="spellEnd"/>
      <w:r w:rsidRPr="007F0C78">
        <w:rPr>
          <w:rFonts w:cs="Arial"/>
          <w:color w:val="000000" w:themeColor="text1"/>
          <w:szCs w:val="20"/>
        </w:rPr>
        <w:t xml:space="preserve"> </w:t>
      </w:r>
      <w:proofErr w:type="spellStart"/>
      <w:r w:rsidRPr="007F0C78">
        <w:rPr>
          <w:rFonts w:cs="Arial"/>
          <w:color w:val="000000" w:themeColor="text1"/>
          <w:szCs w:val="20"/>
        </w:rPr>
        <w:t>untuk</w:t>
      </w:r>
      <w:proofErr w:type="spellEnd"/>
      <w:r w:rsidRPr="007F0C78">
        <w:rPr>
          <w:rFonts w:cs="Arial"/>
          <w:color w:val="000000" w:themeColor="text1"/>
          <w:szCs w:val="20"/>
        </w:rPr>
        <w:t xml:space="preserve"> </w:t>
      </w:r>
      <w:proofErr w:type="spellStart"/>
      <w:r w:rsidRPr="007F0C78">
        <w:rPr>
          <w:rFonts w:cs="Arial"/>
          <w:color w:val="000000" w:themeColor="text1"/>
          <w:szCs w:val="20"/>
        </w:rPr>
        <w:t>menambah</w:t>
      </w:r>
      <w:proofErr w:type="spellEnd"/>
      <w:r w:rsidRPr="007F0C78">
        <w:rPr>
          <w:rFonts w:cs="Arial"/>
          <w:color w:val="000000" w:themeColor="text1"/>
          <w:szCs w:val="20"/>
        </w:rPr>
        <w:t xml:space="preserve"> </w:t>
      </w:r>
      <w:proofErr w:type="spellStart"/>
      <w:r w:rsidRPr="007F0C78">
        <w:rPr>
          <w:rFonts w:cs="Arial"/>
          <w:color w:val="000000" w:themeColor="text1"/>
          <w:szCs w:val="20"/>
        </w:rPr>
        <w:t>variasi</w:t>
      </w:r>
      <w:proofErr w:type="spellEnd"/>
      <w:r w:rsidRPr="007F0C78">
        <w:rPr>
          <w:rFonts w:cs="Arial"/>
          <w:color w:val="000000" w:themeColor="text1"/>
          <w:szCs w:val="20"/>
        </w:rPr>
        <w:t xml:space="preserve"> </w:t>
      </w:r>
      <w:proofErr w:type="spellStart"/>
      <w:r w:rsidRPr="007F0C78">
        <w:rPr>
          <w:rFonts w:cs="Arial"/>
          <w:color w:val="000000" w:themeColor="text1"/>
          <w:szCs w:val="20"/>
        </w:rPr>
        <w:t>kondisi</w:t>
      </w:r>
      <w:proofErr w:type="spellEnd"/>
      <w:r w:rsidRPr="007F0C78">
        <w:rPr>
          <w:rFonts w:cs="Arial"/>
          <w:color w:val="000000" w:themeColor="text1"/>
          <w:szCs w:val="20"/>
        </w:rPr>
        <w:t xml:space="preserve"> data uji. Proses </w:t>
      </w:r>
      <w:proofErr w:type="spellStart"/>
      <w:r w:rsidRPr="007F0C78">
        <w:rPr>
          <w:rFonts w:cs="Arial"/>
          <w:color w:val="000000" w:themeColor="text1"/>
          <w:szCs w:val="20"/>
        </w:rPr>
        <w:t>penurunan</w:t>
      </w:r>
      <w:proofErr w:type="spellEnd"/>
      <w:r w:rsidRPr="007F0C78">
        <w:rPr>
          <w:rFonts w:cs="Arial"/>
          <w:color w:val="000000" w:themeColor="text1"/>
          <w:szCs w:val="20"/>
        </w:rPr>
        <w:t xml:space="preserve"> </w:t>
      </w:r>
      <w:proofErr w:type="spellStart"/>
      <w:r w:rsidRPr="007F0C78">
        <w:rPr>
          <w:rFonts w:cs="Arial"/>
          <w:color w:val="000000" w:themeColor="text1"/>
          <w:szCs w:val="20"/>
        </w:rPr>
        <w:t>kualitas</w:t>
      </w:r>
      <w:proofErr w:type="spellEnd"/>
      <w:r w:rsidRPr="007F0C78">
        <w:rPr>
          <w:rFonts w:cs="Arial"/>
          <w:color w:val="000000" w:themeColor="text1"/>
          <w:szCs w:val="20"/>
        </w:rPr>
        <w:t xml:space="preserve">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sebesar</w:t>
      </w:r>
      <w:proofErr w:type="spellEnd"/>
      <w:r w:rsidRPr="007F0C78">
        <w:rPr>
          <w:rFonts w:cs="Arial"/>
          <w:color w:val="000000" w:themeColor="text1"/>
          <w:szCs w:val="20"/>
        </w:rPr>
        <w:t xml:space="preserve"> 75% </w:t>
      </w:r>
      <w:proofErr w:type="spellStart"/>
      <w:r w:rsidRPr="007F0C78">
        <w:rPr>
          <w:rFonts w:cs="Arial"/>
          <w:color w:val="000000" w:themeColor="text1"/>
          <w:szCs w:val="20"/>
        </w:rPr>
        <w:t>dikategorikan</w:t>
      </w:r>
      <w:proofErr w:type="spellEnd"/>
      <w:r w:rsidRPr="007F0C78">
        <w:rPr>
          <w:rFonts w:cs="Arial"/>
          <w:color w:val="000000" w:themeColor="text1"/>
          <w:szCs w:val="20"/>
        </w:rPr>
        <w:t xml:space="preserve"> </w:t>
      </w:r>
      <w:proofErr w:type="spellStart"/>
      <w:r w:rsidRPr="007F0C78">
        <w:rPr>
          <w:rFonts w:cs="Arial"/>
          <w:color w:val="000000" w:themeColor="text1"/>
          <w:szCs w:val="20"/>
        </w:rPr>
        <w:t>sebagai</w:t>
      </w:r>
      <w:proofErr w:type="spellEnd"/>
      <w:r w:rsidRPr="007F0C78">
        <w:rPr>
          <w:rFonts w:cs="Arial"/>
          <w:color w:val="000000" w:themeColor="text1"/>
          <w:szCs w:val="20"/>
        </w:rPr>
        <w:t xml:space="preserve"> "</w:t>
      </w:r>
      <w:proofErr w:type="spellStart"/>
      <w:r w:rsidRPr="007F0C78">
        <w:rPr>
          <w:rFonts w:cs="Arial"/>
          <w:color w:val="000000" w:themeColor="text1"/>
          <w:szCs w:val="20"/>
        </w:rPr>
        <w:t>rendah</w:t>
      </w:r>
      <w:proofErr w:type="spellEnd"/>
      <w:r w:rsidRPr="007F0C78">
        <w:rPr>
          <w:rFonts w:cs="Arial"/>
          <w:color w:val="000000" w:themeColor="text1"/>
          <w:szCs w:val="20"/>
        </w:rPr>
        <w:t xml:space="preserve">", </w:t>
      </w:r>
      <w:proofErr w:type="spellStart"/>
      <w:r w:rsidRPr="007F0C78">
        <w:rPr>
          <w:rFonts w:cs="Arial"/>
          <w:color w:val="000000" w:themeColor="text1"/>
          <w:szCs w:val="20"/>
        </w:rPr>
        <w:t>sementara</w:t>
      </w:r>
      <w:proofErr w:type="spellEnd"/>
      <w:r w:rsidRPr="007F0C78">
        <w:rPr>
          <w:rFonts w:cs="Arial"/>
          <w:color w:val="000000" w:themeColor="text1"/>
          <w:szCs w:val="20"/>
        </w:rPr>
        <w:t xml:space="preserve">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dengan</w:t>
      </w:r>
      <w:proofErr w:type="spellEnd"/>
      <w:r w:rsidRPr="007F0C78">
        <w:rPr>
          <w:rFonts w:cs="Arial"/>
          <w:color w:val="000000" w:themeColor="text1"/>
          <w:szCs w:val="20"/>
        </w:rPr>
        <w:t xml:space="preserve"> </w:t>
      </w:r>
      <w:proofErr w:type="spellStart"/>
      <w:r w:rsidRPr="007F0C78">
        <w:rPr>
          <w:rFonts w:cs="Arial"/>
          <w:color w:val="000000" w:themeColor="text1"/>
          <w:szCs w:val="20"/>
        </w:rPr>
        <w:t>kondisi</w:t>
      </w:r>
      <w:proofErr w:type="spellEnd"/>
      <w:r w:rsidRPr="007F0C78">
        <w:rPr>
          <w:rFonts w:cs="Arial"/>
          <w:color w:val="000000" w:themeColor="text1"/>
          <w:szCs w:val="20"/>
        </w:rPr>
        <w:t xml:space="preserve"> normal </w:t>
      </w:r>
      <w:proofErr w:type="spellStart"/>
      <w:r w:rsidRPr="007F0C78">
        <w:rPr>
          <w:rFonts w:cs="Arial"/>
          <w:color w:val="000000" w:themeColor="text1"/>
          <w:szCs w:val="20"/>
        </w:rPr>
        <w:t>tetap</w:t>
      </w:r>
      <w:proofErr w:type="spellEnd"/>
      <w:r w:rsidRPr="007F0C78">
        <w:rPr>
          <w:rFonts w:cs="Arial"/>
          <w:color w:val="000000" w:themeColor="text1"/>
          <w:szCs w:val="20"/>
        </w:rPr>
        <w:t xml:space="preserve"> </w:t>
      </w:r>
      <w:proofErr w:type="spellStart"/>
      <w:r w:rsidRPr="007F0C78">
        <w:rPr>
          <w:rFonts w:cs="Arial"/>
          <w:color w:val="000000" w:themeColor="text1"/>
          <w:szCs w:val="20"/>
        </w:rPr>
        <w:t>dikategorikan</w:t>
      </w:r>
      <w:proofErr w:type="spellEnd"/>
      <w:r w:rsidRPr="007F0C78">
        <w:rPr>
          <w:rFonts w:cs="Arial"/>
          <w:color w:val="000000" w:themeColor="text1"/>
          <w:szCs w:val="20"/>
        </w:rPr>
        <w:t xml:space="preserve"> </w:t>
      </w:r>
      <w:proofErr w:type="spellStart"/>
      <w:r w:rsidRPr="007F0C78">
        <w:rPr>
          <w:rFonts w:cs="Arial"/>
          <w:color w:val="000000" w:themeColor="text1"/>
          <w:szCs w:val="20"/>
        </w:rPr>
        <w:t>sebagai</w:t>
      </w:r>
      <w:proofErr w:type="spellEnd"/>
      <w:r w:rsidRPr="007F0C78">
        <w:rPr>
          <w:rFonts w:cs="Arial"/>
          <w:color w:val="000000" w:themeColor="text1"/>
          <w:szCs w:val="20"/>
        </w:rPr>
        <w:t xml:space="preserve"> "</w:t>
      </w:r>
      <w:proofErr w:type="spellStart"/>
      <w:r w:rsidRPr="007F0C78">
        <w:rPr>
          <w:rFonts w:cs="Arial"/>
          <w:color w:val="000000" w:themeColor="text1"/>
          <w:szCs w:val="20"/>
        </w:rPr>
        <w:t>sedang</w:t>
      </w:r>
      <w:proofErr w:type="spellEnd"/>
      <w:r w:rsidRPr="007F0C78">
        <w:rPr>
          <w:rFonts w:cs="Arial"/>
          <w:color w:val="000000" w:themeColor="text1"/>
          <w:szCs w:val="20"/>
        </w:rPr>
        <w:t xml:space="preserve">", dan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yang </w:t>
      </w:r>
      <w:proofErr w:type="spellStart"/>
      <w:r w:rsidRPr="007F0C78">
        <w:rPr>
          <w:rFonts w:cs="Arial"/>
          <w:color w:val="000000" w:themeColor="text1"/>
          <w:szCs w:val="20"/>
        </w:rPr>
        <w:t>mengalami</w:t>
      </w:r>
      <w:proofErr w:type="spellEnd"/>
      <w:r w:rsidRPr="007F0C78">
        <w:rPr>
          <w:rFonts w:cs="Arial"/>
          <w:color w:val="000000" w:themeColor="text1"/>
          <w:szCs w:val="20"/>
        </w:rPr>
        <w:t xml:space="preserve"> </w:t>
      </w:r>
      <w:proofErr w:type="spellStart"/>
      <w:r w:rsidRPr="007F0C78">
        <w:rPr>
          <w:rFonts w:cs="Arial"/>
          <w:color w:val="000000" w:themeColor="text1"/>
          <w:szCs w:val="20"/>
        </w:rPr>
        <w:t>peningkatan</w:t>
      </w:r>
      <w:proofErr w:type="spellEnd"/>
      <w:r w:rsidRPr="007F0C78">
        <w:rPr>
          <w:rFonts w:cs="Arial"/>
          <w:color w:val="000000" w:themeColor="text1"/>
          <w:szCs w:val="20"/>
        </w:rPr>
        <w:t xml:space="preserve"> </w:t>
      </w:r>
      <w:proofErr w:type="spellStart"/>
      <w:r w:rsidRPr="007F0C78">
        <w:rPr>
          <w:rFonts w:cs="Arial"/>
          <w:color w:val="000000" w:themeColor="text1"/>
          <w:szCs w:val="20"/>
        </w:rPr>
        <w:t>kualitas</w:t>
      </w:r>
      <w:proofErr w:type="spellEnd"/>
      <w:r w:rsidRPr="007F0C78">
        <w:rPr>
          <w:rFonts w:cs="Arial"/>
          <w:color w:val="000000" w:themeColor="text1"/>
          <w:szCs w:val="20"/>
        </w:rPr>
        <w:t xml:space="preserve">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w:t>
      </w:r>
      <w:proofErr w:type="spellStart"/>
      <w:r w:rsidRPr="007F0C78">
        <w:rPr>
          <w:rFonts w:cs="Arial"/>
          <w:color w:val="000000" w:themeColor="text1"/>
          <w:szCs w:val="20"/>
        </w:rPr>
        <w:t>sebanyak</w:t>
      </w:r>
      <w:proofErr w:type="spellEnd"/>
      <w:r w:rsidRPr="007F0C78">
        <w:rPr>
          <w:rFonts w:cs="Arial"/>
          <w:color w:val="000000" w:themeColor="text1"/>
          <w:szCs w:val="20"/>
        </w:rPr>
        <w:t xml:space="preserve"> 4x </w:t>
      </w:r>
      <w:proofErr w:type="spellStart"/>
      <w:r w:rsidRPr="007F0C78">
        <w:rPr>
          <w:rFonts w:cs="Arial"/>
          <w:color w:val="000000" w:themeColor="text1"/>
          <w:szCs w:val="20"/>
        </w:rPr>
        <w:t>dikategorikan</w:t>
      </w:r>
      <w:proofErr w:type="spellEnd"/>
      <w:r w:rsidRPr="007F0C78">
        <w:rPr>
          <w:rFonts w:cs="Arial"/>
          <w:color w:val="000000" w:themeColor="text1"/>
          <w:szCs w:val="20"/>
        </w:rPr>
        <w:t xml:space="preserve"> </w:t>
      </w:r>
      <w:proofErr w:type="spellStart"/>
      <w:r w:rsidRPr="007F0C78">
        <w:rPr>
          <w:rFonts w:cs="Arial"/>
          <w:color w:val="000000" w:themeColor="text1"/>
          <w:szCs w:val="20"/>
        </w:rPr>
        <w:t>sebagai</w:t>
      </w:r>
      <w:proofErr w:type="spellEnd"/>
      <w:r w:rsidRPr="007F0C78">
        <w:rPr>
          <w:rFonts w:cs="Arial"/>
          <w:color w:val="000000" w:themeColor="text1"/>
          <w:szCs w:val="20"/>
        </w:rPr>
        <w:t xml:space="preserve"> "</w:t>
      </w:r>
      <w:proofErr w:type="spellStart"/>
      <w:r w:rsidRPr="007F0C78">
        <w:rPr>
          <w:rFonts w:cs="Arial"/>
          <w:color w:val="000000" w:themeColor="text1"/>
          <w:szCs w:val="20"/>
        </w:rPr>
        <w:t>tinggi</w:t>
      </w:r>
      <w:proofErr w:type="spellEnd"/>
      <w:r w:rsidRPr="007F0C78">
        <w:rPr>
          <w:rFonts w:cs="Arial"/>
          <w:color w:val="000000" w:themeColor="text1"/>
          <w:szCs w:val="20"/>
        </w:rPr>
        <w:t xml:space="preserve">". </w:t>
      </w:r>
      <w:proofErr w:type="spellStart"/>
      <w:r w:rsidRPr="007F0C78">
        <w:rPr>
          <w:rFonts w:cs="Arial"/>
          <w:color w:val="000000" w:themeColor="text1"/>
          <w:szCs w:val="20"/>
        </w:rPr>
        <w:t>Sehingga</w:t>
      </w:r>
      <w:proofErr w:type="spellEnd"/>
      <w:r w:rsidRPr="007F0C78">
        <w:rPr>
          <w:rFonts w:cs="Arial"/>
          <w:color w:val="000000" w:themeColor="text1"/>
          <w:szCs w:val="20"/>
        </w:rPr>
        <w:t xml:space="preserve">, </w:t>
      </w:r>
      <w:proofErr w:type="spellStart"/>
      <w:r w:rsidRPr="007F0C78">
        <w:rPr>
          <w:rFonts w:cs="Arial"/>
          <w:color w:val="000000" w:themeColor="text1"/>
          <w:szCs w:val="20"/>
        </w:rPr>
        <w:t>secara</w:t>
      </w:r>
      <w:proofErr w:type="spellEnd"/>
      <w:r w:rsidRPr="007F0C78">
        <w:rPr>
          <w:rFonts w:cs="Arial"/>
          <w:color w:val="000000" w:themeColor="text1"/>
          <w:szCs w:val="20"/>
        </w:rPr>
        <w:t xml:space="preserve"> </w:t>
      </w:r>
      <w:proofErr w:type="spellStart"/>
      <w:r w:rsidRPr="007F0C78">
        <w:rPr>
          <w:rFonts w:cs="Arial"/>
          <w:color w:val="000000" w:themeColor="text1"/>
          <w:szCs w:val="20"/>
        </w:rPr>
        <w:t>keseluruhan</w:t>
      </w:r>
      <w:proofErr w:type="spellEnd"/>
      <w:r w:rsidRPr="007F0C78">
        <w:rPr>
          <w:rFonts w:cs="Arial"/>
          <w:color w:val="000000" w:themeColor="text1"/>
          <w:szCs w:val="20"/>
        </w:rPr>
        <w:t xml:space="preserve"> </w:t>
      </w:r>
      <w:proofErr w:type="spellStart"/>
      <w:r w:rsidRPr="007F0C78">
        <w:rPr>
          <w:rFonts w:cs="Arial"/>
          <w:color w:val="000000" w:themeColor="text1"/>
          <w:szCs w:val="20"/>
        </w:rPr>
        <w:t>terdapat</w:t>
      </w:r>
      <w:proofErr w:type="spellEnd"/>
      <w:r w:rsidRPr="007F0C78">
        <w:rPr>
          <w:rFonts w:cs="Arial"/>
          <w:color w:val="000000" w:themeColor="text1"/>
          <w:szCs w:val="20"/>
        </w:rPr>
        <w:t xml:space="preserve"> 60 </w:t>
      </w:r>
      <w:proofErr w:type="spellStart"/>
      <w:r w:rsidRPr="007F0C78">
        <w:rPr>
          <w:rFonts w:cs="Arial"/>
          <w:color w:val="000000" w:themeColor="text1"/>
          <w:szCs w:val="20"/>
        </w:rPr>
        <w:t>citra</w:t>
      </w:r>
      <w:proofErr w:type="spellEnd"/>
      <w:r w:rsidRPr="007F0C78">
        <w:rPr>
          <w:rFonts w:cs="Arial"/>
          <w:color w:val="000000" w:themeColor="text1"/>
          <w:szCs w:val="20"/>
        </w:rPr>
        <w:t xml:space="preserve"> uji yang </w:t>
      </w:r>
      <w:proofErr w:type="spellStart"/>
      <w:r w:rsidRPr="007F0C78">
        <w:rPr>
          <w:rFonts w:cs="Arial"/>
          <w:color w:val="000000" w:themeColor="text1"/>
          <w:szCs w:val="20"/>
        </w:rPr>
        <w:t>digunakan</w:t>
      </w:r>
      <w:proofErr w:type="spellEnd"/>
      <w:r w:rsidRPr="007F0C78">
        <w:rPr>
          <w:rFonts w:cs="Arial"/>
          <w:color w:val="000000" w:themeColor="text1"/>
          <w:szCs w:val="20"/>
        </w:rPr>
        <w:t xml:space="preserve"> </w:t>
      </w:r>
      <w:proofErr w:type="spellStart"/>
      <w:r w:rsidRPr="007F0C78">
        <w:rPr>
          <w:rFonts w:cs="Arial"/>
          <w:color w:val="000000" w:themeColor="text1"/>
          <w:szCs w:val="20"/>
        </w:rPr>
        <w:t>dalam</w:t>
      </w:r>
      <w:proofErr w:type="spellEnd"/>
      <w:r w:rsidRPr="007F0C78">
        <w:rPr>
          <w:rFonts w:cs="Arial"/>
          <w:color w:val="000000" w:themeColor="text1"/>
          <w:szCs w:val="20"/>
        </w:rPr>
        <w:t xml:space="preserve"> </w:t>
      </w:r>
      <w:proofErr w:type="spellStart"/>
      <w:r w:rsidRPr="007F0C78">
        <w:rPr>
          <w:rFonts w:cs="Arial"/>
          <w:color w:val="000000" w:themeColor="text1"/>
          <w:szCs w:val="20"/>
        </w:rPr>
        <w:t>pengujian</w:t>
      </w:r>
      <w:proofErr w:type="spellEnd"/>
      <w:r>
        <w:rPr>
          <w:rFonts w:cs="Arial"/>
          <w:color w:val="000000" w:themeColor="text1"/>
          <w:szCs w:val="20"/>
        </w:rPr>
        <w:t>.</w:t>
      </w:r>
    </w:p>
    <w:p w14:paraId="50E73D02" w14:textId="2FB6F330" w:rsidR="00F74FEA" w:rsidRDefault="00851609" w:rsidP="00DD20D4">
      <w:pPr>
        <w:pStyle w:val="Heading1"/>
      </w:pPr>
      <w:r>
        <w:t xml:space="preserve"> </w:t>
      </w:r>
      <w:r w:rsidR="00F74FEA">
        <w:t>Hasil dan pembahasan</w:t>
      </w:r>
    </w:p>
    <w:p w14:paraId="36F6DCD9" w14:textId="011B9F2E" w:rsidR="00070BFE" w:rsidRDefault="00F74FEA" w:rsidP="0053133D">
      <w:pPr>
        <w:spacing w:before="200" w:after="200"/>
        <w:rPr>
          <w:rFonts w:cs="Arial"/>
          <w:color w:val="000000" w:themeColor="text1"/>
        </w:rPr>
      </w:pPr>
      <w:r w:rsidRPr="00805652">
        <w:rPr>
          <w:rFonts w:cs="Arial"/>
          <w:color w:val="000000" w:themeColor="text1"/>
        </w:rPr>
        <w:t xml:space="preserve">Hasil </w:t>
      </w:r>
      <w:proofErr w:type="spellStart"/>
      <w:r w:rsidRPr="00805652">
        <w:rPr>
          <w:rFonts w:cs="Arial"/>
          <w:color w:val="000000" w:themeColor="text1"/>
        </w:rPr>
        <w:t>penelitian</w:t>
      </w:r>
      <w:proofErr w:type="spellEnd"/>
      <w:r w:rsidRPr="00805652">
        <w:rPr>
          <w:rFonts w:cs="Arial"/>
          <w:color w:val="000000" w:themeColor="text1"/>
        </w:rPr>
        <w:t xml:space="preserve"> </w:t>
      </w:r>
      <w:proofErr w:type="spellStart"/>
      <w:r w:rsidRPr="00805652">
        <w:rPr>
          <w:rFonts w:cs="Arial"/>
          <w:color w:val="000000" w:themeColor="text1"/>
        </w:rPr>
        <w:t>ini</w:t>
      </w:r>
      <w:proofErr w:type="spellEnd"/>
      <w:r w:rsidRPr="00805652">
        <w:rPr>
          <w:rFonts w:cs="Arial"/>
          <w:color w:val="000000" w:themeColor="text1"/>
        </w:rPr>
        <w:t xml:space="preserve"> </w:t>
      </w:r>
      <w:proofErr w:type="spellStart"/>
      <w:r w:rsidRPr="00805652">
        <w:rPr>
          <w:rFonts w:cs="Arial"/>
          <w:color w:val="000000" w:themeColor="text1"/>
        </w:rPr>
        <w:t>merangkum</w:t>
      </w:r>
      <w:proofErr w:type="spellEnd"/>
      <w:r w:rsidRPr="00805652">
        <w:rPr>
          <w:rFonts w:cs="Arial"/>
          <w:color w:val="000000" w:themeColor="text1"/>
        </w:rPr>
        <w:t xml:space="preserve"> </w:t>
      </w:r>
      <w:proofErr w:type="spellStart"/>
      <w:r w:rsidRPr="00805652">
        <w:rPr>
          <w:rFonts w:cs="Arial"/>
          <w:color w:val="000000" w:themeColor="text1"/>
        </w:rPr>
        <w:t>seluruh</w:t>
      </w:r>
      <w:proofErr w:type="spellEnd"/>
      <w:r w:rsidRPr="00805652">
        <w:rPr>
          <w:rFonts w:cs="Arial"/>
          <w:color w:val="000000" w:themeColor="text1"/>
        </w:rPr>
        <w:t xml:space="preserve"> proses yang </w:t>
      </w:r>
      <w:proofErr w:type="spellStart"/>
      <w:r w:rsidRPr="00805652">
        <w:rPr>
          <w:rFonts w:cs="Arial"/>
          <w:color w:val="000000" w:themeColor="text1"/>
        </w:rPr>
        <w:t>telah</w:t>
      </w:r>
      <w:proofErr w:type="spellEnd"/>
      <w:r w:rsidRPr="00805652">
        <w:rPr>
          <w:rFonts w:cs="Arial"/>
          <w:color w:val="000000" w:themeColor="text1"/>
        </w:rPr>
        <w:t xml:space="preserve"> </w:t>
      </w:r>
      <w:proofErr w:type="spellStart"/>
      <w:r w:rsidRPr="00805652">
        <w:rPr>
          <w:rFonts w:cs="Arial"/>
          <w:color w:val="000000" w:themeColor="text1"/>
        </w:rPr>
        <w:t>dilakukan</w:t>
      </w:r>
      <w:proofErr w:type="spellEnd"/>
      <w:r w:rsidRPr="00805652">
        <w:rPr>
          <w:rFonts w:cs="Arial"/>
          <w:color w:val="000000" w:themeColor="text1"/>
        </w:rPr>
        <w:t xml:space="preserve">, </w:t>
      </w:r>
      <w:proofErr w:type="spellStart"/>
      <w:r w:rsidRPr="00805652">
        <w:rPr>
          <w:rFonts w:cs="Arial"/>
          <w:color w:val="000000" w:themeColor="text1"/>
        </w:rPr>
        <w:t>mulai</w:t>
      </w:r>
      <w:proofErr w:type="spellEnd"/>
      <w:r w:rsidRPr="00805652">
        <w:rPr>
          <w:rFonts w:cs="Arial"/>
          <w:color w:val="000000" w:themeColor="text1"/>
        </w:rPr>
        <w:t xml:space="preserve"> </w:t>
      </w:r>
      <w:proofErr w:type="spellStart"/>
      <w:r w:rsidRPr="00805652">
        <w:rPr>
          <w:rFonts w:cs="Arial"/>
          <w:color w:val="000000" w:themeColor="text1"/>
        </w:rPr>
        <w:t>dari</w:t>
      </w:r>
      <w:proofErr w:type="spellEnd"/>
      <w:r w:rsidRPr="00805652">
        <w:rPr>
          <w:rFonts w:cs="Arial"/>
          <w:color w:val="000000" w:themeColor="text1"/>
        </w:rPr>
        <w:t xml:space="preserve"> </w:t>
      </w:r>
      <w:proofErr w:type="spellStart"/>
      <w:r w:rsidRPr="00805652">
        <w:rPr>
          <w:rFonts w:cs="Arial"/>
          <w:color w:val="000000" w:themeColor="text1"/>
        </w:rPr>
        <w:t>akuisisi</w:t>
      </w:r>
      <w:proofErr w:type="spellEnd"/>
      <w:r w:rsidRPr="00805652">
        <w:rPr>
          <w:rFonts w:cs="Arial"/>
          <w:color w:val="000000" w:themeColor="text1"/>
        </w:rPr>
        <w:t xml:space="preserve"> data, </w:t>
      </w:r>
      <w:proofErr w:type="spellStart"/>
      <w:r w:rsidRPr="00805652">
        <w:rPr>
          <w:rFonts w:cs="Arial"/>
          <w:color w:val="000000" w:themeColor="text1"/>
        </w:rPr>
        <w:t>tahap</w:t>
      </w:r>
      <w:proofErr w:type="spellEnd"/>
      <w:r w:rsidRPr="00805652">
        <w:rPr>
          <w:rFonts w:cs="Arial"/>
          <w:color w:val="000000" w:themeColor="text1"/>
        </w:rPr>
        <w:t xml:space="preserve"> </w:t>
      </w:r>
      <w:r w:rsidRPr="008E6EA7">
        <w:rPr>
          <w:rFonts w:cs="Arial"/>
          <w:i/>
          <w:iCs/>
          <w:color w:val="000000" w:themeColor="text1"/>
        </w:rPr>
        <w:t>preprocessing</w:t>
      </w:r>
      <w:r w:rsidRPr="00805652">
        <w:rPr>
          <w:rFonts w:cs="Arial"/>
          <w:color w:val="000000" w:themeColor="text1"/>
        </w:rPr>
        <w:t xml:space="preserve"> data, </w:t>
      </w:r>
      <w:proofErr w:type="spellStart"/>
      <w:r w:rsidRPr="00805652">
        <w:rPr>
          <w:rFonts w:cs="Arial"/>
          <w:color w:val="000000" w:themeColor="text1"/>
        </w:rPr>
        <w:t>pelatihan</w:t>
      </w:r>
      <w:proofErr w:type="spellEnd"/>
      <w:r w:rsidRPr="00805652">
        <w:rPr>
          <w:rFonts w:cs="Arial"/>
          <w:color w:val="000000" w:themeColor="text1"/>
        </w:rPr>
        <w:t xml:space="preserve"> model, </w:t>
      </w:r>
      <w:proofErr w:type="spellStart"/>
      <w:r w:rsidRPr="00805652">
        <w:rPr>
          <w:rFonts w:cs="Arial"/>
          <w:color w:val="000000" w:themeColor="text1"/>
        </w:rPr>
        <w:t>evaluasi</w:t>
      </w:r>
      <w:proofErr w:type="spellEnd"/>
      <w:r w:rsidRPr="00805652">
        <w:rPr>
          <w:rFonts w:cs="Arial"/>
          <w:color w:val="000000" w:themeColor="text1"/>
        </w:rPr>
        <w:t xml:space="preserve"> model, </w:t>
      </w:r>
      <w:proofErr w:type="spellStart"/>
      <w:r w:rsidRPr="00805652">
        <w:rPr>
          <w:rFonts w:cs="Arial"/>
          <w:color w:val="000000" w:themeColor="text1"/>
        </w:rPr>
        <w:t>hingga</w:t>
      </w:r>
      <w:proofErr w:type="spellEnd"/>
      <w:r w:rsidRPr="00805652">
        <w:rPr>
          <w:rFonts w:cs="Arial"/>
          <w:color w:val="000000" w:themeColor="text1"/>
        </w:rPr>
        <w:t xml:space="preserve"> </w:t>
      </w:r>
      <w:proofErr w:type="spellStart"/>
      <w:r w:rsidRPr="00805652">
        <w:rPr>
          <w:rFonts w:cs="Arial"/>
          <w:color w:val="000000" w:themeColor="text1"/>
        </w:rPr>
        <w:t>skenario</w:t>
      </w:r>
      <w:proofErr w:type="spellEnd"/>
      <w:r w:rsidRPr="00805652">
        <w:rPr>
          <w:rFonts w:cs="Arial"/>
          <w:color w:val="000000" w:themeColor="text1"/>
        </w:rPr>
        <w:t xml:space="preserve"> </w:t>
      </w:r>
      <w:proofErr w:type="spellStart"/>
      <w:r w:rsidRPr="00805652">
        <w:rPr>
          <w:rFonts w:cs="Arial"/>
          <w:color w:val="000000" w:themeColor="text1"/>
        </w:rPr>
        <w:t>pengujian</w:t>
      </w:r>
      <w:proofErr w:type="spellEnd"/>
      <w:r>
        <w:rPr>
          <w:rFonts w:cs="Arial"/>
          <w:color w:val="000000" w:themeColor="text1"/>
        </w:rPr>
        <w:t>.</w:t>
      </w:r>
    </w:p>
    <w:p w14:paraId="5F5E7FA9" w14:textId="00B13F21" w:rsidR="00F74FEA" w:rsidRPr="001805DD" w:rsidRDefault="00F74FEA" w:rsidP="00CF59E3">
      <w:pPr>
        <w:pStyle w:val="ListParagraph"/>
        <w:numPr>
          <w:ilvl w:val="1"/>
          <w:numId w:val="34"/>
        </w:numPr>
        <w:spacing w:before="200" w:after="200"/>
        <w:rPr>
          <w:rFonts w:cs="Arial"/>
          <w:b/>
          <w:bCs/>
          <w:color w:val="000000" w:themeColor="text1"/>
        </w:rPr>
      </w:pPr>
      <w:r w:rsidRPr="001805DD">
        <w:rPr>
          <w:rFonts w:cs="Arial"/>
          <w:b/>
          <w:bCs/>
          <w:color w:val="000000" w:themeColor="text1"/>
        </w:rPr>
        <w:t>Pre-Processing Data</w:t>
      </w:r>
    </w:p>
    <w:p w14:paraId="47546B35" w14:textId="77777777" w:rsidR="00F74FEA" w:rsidRDefault="00F74FEA" w:rsidP="00F957F6">
      <w:pPr>
        <w:rPr>
          <w:rFonts w:cs="Arial"/>
          <w:color w:val="000000" w:themeColor="text1"/>
        </w:rPr>
      </w:pPr>
      <w:proofErr w:type="spellStart"/>
      <w:r w:rsidRPr="00805652">
        <w:rPr>
          <w:rFonts w:cs="Arial"/>
          <w:color w:val="000000" w:themeColor="text1"/>
        </w:rPr>
        <w:t>Tahapan</w:t>
      </w:r>
      <w:proofErr w:type="spellEnd"/>
      <w:r w:rsidRPr="00805652">
        <w:rPr>
          <w:rFonts w:cs="Arial"/>
          <w:color w:val="000000" w:themeColor="text1"/>
        </w:rPr>
        <w:t xml:space="preserve"> </w:t>
      </w:r>
      <w:r w:rsidRPr="0053133D">
        <w:rPr>
          <w:rFonts w:cs="Arial"/>
          <w:i/>
          <w:iCs/>
          <w:color w:val="000000" w:themeColor="text1"/>
        </w:rPr>
        <w:t>pre-processing</w:t>
      </w:r>
      <w:r w:rsidRPr="00805652">
        <w:rPr>
          <w:rFonts w:cs="Arial"/>
          <w:color w:val="000000" w:themeColor="text1"/>
        </w:rPr>
        <w:t xml:space="preserve"> yang </w:t>
      </w:r>
      <w:proofErr w:type="spellStart"/>
      <w:r w:rsidRPr="00805652">
        <w:rPr>
          <w:rFonts w:cs="Arial"/>
          <w:color w:val="000000" w:themeColor="text1"/>
        </w:rPr>
        <w:t>dilakukan</w:t>
      </w:r>
      <w:proofErr w:type="spellEnd"/>
      <w:r w:rsidRPr="00805652">
        <w:rPr>
          <w:rFonts w:cs="Arial"/>
          <w:color w:val="000000" w:themeColor="text1"/>
        </w:rPr>
        <w:t xml:space="preserve"> </w:t>
      </w:r>
      <w:proofErr w:type="spellStart"/>
      <w:r w:rsidRPr="00805652">
        <w:rPr>
          <w:rFonts w:cs="Arial"/>
          <w:color w:val="000000" w:themeColor="text1"/>
        </w:rPr>
        <w:t>mencakup</w:t>
      </w:r>
      <w:proofErr w:type="spellEnd"/>
      <w:r w:rsidRPr="00805652">
        <w:rPr>
          <w:rFonts w:cs="Arial"/>
          <w:color w:val="000000" w:themeColor="text1"/>
        </w:rPr>
        <w:t xml:space="preserve"> </w:t>
      </w:r>
      <w:r w:rsidRPr="0053133D">
        <w:rPr>
          <w:rFonts w:cs="Arial"/>
          <w:i/>
          <w:iCs/>
          <w:color w:val="000000" w:themeColor="text1"/>
        </w:rPr>
        <w:t>resize</w:t>
      </w:r>
      <w:r w:rsidRPr="00805652">
        <w:rPr>
          <w:rFonts w:cs="Arial"/>
          <w:color w:val="000000" w:themeColor="text1"/>
        </w:rPr>
        <w:t xml:space="preserve"> </w:t>
      </w:r>
      <w:proofErr w:type="spellStart"/>
      <w:r w:rsidRPr="00805652">
        <w:rPr>
          <w:rFonts w:cs="Arial"/>
          <w:color w:val="000000" w:themeColor="text1"/>
        </w:rPr>
        <w:t>gambar</w:t>
      </w:r>
      <w:proofErr w:type="spellEnd"/>
      <w:r w:rsidRPr="00805652">
        <w:rPr>
          <w:rFonts w:cs="Arial"/>
          <w:color w:val="000000" w:themeColor="text1"/>
        </w:rPr>
        <w:t xml:space="preserve"> dan </w:t>
      </w:r>
      <w:proofErr w:type="spellStart"/>
      <w:r w:rsidRPr="00805652">
        <w:rPr>
          <w:rFonts w:cs="Arial"/>
          <w:color w:val="000000" w:themeColor="text1"/>
        </w:rPr>
        <w:t>normalisasi</w:t>
      </w:r>
      <w:proofErr w:type="spellEnd"/>
      <w:r w:rsidRPr="00805652">
        <w:rPr>
          <w:rFonts w:cs="Arial"/>
          <w:color w:val="000000" w:themeColor="text1"/>
        </w:rPr>
        <w:t xml:space="preserve"> </w:t>
      </w:r>
      <w:proofErr w:type="spellStart"/>
      <w:r w:rsidRPr="00805652">
        <w:rPr>
          <w:rFonts w:cs="Arial"/>
          <w:color w:val="000000" w:themeColor="text1"/>
        </w:rPr>
        <w:t>nilai</w:t>
      </w:r>
      <w:proofErr w:type="spellEnd"/>
      <w:r w:rsidRPr="00805652">
        <w:rPr>
          <w:rFonts w:cs="Arial"/>
          <w:color w:val="000000" w:themeColor="text1"/>
        </w:rPr>
        <w:t xml:space="preserve"> </w:t>
      </w:r>
      <w:proofErr w:type="spellStart"/>
      <w:r w:rsidRPr="00805652">
        <w:rPr>
          <w:rFonts w:cs="Arial"/>
          <w:color w:val="000000" w:themeColor="text1"/>
        </w:rPr>
        <w:t>piksel</w:t>
      </w:r>
      <w:proofErr w:type="spellEnd"/>
      <w:r w:rsidRPr="00805652">
        <w:rPr>
          <w:rFonts w:cs="Arial"/>
          <w:color w:val="000000" w:themeColor="text1"/>
        </w:rPr>
        <w:t xml:space="preserve"> </w:t>
      </w:r>
      <w:proofErr w:type="spellStart"/>
      <w:r w:rsidRPr="00805652">
        <w:rPr>
          <w:rFonts w:cs="Arial"/>
          <w:color w:val="000000" w:themeColor="text1"/>
        </w:rPr>
        <w:t>serta</w:t>
      </w:r>
      <w:proofErr w:type="spellEnd"/>
      <w:r w:rsidRPr="00805652">
        <w:rPr>
          <w:rFonts w:cs="Arial"/>
          <w:color w:val="000000" w:themeColor="text1"/>
        </w:rPr>
        <w:t xml:space="preserve"> </w:t>
      </w:r>
      <w:proofErr w:type="spellStart"/>
      <w:r w:rsidRPr="00805652">
        <w:rPr>
          <w:rFonts w:cs="Arial"/>
          <w:color w:val="000000" w:themeColor="text1"/>
        </w:rPr>
        <w:t>augmentasi</w:t>
      </w:r>
      <w:proofErr w:type="spellEnd"/>
      <w:r w:rsidRPr="00805652">
        <w:rPr>
          <w:rFonts w:cs="Arial"/>
          <w:color w:val="000000" w:themeColor="text1"/>
        </w:rPr>
        <w:t xml:space="preserve"> dataset. </w:t>
      </w:r>
    </w:p>
    <w:p w14:paraId="0CA1B0EA" w14:textId="77777777" w:rsidR="00F74FEA" w:rsidRDefault="00F74FEA" w:rsidP="00F957F6">
      <w:pPr>
        <w:rPr>
          <w:rFonts w:cs="Arial"/>
          <w:color w:val="000000" w:themeColor="text1"/>
        </w:rPr>
      </w:pPr>
    </w:p>
    <w:p w14:paraId="65EC62DE" w14:textId="31307C15" w:rsidR="00F74FEA" w:rsidRPr="00350406" w:rsidRDefault="00F74FEA" w:rsidP="00F957F6">
      <w:pPr>
        <w:rPr>
          <w:rFonts w:cs="Arial"/>
          <w:color w:val="000000" w:themeColor="text1"/>
        </w:rPr>
      </w:pPr>
      <w:r w:rsidRPr="00C927EE">
        <w:rPr>
          <w:rFonts w:cs="Arial"/>
          <w:b/>
          <w:bCs/>
          <w:i/>
          <w:iCs/>
          <w:color w:val="000000" w:themeColor="text1"/>
        </w:rPr>
        <w:t>Resize</w:t>
      </w:r>
      <w:r>
        <w:rPr>
          <w:rFonts w:cs="Arial"/>
          <w:color w:val="000000" w:themeColor="text1"/>
        </w:rPr>
        <w:t xml:space="preserve">, </w:t>
      </w:r>
      <w:proofErr w:type="spellStart"/>
      <w:r w:rsidRPr="00BF1795">
        <w:rPr>
          <w:rFonts w:cs="Arial"/>
          <w:color w:val="000000" w:themeColor="text1"/>
        </w:rPr>
        <w:t>semua</w:t>
      </w:r>
      <w:proofErr w:type="spellEnd"/>
      <w:r w:rsidRPr="00BF1795">
        <w:rPr>
          <w:rFonts w:cs="Arial"/>
          <w:color w:val="000000" w:themeColor="text1"/>
        </w:rPr>
        <w:t xml:space="preserve"> </w:t>
      </w:r>
      <w:proofErr w:type="spellStart"/>
      <w:r w:rsidRPr="00BF1795">
        <w:rPr>
          <w:rFonts w:cs="Arial"/>
          <w:color w:val="000000" w:themeColor="text1"/>
        </w:rPr>
        <w:t>citra</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dataset </w:t>
      </w:r>
      <w:proofErr w:type="spellStart"/>
      <w:r w:rsidRPr="00BF1795">
        <w:rPr>
          <w:rFonts w:cs="Arial"/>
          <w:color w:val="000000" w:themeColor="text1"/>
        </w:rPr>
        <w:t>diubah</w:t>
      </w:r>
      <w:proofErr w:type="spellEnd"/>
      <w:r w:rsidRPr="00BF1795">
        <w:rPr>
          <w:rFonts w:cs="Arial"/>
          <w:color w:val="000000" w:themeColor="text1"/>
        </w:rPr>
        <w:t xml:space="preserve"> </w:t>
      </w:r>
      <w:proofErr w:type="spellStart"/>
      <w:r w:rsidRPr="00BF1795">
        <w:rPr>
          <w:rFonts w:cs="Arial"/>
          <w:color w:val="000000" w:themeColor="text1"/>
        </w:rPr>
        <w:t>ukurannya</w:t>
      </w:r>
      <w:proofErr w:type="spellEnd"/>
      <w:r w:rsidRPr="00BF1795">
        <w:rPr>
          <w:rFonts w:cs="Arial"/>
          <w:color w:val="000000" w:themeColor="text1"/>
        </w:rPr>
        <w:t xml:space="preserve"> (</w:t>
      </w:r>
      <w:r w:rsidRPr="00202CCB">
        <w:rPr>
          <w:rFonts w:cs="Arial"/>
          <w:i/>
          <w:iCs/>
          <w:color w:val="000000" w:themeColor="text1"/>
        </w:rPr>
        <w:t>resize</w:t>
      </w:r>
      <w:r w:rsidRPr="00BF1795">
        <w:rPr>
          <w:rFonts w:cs="Arial"/>
          <w:color w:val="000000" w:themeColor="text1"/>
        </w:rPr>
        <w:t xml:space="preserve">) agar </w:t>
      </w:r>
      <w:proofErr w:type="spellStart"/>
      <w:r w:rsidRPr="00BF1795">
        <w:rPr>
          <w:rFonts w:cs="Arial"/>
          <w:color w:val="000000" w:themeColor="text1"/>
        </w:rPr>
        <w:t>memiliki</w:t>
      </w:r>
      <w:proofErr w:type="spellEnd"/>
      <w:r w:rsidRPr="00BF1795">
        <w:rPr>
          <w:rFonts w:cs="Arial"/>
          <w:color w:val="000000" w:themeColor="text1"/>
        </w:rPr>
        <w:t xml:space="preserve"> </w:t>
      </w:r>
      <w:proofErr w:type="spellStart"/>
      <w:r w:rsidRPr="00BF1795">
        <w:rPr>
          <w:rFonts w:cs="Arial"/>
          <w:color w:val="000000" w:themeColor="text1"/>
        </w:rPr>
        <w:t>resolusi</w:t>
      </w:r>
      <w:proofErr w:type="spellEnd"/>
      <w:r w:rsidRPr="00BF1795">
        <w:rPr>
          <w:rFonts w:cs="Arial"/>
          <w:color w:val="000000" w:themeColor="text1"/>
        </w:rPr>
        <w:t xml:space="preserve"> yang </w:t>
      </w:r>
      <w:proofErr w:type="spellStart"/>
      <w:r w:rsidRPr="00BF1795">
        <w:rPr>
          <w:rFonts w:cs="Arial"/>
          <w:color w:val="000000" w:themeColor="text1"/>
        </w:rPr>
        <w:t>seragam</w:t>
      </w:r>
      <w:proofErr w:type="spellEnd"/>
      <w:r w:rsidRPr="00BF1795">
        <w:rPr>
          <w:rFonts w:cs="Arial"/>
          <w:color w:val="000000" w:themeColor="text1"/>
        </w:rPr>
        <w:t xml:space="preserve">. </w:t>
      </w:r>
      <w:r>
        <w:rPr>
          <w:rFonts w:cs="Arial"/>
          <w:color w:val="000000" w:themeColor="text1"/>
        </w:rPr>
        <w:t>C</w:t>
      </w:r>
      <w:r w:rsidRPr="00AB4DD3">
        <w:rPr>
          <w:rFonts w:cs="Arial"/>
          <w:color w:val="000000" w:themeColor="text1"/>
        </w:rPr>
        <w:t xml:space="preserve">itra </w:t>
      </w:r>
      <w:proofErr w:type="spellStart"/>
      <w:r w:rsidRPr="00AB4DD3">
        <w:rPr>
          <w:rFonts w:cs="Arial"/>
          <w:color w:val="000000" w:themeColor="text1"/>
        </w:rPr>
        <w:t>dilakukan</w:t>
      </w:r>
      <w:proofErr w:type="spellEnd"/>
      <w:r w:rsidRPr="00AB4DD3">
        <w:rPr>
          <w:rFonts w:cs="Arial"/>
          <w:color w:val="000000" w:themeColor="text1"/>
        </w:rPr>
        <w:t xml:space="preserve"> </w:t>
      </w:r>
      <w:r w:rsidRPr="00AB4DD3">
        <w:rPr>
          <w:rFonts w:cs="Arial"/>
          <w:i/>
          <w:color w:val="000000" w:themeColor="text1"/>
        </w:rPr>
        <w:t>resize</w:t>
      </w:r>
      <w:r w:rsidRPr="00AB4DD3">
        <w:rPr>
          <w:rFonts w:cs="Arial"/>
          <w:color w:val="000000" w:themeColor="text1"/>
        </w:rPr>
        <w:t xml:space="preserve"> </w:t>
      </w:r>
      <w:proofErr w:type="spellStart"/>
      <w:r w:rsidRPr="00AB4DD3">
        <w:rPr>
          <w:rFonts w:cs="Arial"/>
          <w:color w:val="000000" w:themeColor="text1"/>
        </w:rPr>
        <w:t>menjadi</w:t>
      </w:r>
      <w:proofErr w:type="spellEnd"/>
      <w:r w:rsidRPr="00AB4DD3">
        <w:rPr>
          <w:rFonts w:cs="Arial"/>
          <w:color w:val="000000" w:themeColor="text1"/>
        </w:rPr>
        <w:t xml:space="preserve"> </w:t>
      </w:r>
      <w:proofErr w:type="spellStart"/>
      <w:r w:rsidRPr="00AB4DD3">
        <w:rPr>
          <w:rFonts w:cs="Arial"/>
          <w:color w:val="000000" w:themeColor="text1"/>
        </w:rPr>
        <w:t>citra</w:t>
      </w:r>
      <w:proofErr w:type="spellEnd"/>
      <w:r w:rsidRPr="00AB4DD3">
        <w:rPr>
          <w:rFonts w:cs="Arial"/>
          <w:color w:val="000000" w:themeColor="text1"/>
        </w:rPr>
        <w:t xml:space="preserve"> </w:t>
      </w:r>
      <w:proofErr w:type="spellStart"/>
      <w:r w:rsidRPr="00AB4DD3">
        <w:rPr>
          <w:rFonts w:cs="Arial"/>
          <w:color w:val="000000" w:themeColor="text1"/>
        </w:rPr>
        <w:t>beresolusi</w:t>
      </w:r>
      <w:proofErr w:type="spellEnd"/>
      <w:r w:rsidRPr="00AB4DD3">
        <w:rPr>
          <w:rFonts w:cs="Arial"/>
          <w:color w:val="000000" w:themeColor="text1"/>
        </w:rPr>
        <w:t xml:space="preserve"> 224 x 224 </w:t>
      </w:r>
      <w:proofErr w:type="spellStart"/>
      <w:r w:rsidRPr="00AB4DD3">
        <w:rPr>
          <w:rFonts w:cs="Arial"/>
          <w:color w:val="000000" w:themeColor="text1"/>
        </w:rPr>
        <w:t>piksel</w:t>
      </w:r>
      <w:proofErr w:type="spellEnd"/>
      <w:r w:rsidRPr="00AB4DD3">
        <w:rPr>
          <w:rFonts w:cs="Arial"/>
          <w:color w:val="000000" w:themeColor="text1"/>
        </w:rPr>
        <w:t xml:space="preserve">. </w:t>
      </w:r>
      <w:proofErr w:type="spellStart"/>
      <w:r w:rsidRPr="00350406">
        <w:rPr>
          <w:rFonts w:cs="Arial"/>
          <w:color w:val="000000" w:themeColor="text1"/>
        </w:rPr>
        <w:t>Tujuannya</w:t>
      </w:r>
      <w:proofErr w:type="spellEnd"/>
      <w:r w:rsidRPr="00350406">
        <w:rPr>
          <w:rFonts w:cs="Arial"/>
          <w:color w:val="000000" w:themeColor="text1"/>
        </w:rPr>
        <w:t xml:space="preserve"> </w:t>
      </w:r>
      <w:proofErr w:type="spellStart"/>
      <w:r w:rsidRPr="00350406">
        <w:rPr>
          <w:rFonts w:cs="Arial"/>
          <w:color w:val="000000" w:themeColor="text1"/>
        </w:rPr>
        <w:t>adalah</w:t>
      </w:r>
      <w:proofErr w:type="spellEnd"/>
      <w:r w:rsidRPr="00350406">
        <w:rPr>
          <w:rFonts w:cs="Arial"/>
          <w:color w:val="000000" w:themeColor="text1"/>
        </w:rPr>
        <w:t xml:space="preserve"> </w:t>
      </w:r>
      <w:proofErr w:type="spellStart"/>
      <w:r w:rsidRPr="00350406">
        <w:rPr>
          <w:rFonts w:cs="Arial"/>
          <w:color w:val="000000" w:themeColor="text1"/>
        </w:rPr>
        <w:t>untuk</w:t>
      </w:r>
      <w:proofErr w:type="spellEnd"/>
      <w:r w:rsidRPr="00350406">
        <w:rPr>
          <w:rFonts w:cs="Arial"/>
          <w:color w:val="000000" w:themeColor="text1"/>
        </w:rPr>
        <w:t xml:space="preserve"> </w:t>
      </w:r>
      <w:proofErr w:type="spellStart"/>
      <w:r w:rsidRPr="00350406">
        <w:rPr>
          <w:rFonts w:cs="Arial"/>
          <w:color w:val="000000" w:themeColor="text1"/>
        </w:rPr>
        <w:t>memastikan</w:t>
      </w:r>
      <w:proofErr w:type="spellEnd"/>
      <w:r w:rsidRPr="00350406">
        <w:rPr>
          <w:rFonts w:cs="Arial"/>
          <w:color w:val="000000" w:themeColor="text1"/>
        </w:rPr>
        <w:t xml:space="preserve"> </w:t>
      </w:r>
      <w:proofErr w:type="spellStart"/>
      <w:r w:rsidRPr="00350406">
        <w:rPr>
          <w:rFonts w:cs="Arial"/>
          <w:color w:val="000000" w:themeColor="text1"/>
        </w:rPr>
        <w:t>bahwa</w:t>
      </w:r>
      <w:proofErr w:type="spellEnd"/>
      <w:r w:rsidRPr="00350406">
        <w:rPr>
          <w:rFonts w:cs="Arial"/>
          <w:color w:val="000000" w:themeColor="text1"/>
        </w:rPr>
        <w:t xml:space="preserve"> </w:t>
      </w:r>
      <w:proofErr w:type="spellStart"/>
      <w:r w:rsidRPr="00350406">
        <w:rPr>
          <w:rFonts w:cs="Arial"/>
          <w:color w:val="000000" w:themeColor="text1"/>
        </w:rPr>
        <w:t>semua</w:t>
      </w:r>
      <w:proofErr w:type="spellEnd"/>
      <w:r w:rsidRPr="00350406">
        <w:rPr>
          <w:rFonts w:cs="Arial"/>
          <w:color w:val="000000" w:themeColor="text1"/>
        </w:rPr>
        <w:t xml:space="preserve"> </w:t>
      </w:r>
      <w:proofErr w:type="spellStart"/>
      <w:r w:rsidRPr="00350406">
        <w:rPr>
          <w:rFonts w:cs="Arial"/>
          <w:color w:val="000000" w:themeColor="text1"/>
        </w:rPr>
        <w:t>gambar</w:t>
      </w:r>
      <w:proofErr w:type="spellEnd"/>
      <w:r w:rsidRPr="00350406">
        <w:rPr>
          <w:rFonts w:cs="Arial"/>
          <w:color w:val="000000" w:themeColor="text1"/>
        </w:rPr>
        <w:t xml:space="preserve"> </w:t>
      </w:r>
      <w:proofErr w:type="spellStart"/>
      <w:r w:rsidRPr="00350406">
        <w:rPr>
          <w:rFonts w:cs="Arial"/>
          <w:color w:val="000000" w:themeColor="text1"/>
        </w:rPr>
        <w:t>memiliki</w:t>
      </w:r>
      <w:proofErr w:type="spellEnd"/>
      <w:r w:rsidRPr="00350406">
        <w:rPr>
          <w:rFonts w:cs="Arial"/>
          <w:color w:val="000000" w:themeColor="text1"/>
        </w:rPr>
        <w:t xml:space="preserve"> </w:t>
      </w:r>
      <w:proofErr w:type="spellStart"/>
      <w:r w:rsidRPr="00350406">
        <w:rPr>
          <w:rFonts w:cs="Arial"/>
          <w:color w:val="000000" w:themeColor="text1"/>
        </w:rPr>
        <w:t>ukuran</w:t>
      </w:r>
      <w:proofErr w:type="spellEnd"/>
      <w:r w:rsidRPr="00350406">
        <w:rPr>
          <w:rFonts w:cs="Arial"/>
          <w:color w:val="000000" w:themeColor="text1"/>
        </w:rPr>
        <w:t xml:space="preserve"> yang </w:t>
      </w:r>
      <w:proofErr w:type="spellStart"/>
      <w:r w:rsidRPr="00350406">
        <w:rPr>
          <w:rFonts w:cs="Arial"/>
          <w:color w:val="000000" w:themeColor="text1"/>
        </w:rPr>
        <w:t>sama</w:t>
      </w:r>
      <w:proofErr w:type="spellEnd"/>
      <w:r w:rsidRPr="00350406">
        <w:rPr>
          <w:rFonts w:cs="Arial"/>
          <w:color w:val="000000" w:themeColor="text1"/>
        </w:rPr>
        <w:t xml:space="preserve">. </w:t>
      </w:r>
      <w:proofErr w:type="spellStart"/>
      <w:r w:rsidRPr="00805652">
        <w:rPr>
          <w:rFonts w:cs="Arial"/>
          <w:color w:val="000000" w:themeColor="text1"/>
        </w:rPr>
        <w:t>Tahapan</w:t>
      </w:r>
      <w:proofErr w:type="spellEnd"/>
      <w:r w:rsidRPr="00805652">
        <w:rPr>
          <w:rFonts w:cs="Arial"/>
          <w:color w:val="000000" w:themeColor="text1"/>
        </w:rPr>
        <w:t xml:space="preserve"> </w:t>
      </w:r>
      <w:r w:rsidRPr="0053133D">
        <w:rPr>
          <w:rFonts w:cs="Arial"/>
          <w:i/>
          <w:iCs/>
          <w:color w:val="000000" w:themeColor="text1"/>
        </w:rPr>
        <w:t>resize</w:t>
      </w:r>
      <w:r w:rsidRPr="00805652">
        <w:rPr>
          <w:rFonts w:cs="Arial"/>
          <w:color w:val="000000" w:themeColor="text1"/>
        </w:rPr>
        <w:t xml:space="preserve"> </w:t>
      </w:r>
      <w:proofErr w:type="spellStart"/>
      <w:r w:rsidRPr="00805652">
        <w:rPr>
          <w:rFonts w:cs="Arial"/>
          <w:color w:val="000000" w:themeColor="text1"/>
        </w:rPr>
        <w:t>ini</w:t>
      </w:r>
      <w:proofErr w:type="spellEnd"/>
      <w:r w:rsidRPr="00805652">
        <w:rPr>
          <w:rFonts w:cs="Arial"/>
          <w:color w:val="000000" w:themeColor="text1"/>
        </w:rPr>
        <w:t xml:space="preserve"> sangat </w:t>
      </w:r>
      <w:proofErr w:type="spellStart"/>
      <w:r w:rsidRPr="00805652">
        <w:rPr>
          <w:rFonts w:cs="Arial"/>
          <w:color w:val="000000" w:themeColor="text1"/>
        </w:rPr>
        <w:t>penting</w:t>
      </w:r>
      <w:proofErr w:type="spellEnd"/>
      <w:r w:rsidRPr="00805652">
        <w:rPr>
          <w:rFonts w:cs="Arial"/>
          <w:color w:val="000000" w:themeColor="text1"/>
        </w:rPr>
        <w:t xml:space="preserve"> </w:t>
      </w:r>
      <w:proofErr w:type="spellStart"/>
      <w:r w:rsidRPr="00805652">
        <w:rPr>
          <w:rFonts w:cs="Arial"/>
          <w:color w:val="000000" w:themeColor="text1"/>
        </w:rPr>
        <w:t>karena</w:t>
      </w:r>
      <w:proofErr w:type="spellEnd"/>
      <w:r w:rsidRPr="00805652">
        <w:rPr>
          <w:rFonts w:cs="Arial"/>
          <w:color w:val="000000" w:themeColor="text1"/>
        </w:rPr>
        <w:t xml:space="preserve"> </w:t>
      </w:r>
      <w:proofErr w:type="spellStart"/>
      <w:r w:rsidRPr="00805652">
        <w:rPr>
          <w:rFonts w:cs="Arial"/>
          <w:color w:val="000000" w:themeColor="text1"/>
        </w:rPr>
        <w:t>beberapa</w:t>
      </w:r>
      <w:proofErr w:type="spellEnd"/>
      <w:r w:rsidRPr="00805652">
        <w:rPr>
          <w:rFonts w:cs="Arial"/>
          <w:color w:val="000000" w:themeColor="text1"/>
        </w:rPr>
        <w:t xml:space="preserve"> model </w:t>
      </w:r>
      <w:r w:rsidRPr="00E70A77">
        <w:rPr>
          <w:rFonts w:cs="Arial"/>
          <w:i/>
          <w:iCs/>
          <w:color w:val="000000" w:themeColor="text1"/>
        </w:rPr>
        <w:t>deep learning</w:t>
      </w:r>
      <w:r w:rsidRPr="00805652">
        <w:rPr>
          <w:rFonts w:cs="Arial"/>
          <w:color w:val="000000" w:themeColor="text1"/>
        </w:rPr>
        <w:t xml:space="preserve"> </w:t>
      </w:r>
      <w:proofErr w:type="spellStart"/>
      <w:r w:rsidRPr="00805652">
        <w:rPr>
          <w:rFonts w:cs="Arial"/>
          <w:color w:val="000000" w:themeColor="text1"/>
        </w:rPr>
        <w:t>khusunya</w:t>
      </w:r>
      <w:proofErr w:type="spellEnd"/>
      <w:r w:rsidRPr="00805652">
        <w:rPr>
          <w:rFonts w:cs="Arial"/>
          <w:color w:val="000000" w:themeColor="text1"/>
        </w:rPr>
        <w:t xml:space="preserve"> </w:t>
      </w:r>
      <w:r w:rsidRPr="00E70A77">
        <w:rPr>
          <w:rFonts w:cs="Arial"/>
          <w:i/>
          <w:iCs/>
          <w:color w:val="000000" w:themeColor="text1"/>
        </w:rPr>
        <w:t>transfer learning</w:t>
      </w:r>
      <w:r w:rsidRPr="00805652">
        <w:rPr>
          <w:rFonts w:cs="Arial"/>
          <w:color w:val="000000" w:themeColor="text1"/>
        </w:rPr>
        <w:t xml:space="preserve"> </w:t>
      </w:r>
      <w:proofErr w:type="spellStart"/>
      <w:r w:rsidRPr="00805652">
        <w:rPr>
          <w:rFonts w:cs="Arial"/>
          <w:color w:val="000000" w:themeColor="text1"/>
        </w:rPr>
        <w:t>seperti</w:t>
      </w:r>
      <w:proofErr w:type="spellEnd"/>
      <w:r w:rsidRPr="00805652">
        <w:rPr>
          <w:rFonts w:cs="Arial"/>
          <w:color w:val="000000" w:themeColor="text1"/>
        </w:rPr>
        <w:t xml:space="preserve"> MobileNetV2 yang </w:t>
      </w:r>
      <w:proofErr w:type="spellStart"/>
      <w:r w:rsidR="00E70A77">
        <w:rPr>
          <w:rFonts w:cs="Arial"/>
          <w:color w:val="000000" w:themeColor="text1"/>
        </w:rPr>
        <w:t>di</w:t>
      </w:r>
      <w:r w:rsidRPr="00805652">
        <w:rPr>
          <w:rFonts w:cs="Arial"/>
          <w:color w:val="000000" w:themeColor="text1"/>
        </w:rPr>
        <w:t>gunakan</w:t>
      </w:r>
      <w:proofErr w:type="spellEnd"/>
      <w:r w:rsidRPr="00805652">
        <w:rPr>
          <w:rFonts w:cs="Arial"/>
          <w:color w:val="000000" w:themeColor="text1"/>
        </w:rPr>
        <w:t xml:space="preserve">, </w:t>
      </w:r>
      <w:proofErr w:type="spellStart"/>
      <w:r w:rsidRPr="00805652">
        <w:rPr>
          <w:rFonts w:cs="Arial"/>
          <w:color w:val="000000" w:themeColor="text1"/>
        </w:rPr>
        <w:t>memerlukan</w:t>
      </w:r>
      <w:proofErr w:type="spellEnd"/>
      <w:r w:rsidRPr="00805652">
        <w:rPr>
          <w:rFonts w:cs="Arial"/>
          <w:color w:val="000000" w:themeColor="text1"/>
        </w:rPr>
        <w:t xml:space="preserve"> input </w:t>
      </w:r>
      <w:proofErr w:type="spellStart"/>
      <w:r w:rsidRPr="00805652">
        <w:rPr>
          <w:rFonts w:cs="Arial"/>
          <w:color w:val="000000" w:themeColor="text1"/>
        </w:rPr>
        <w:t>gambar</w:t>
      </w:r>
      <w:proofErr w:type="spellEnd"/>
      <w:r w:rsidRPr="00805652">
        <w:rPr>
          <w:rFonts w:cs="Arial"/>
          <w:color w:val="000000" w:themeColor="text1"/>
        </w:rPr>
        <w:t xml:space="preserve"> </w:t>
      </w:r>
      <w:proofErr w:type="spellStart"/>
      <w:r w:rsidRPr="00805652">
        <w:rPr>
          <w:rFonts w:cs="Arial"/>
          <w:color w:val="000000" w:themeColor="text1"/>
        </w:rPr>
        <w:t>dengan</w:t>
      </w:r>
      <w:proofErr w:type="spellEnd"/>
      <w:r w:rsidRPr="00805652">
        <w:rPr>
          <w:rFonts w:cs="Arial"/>
          <w:color w:val="000000" w:themeColor="text1"/>
        </w:rPr>
        <w:t xml:space="preserve"> </w:t>
      </w:r>
      <w:proofErr w:type="spellStart"/>
      <w:r w:rsidRPr="00805652">
        <w:rPr>
          <w:rFonts w:cs="Arial"/>
          <w:color w:val="000000" w:themeColor="text1"/>
        </w:rPr>
        <w:t>ukuran</w:t>
      </w:r>
      <w:proofErr w:type="spellEnd"/>
      <w:r w:rsidRPr="00805652">
        <w:rPr>
          <w:rFonts w:cs="Arial"/>
          <w:color w:val="000000" w:themeColor="text1"/>
        </w:rPr>
        <w:t xml:space="preserve"> </w:t>
      </w:r>
      <w:proofErr w:type="spellStart"/>
      <w:r w:rsidRPr="00805652">
        <w:rPr>
          <w:rFonts w:cs="Arial"/>
          <w:color w:val="000000" w:themeColor="text1"/>
        </w:rPr>
        <w:t>tertentu</w:t>
      </w:r>
      <w:proofErr w:type="spellEnd"/>
      <w:r w:rsidRPr="00805652">
        <w:rPr>
          <w:rFonts w:cs="Arial"/>
          <w:color w:val="000000" w:themeColor="text1"/>
        </w:rPr>
        <w:t xml:space="preserve">. </w:t>
      </w:r>
      <w:proofErr w:type="spellStart"/>
      <w:r w:rsidRPr="00805652">
        <w:rPr>
          <w:rFonts w:cs="Arial"/>
          <w:color w:val="000000" w:themeColor="text1"/>
        </w:rPr>
        <w:t>Konsistensi</w:t>
      </w:r>
      <w:proofErr w:type="spellEnd"/>
      <w:r w:rsidRPr="00805652">
        <w:rPr>
          <w:rFonts w:cs="Arial"/>
          <w:color w:val="000000" w:themeColor="text1"/>
        </w:rPr>
        <w:t xml:space="preserve"> </w:t>
      </w:r>
      <w:proofErr w:type="spellStart"/>
      <w:r w:rsidRPr="00805652">
        <w:rPr>
          <w:rFonts w:cs="Arial"/>
          <w:color w:val="000000" w:themeColor="text1"/>
        </w:rPr>
        <w:t>ukuran</w:t>
      </w:r>
      <w:proofErr w:type="spellEnd"/>
      <w:r w:rsidRPr="00805652">
        <w:rPr>
          <w:rFonts w:cs="Arial"/>
          <w:color w:val="000000" w:themeColor="text1"/>
        </w:rPr>
        <w:t xml:space="preserve"> </w:t>
      </w:r>
      <w:proofErr w:type="spellStart"/>
      <w:r w:rsidRPr="00805652">
        <w:rPr>
          <w:rFonts w:cs="Arial"/>
          <w:color w:val="000000" w:themeColor="text1"/>
        </w:rPr>
        <w:t>gambar</w:t>
      </w:r>
      <w:proofErr w:type="spellEnd"/>
      <w:r w:rsidRPr="00805652">
        <w:rPr>
          <w:rFonts w:cs="Arial"/>
          <w:color w:val="000000" w:themeColor="text1"/>
        </w:rPr>
        <w:t xml:space="preserve"> </w:t>
      </w:r>
      <w:proofErr w:type="spellStart"/>
      <w:r w:rsidRPr="00805652">
        <w:rPr>
          <w:rFonts w:cs="Arial"/>
          <w:color w:val="000000" w:themeColor="text1"/>
        </w:rPr>
        <w:t>dapat</w:t>
      </w:r>
      <w:proofErr w:type="spellEnd"/>
      <w:r w:rsidRPr="00805652">
        <w:rPr>
          <w:rFonts w:cs="Arial"/>
          <w:color w:val="000000" w:themeColor="text1"/>
        </w:rPr>
        <w:t xml:space="preserve"> </w:t>
      </w:r>
      <w:proofErr w:type="spellStart"/>
      <w:r w:rsidRPr="00805652">
        <w:rPr>
          <w:rFonts w:cs="Arial"/>
          <w:color w:val="000000" w:themeColor="text1"/>
        </w:rPr>
        <w:t>dipastikan</w:t>
      </w:r>
      <w:proofErr w:type="spellEnd"/>
      <w:r w:rsidRPr="00805652">
        <w:rPr>
          <w:rFonts w:cs="Arial"/>
          <w:color w:val="000000" w:themeColor="text1"/>
        </w:rPr>
        <w:t xml:space="preserve"> </w:t>
      </w:r>
      <w:proofErr w:type="spellStart"/>
      <w:r w:rsidRPr="00805652">
        <w:rPr>
          <w:rFonts w:cs="Arial"/>
          <w:color w:val="000000" w:themeColor="text1"/>
        </w:rPr>
        <w:t>dengan</w:t>
      </w:r>
      <w:proofErr w:type="spellEnd"/>
      <w:r w:rsidRPr="00805652">
        <w:rPr>
          <w:rFonts w:cs="Arial"/>
          <w:color w:val="000000" w:themeColor="text1"/>
        </w:rPr>
        <w:t xml:space="preserve"> </w:t>
      </w:r>
      <w:proofErr w:type="spellStart"/>
      <w:r w:rsidRPr="00805652">
        <w:rPr>
          <w:rFonts w:cs="Arial"/>
          <w:color w:val="000000" w:themeColor="text1"/>
        </w:rPr>
        <w:t>dilakukannya</w:t>
      </w:r>
      <w:proofErr w:type="spellEnd"/>
      <w:r w:rsidRPr="00805652">
        <w:rPr>
          <w:rFonts w:cs="Arial"/>
          <w:color w:val="000000" w:themeColor="text1"/>
        </w:rPr>
        <w:t xml:space="preserve"> </w:t>
      </w:r>
      <w:r w:rsidRPr="0053133D">
        <w:rPr>
          <w:rFonts w:cs="Arial"/>
          <w:i/>
          <w:iCs/>
          <w:color w:val="000000" w:themeColor="text1"/>
        </w:rPr>
        <w:t>resizing</w:t>
      </w:r>
      <w:r w:rsidRPr="00805652">
        <w:rPr>
          <w:rFonts w:cs="Arial"/>
          <w:color w:val="000000" w:themeColor="text1"/>
        </w:rPr>
        <w:t xml:space="preserve"> </w:t>
      </w:r>
      <w:proofErr w:type="spellStart"/>
      <w:r w:rsidRPr="00805652">
        <w:rPr>
          <w:rFonts w:cs="Arial"/>
          <w:color w:val="000000" w:themeColor="text1"/>
        </w:rPr>
        <w:t>citra</w:t>
      </w:r>
      <w:proofErr w:type="spellEnd"/>
      <w:r w:rsidRPr="00805652">
        <w:rPr>
          <w:rFonts w:cs="Arial"/>
          <w:color w:val="000000" w:themeColor="text1"/>
        </w:rPr>
        <w:t xml:space="preserve">, </w:t>
      </w:r>
      <w:proofErr w:type="spellStart"/>
      <w:r w:rsidRPr="00805652">
        <w:rPr>
          <w:rFonts w:cs="Arial"/>
          <w:color w:val="000000" w:themeColor="text1"/>
        </w:rPr>
        <w:t>sehingga</w:t>
      </w:r>
      <w:proofErr w:type="spellEnd"/>
      <w:r w:rsidRPr="00805652">
        <w:rPr>
          <w:rFonts w:cs="Arial"/>
          <w:color w:val="000000" w:themeColor="text1"/>
        </w:rPr>
        <w:t xml:space="preserve"> model </w:t>
      </w:r>
      <w:proofErr w:type="spellStart"/>
      <w:r w:rsidRPr="00805652">
        <w:rPr>
          <w:rFonts w:cs="Arial"/>
          <w:color w:val="000000" w:themeColor="text1"/>
        </w:rPr>
        <w:t>dapat</w:t>
      </w:r>
      <w:proofErr w:type="spellEnd"/>
      <w:r w:rsidRPr="00805652">
        <w:rPr>
          <w:rFonts w:cs="Arial"/>
          <w:color w:val="000000" w:themeColor="text1"/>
        </w:rPr>
        <w:t xml:space="preserve"> </w:t>
      </w:r>
      <w:proofErr w:type="spellStart"/>
      <w:r w:rsidRPr="00805652">
        <w:rPr>
          <w:rFonts w:cs="Arial"/>
          <w:color w:val="000000" w:themeColor="text1"/>
        </w:rPr>
        <w:t>mengolahnya</w:t>
      </w:r>
      <w:proofErr w:type="spellEnd"/>
      <w:r w:rsidRPr="00805652">
        <w:rPr>
          <w:rFonts w:cs="Arial"/>
          <w:color w:val="000000" w:themeColor="text1"/>
        </w:rPr>
        <w:t xml:space="preserve"> </w:t>
      </w:r>
      <w:proofErr w:type="spellStart"/>
      <w:r w:rsidRPr="00805652">
        <w:rPr>
          <w:rFonts w:cs="Arial"/>
          <w:color w:val="000000" w:themeColor="text1"/>
        </w:rPr>
        <w:t>dengan</w:t>
      </w:r>
      <w:proofErr w:type="spellEnd"/>
      <w:r w:rsidRPr="00805652">
        <w:rPr>
          <w:rFonts w:cs="Arial"/>
          <w:color w:val="000000" w:themeColor="text1"/>
        </w:rPr>
        <w:t xml:space="preserve"> </w:t>
      </w:r>
      <w:proofErr w:type="spellStart"/>
      <w:r w:rsidRPr="00805652">
        <w:rPr>
          <w:rFonts w:cs="Arial"/>
          <w:color w:val="000000" w:themeColor="text1"/>
        </w:rPr>
        <w:t>benar</w:t>
      </w:r>
      <w:proofErr w:type="spellEnd"/>
      <w:r w:rsidRPr="00805652">
        <w:rPr>
          <w:rFonts w:cs="Arial"/>
          <w:color w:val="000000" w:themeColor="text1"/>
        </w:rPr>
        <w:t xml:space="preserve"> </w:t>
      </w:r>
      <w:proofErr w:type="spellStart"/>
      <w:r w:rsidRPr="00805652">
        <w:rPr>
          <w:rFonts w:cs="Arial"/>
          <w:color w:val="000000" w:themeColor="text1"/>
        </w:rPr>
        <w:t>tanpa</w:t>
      </w:r>
      <w:proofErr w:type="spellEnd"/>
      <w:r w:rsidRPr="00805652">
        <w:rPr>
          <w:rFonts w:cs="Arial"/>
          <w:color w:val="000000" w:themeColor="text1"/>
        </w:rPr>
        <w:t xml:space="preserve"> </w:t>
      </w:r>
      <w:proofErr w:type="spellStart"/>
      <w:r w:rsidRPr="00805652">
        <w:rPr>
          <w:rFonts w:cs="Arial"/>
          <w:color w:val="000000" w:themeColor="text1"/>
        </w:rPr>
        <w:t>masalah</w:t>
      </w:r>
      <w:proofErr w:type="spellEnd"/>
      <w:r w:rsidRPr="00805652">
        <w:rPr>
          <w:rFonts w:cs="Arial"/>
          <w:color w:val="000000" w:themeColor="text1"/>
        </w:rPr>
        <w:t xml:space="preserve"> </w:t>
      </w:r>
      <w:proofErr w:type="spellStart"/>
      <w:r w:rsidRPr="00805652">
        <w:rPr>
          <w:rFonts w:cs="Arial"/>
          <w:color w:val="000000" w:themeColor="text1"/>
        </w:rPr>
        <w:t>resolusi</w:t>
      </w:r>
      <w:proofErr w:type="spellEnd"/>
      <w:r w:rsidRPr="00805652">
        <w:rPr>
          <w:rFonts w:cs="Arial"/>
          <w:color w:val="000000" w:themeColor="text1"/>
        </w:rPr>
        <w:t xml:space="preserve"> yang </w:t>
      </w:r>
      <w:proofErr w:type="spellStart"/>
      <w:r w:rsidRPr="00805652">
        <w:rPr>
          <w:rFonts w:cs="Arial"/>
          <w:color w:val="000000" w:themeColor="text1"/>
        </w:rPr>
        <w:t>berbeda-beda</w:t>
      </w:r>
      <w:proofErr w:type="spellEnd"/>
      <w:r w:rsidRPr="00805652">
        <w:rPr>
          <w:rFonts w:cs="Arial"/>
          <w:color w:val="000000" w:themeColor="text1"/>
        </w:rPr>
        <w:t>.</w:t>
      </w:r>
    </w:p>
    <w:p w14:paraId="3899D5B6" w14:textId="77777777" w:rsidR="00F74FEA" w:rsidRDefault="00F74FEA" w:rsidP="00F957F6">
      <w:pPr>
        <w:rPr>
          <w:rFonts w:cs="Arial"/>
          <w:color w:val="000000" w:themeColor="text1"/>
        </w:rPr>
      </w:pPr>
    </w:p>
    <w:p w14:paraId="00A872A6" w14:textId="2677DD84" w:rsidR="00F74FEA" w:rsidRDefault="00F74FEA" w:rsidP="00F957F6">
      <w:pPr>
        <w:rPr>
          <w:rFonts w:cs="Arial"/>
          <w:color w:val="000000" w:themeColor="text1"/>
        </w:rPr>
      </w:pPr>
      <w:proofErr w:type="spellStart"/>
      <w:r w:rsidRPr="00C927EE">
        <w:rPr>
          <w:rFonts w:cs="Arial"/>
          <w:b/>
          <w:bCs/>
          <w:color w:val="000000" w:themeColor="text1"/>
        </w:rPr>
        <w:t>Normalisas</w:t>
      </w:r>
      <w:r w:rsidR="0053133D" w:rsidRPr="00C927EE">
        <w:rPr>
          <w:rFonts w:cs="Arial"/>
          <w:b/>
          <w:bCs/>
          <w:color w:val="000000" w:themeColor="text1"/>
        </w:rPr>
        <w:t>i</w:t>
      </w:r>
      <w:proofErr w:type="spellEnd"/>
      <w:r>
        <w:rPr>
          <w:rFonts w:cs="Arial"/>
          <w:color w:val="000000" w:themeColor="text1"/>
        </w:rPr>
        <w:t xml:space="preserve">, </w:t>
      </w:r>
      <w:proofErr w:type="spellStart"/>
      <w:r>
        <w:rPr>
          <w:rFonts w:cs="Arial"/>
          <w:color w:val="000000" w:themeColor="text1"/>
        </w:rPr>
        <w:t>normalisasi</w:t>
      </w:r>
      <w:proofErr w:type="spellEnd"/>
      <w:r>
        <w:rPr>
          <w:rFonts w:cs="Arial"/>
          <w:color w:val="000000" w:themeColor="text1"/>
        </w:rPr>
        <w:t xml:space="preserve"> </w:t>
      </w:r>
      <w:proofErr w:type="spellStart"/>
      <w:r>
        <w:rPr>
          <w:rFonts w:cs="Arial"/>
          <w:color w:val="000000" w:themeColor="text1"/>
        </w:rPr>
        <w:t>citra</w:t>
      </w:r>
      <w:proofErr w:type="spellEnd"/>
      <w:r>
        <w:rPr>
          <w:rFonts w:cs="Arial"/>
          <w:color w:val="000000" w:themeColor="text1"/>
        </w:rPr>
        <w:t xml:space="preserve"> </w:t>
      </w:r>
      <w:proofErr w:type="spellStart"/>
      <w:r w:rsidRPr="00BF1795">
        <w:rPr>
          <w:rFonts w:cs="Arial"/>
          <w:color w:val="000000" w:themeColor="text1"/>
        </w:rPr>
        <w:t>melibatkan</w:t>
      </w:r>
      <w:proofErr w:type="spellEnd"/>
      <w:r w:rsidRPr="00BF1795">
        <w:rPr>
          <w:rFonts w:cs="Arial"/>
          <w:color w:val="000000" w:themeColor="text1"/>
        </w:rPr>
        <w:t xml:space="preserve"> </w:t>
      </w:r>
      <w:proofErr w:type="spellStart"/>
      <w:r w:rsidRPr="00BF1795">
        <w:rPr>
          <w:rFonts w:cs="Arial"/>
          <w:color w:val="000000" w:themeColor="text1"/>
        </w:rPr>
        <w:t>penyesuaian</w:t>
      </w:r>
      <w:proofErr w:type="spellEnd"/>
      <w:r w:rsidRPr="00BF1795">
        <w:rPr>
          <w:rFonts w:cs="Arial"/>
          <w:color w:val="000000" w:themeColor="text1"/>
        </w:rPr>
        <w:t xml:space="preserve"> </w:t>
      </w:r>
      <w:proofErr w:type="spellStart"/>
      <w:r w:rsidRPr="00BF1795">
        <w:rPr>
          <w:rFonts w:cs="Arial"/>
          <w:color w:val="000000" w:themeColor="text1"/>
        </w:rPr>
        <w:t>nilai-nilai</w:t>
      </w:r>
      <w:proofErr w:type="spellEnd"/>
      <w:r w:rsidRPr="00BF1795">
        <w:rPr>
          <w:rFonts w:cs="Arial"/>
          <w:color w:val="000000" w:themeColor="text1"/>
        </w:rPr>
        <w:t xml:space="preserve"> </w:t>
      </w:r>
      <w:proofErr w:type="spellStart"/>
      <w:r w:rsidRPr="00BF1795">
        <w:rPr>
          <w:rFonts w:cs="Arial"/>
          <w:color w:val="000000" w:themeColor="text1"/>
        </w:rPr>
        <w:t>piksel</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citra</w:t>
      </w:r>
      <w:proofErr w:type="spellEnd"/>
      <w:r w:rsidRPr="00BF1795">
        <w:rPr>
          <w:rFonts w:cs="Arial"/>
          <w:color w:val="000000" w:themeColor="text1"/>
        </w:rPr>
        <w:t xml:space="preserve"> agar </w:t>
      </w:r>
      <w:proofErr w:type="spellStart"/>
      <w:r w:rsidRPr="00BF1795">
        <w:rPr>
          <w:rFonts w:cs="Arial"/>
          <w:color w:val="000000" w:themeColor="text1"/>
        </w:rPr>
        <w:t>berada</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rentang</w:t>
      </w:r>
      <w:proofErr w:type="spellEnd"/>
      <w:r w:rsidRPr="00BF1795">
        <w:rPr>
          <w:rFonts w:cs="Arial"/>
          <w:color w:val="000000" w:themeColor="text1"/>
        </w:rPr>
        <w:t xml:space="preserve"> yang </w:t>
      </w:r>
      <w:proofErr w:type="spellStart"/>
      <w:r w:rsidRPr="00BF1795">
        <w:rPr>
          <w:rFonts w:cs="Arial"/>
          <w:color w:val="000000" w:themeColor="text1"/>
        </w:rPr>
        <w:t>lebih</w:t>
      </w:r>
      <w:proofErr w:type="spellEnd"/>
      <w:r w:rsidRPr="00BF1795">
        <w:rPr>
          <w:rFonts w:cs="Arial"/>
          <w:color w:val="000000" w:themeColor="text1"/>
        </w:rPr>
        <w:t xml:space="preserve"> </w:t>
      </w:r>
      <w:proofErr w:type="spellStart"/>
      <w:r w:rsidRPr="00BF1795">
        <w:rPr>
          <w:rFonts w:cs="Arial"/>
          <w:color w:val="000000" w:themeColor="text1"/>
        </w:rPr>
        <w:t>terukur</w:t>
      </w:r>
      <w:proofErr w:type="spellEnd"/>
      <w:r w:rsidRPr="00BF1795">
        <w:rPr>
          <w:rFonts w:cs="Arial"/>
          <w:color w:val="000000" w:themeColor="text1"/>
        </w:rPr>
        <w:t xml:space="preserve"> dan </w:t>
      </w:r>
      <w:proofErr w:type="spellStart"/>
      <w:r w:rsidRPr="00BF1795">
        <w:rPr>
          <w:rFonts w:cs="Arial"/>
          <w:color w:val="000000" w:themeColor="text1"/>
        </w:rPr>
        <w:t>sesuai</w:t>
      </w:r>
      <w:proofErr w:type="spellEnd"/>
      <w:r w:rsidRPr="00BF1795">
        <w:rPr>
          <w:rFonts w:cs="Arial"/>
          <w:color w:val="000000" w:themeColor="text1"/>
        </w:rPr>
        <w:t xml:space="preserve"> </w:t>
      </w:r>
      <w:proofErr w:type="spellStart"/>
      <w:r w:rsidRPr="00BF1795">
        <w:rPr>
          <w:rFonts w:cs="Arial"/>
          <w:color w:val="000000" w:themeColor="text1"/>
        </w:rPr>
        <w:t>untuk</w:t>
      </w:r>
      <w:proofErr w:type="spellEnd"/>
      <w:r w:rsidRPr="00BF1795">
        <w:rPr>
          <w:rFonts w:cs="Arial"/>
          <w:color w:val="000000" w:themeColor="text1"/>
        </w:rPr>
        <w:t xml:space="preserve"> </w:t>
      </w:r>
      <w:proofErr w:type="spellStart"/>
      <w:r w:rsidRPr="00BF1795">
        <w:rPr>
          <w:rFonts w:cs="Arial"/>
          <w:color w:val="000000" w:themeColor="text1"/>
        </w:rPr>
        <w:t>pelatihan</w:t>
      </w:r>
      <w:proofErr w:type="spellEnd"/>
      <w:r w:rsidRPr="00BF1795">
        <w:rPr>
          <w:rFonts w:cs="Arial"/>
          <w:color w:val="000000" w:themeColor="text1"/>
        </w:rPr>
        <w:t xml:space="preserve"> model. Nilai-</w:t>
      </w:r>
      <w:proofErr w:type="spellStart"/>
      <w:r w:rsidRPr="00BF1795">
        <w:rPr>
          <w:rFonts w:cs="Arial"/>
          <w:color w:val="000000" w:themeColor="text1"/>
        </w:rPr>
        <w:t>nilai</w:t>
      </w:r>
      <w:proofErr w:type="spellEnd"/>
      <w:r w:rsidRPr="00BF1795">
        <w:rPr>
          <w:rFonts w:cs="Arial"/>
          <w:color w:val="000000" w:themeColor="text1"/>
        </w:rPr>
        <w:t xml:space="preserve"> </w:t>
      </w:r>
      <w:proofErr w:type="spellStart"/>
      <w:r w:rsidRPr="00BF1795">
        <w:rPr>
          <w:rFonts w:cs="Arial"/>
          <w:color w:val="000000" w:themeColor="text1"/>
        </w:rPr>
        <w:t>piksel</w:t>
      </w:r>
      <w:proofErr w:type="spellEnd"/>
      <w:r w:rsidRPr="00BF1795">
        <w:rPr>
          <w:rFonts w:cs="Arial"/>
          <w:color w:val="000000" w:themeColor="text1"/>
        </w:rPr>
        <w:t xml:space="preserve"> </w:t>
      </w:r>
      <w:proofErr w:type="spellStart"/>
      <w:r w:rsidRPr="00BF1795">
        <w:rPr>
          <w:rFonts w:cs="Arial"/>
          <w:color w:val="000000" w:themeColor="text1"/>
        </w:rPr>
        <w:t>dinormalisasi</w:t>
      </w:r>
      <w:proofErr w:type="spellEnd"/>
      <w:r w:rsidRPr="00BF1795">
        <w:rPr>
          <w:rFonts w:cs="Arial"/>
          <w:color w:val="000000" w:themeColor="text1"/>
        </w:rPr>
        <w:t xml:space="preserve"> </w:t>
      </w:r>
      <w:proofErr w:type="spellStart"/>
      <w:r w:rsidRPr="00BF1795">
        <w:rPr>
          <w:rFonts w:cs="Arial"/>
          <w:color w:val="000000" w:themeColor="text1"/>
        </w:rPr>
        <w:t>ke</w:t>
      </w:r>
      <w:proofErr w:type="spellEnd"/>
      <w:r w:rsidRPr="00BF1795">
        <w:rPr>
          <w:rFonts w:cs="Arial"/>
          <w:color w:val="000000" w:themeColor="text1"/>
        </w:rPr>
        <w:t xml:space="preserve"> </w:t>
      </w:r>
      <w:proofErr w:type="spellStart"/>
      <w:r w:rsidRPr="00BF1795">
        <w:rPr>
          <w:rFonts w:cs="Arial"/>
          <w:color w:val="000000" w:themeColor="text1"/>
        </w:rPr>
        <w:t>rentang</w:t>
      </w:r>
      <w:proofErr w:type="spellEnd"/>
      <w:r w:rsidRPr="00BF1795">
        <w:rPr>
          <w:rFonts w:cs="Arial"/>
          <w:color w:val="000000" w:themeColor="text1"/>
        </w:rPr>
        <w:t xml:space="preserve"> [0, 1]. Hasil </w:t>
      </w:r>
      <w:proofErr w:type="spellStart"/>
      <w:r w:rsidRPr="00BF1795">
        <w:rPr>
          <w:rFonts w:cs="Arial"/>
          <w:color w:val="000000" w:themeColor="text1"/>
        </w:rPr>
        <w:t>dari</w:t>
      </w:r>
      <w:proofErr w:type="spellEnd"/>
      <w:r w:rsidRPr="00BF1795">
        <w:rPr>
          <w:rFonts w:cs="Arial"/>
          <w:color w:val="000000" w:themeColor="text1"/>
        </w:rPr>
        <w:t xml:space="preserve"> </w:t>
      </w:r>
      <w:proofErr w:type="spellStart"/>
      <w:r w:rsidRPr="00BF1795">
        <w:rPr>
          <w:rFonts w:cs="Arial"/>
          <w:color w:val="000000" w:themeColor="text1"/>
        </w:rPr>
        <w:t>tahapan</w:t>
      </w:r>
      <w:proofErr w:type="spellEnd"/>
      <w:r w:rsidRPr="00BF1795">
        <w:rPr>
          <w:rFonts w:cs="Arial"/>
          <w:color w:val="000000" w:themeColor="text1"/>
        </w:rPr>
        <w:t xml:space="preserve"> </w:t>
      </w:r>
      <w:proofErr w:type="spellStart"/>
      <w:r w:rsidRPr="00BF1795">
        <w:rPr>
          <w:rFonts w:cs="Arial"/>
          <w:color w:val="000000" w:themeColor="text1"/>
        </w:rPr>
        <w:t>ini</w:t>
      </w:r>
      <w:proofErr w:type="spellEnd"/>
      <w:r w:rsidRPr="00BF1795">
        <w:rPr>
          <w:rFonts w:cs="Arial"/>
          <w:color w:val="000000" w:themeColor="text1"/>
        </w:rPr>
        <w:t xml:space="preserve"> </w:t>
      </w:r>
      <w:proofErr w:type="spellStart"/>
      <w:r w:rsidRPr="00BF1795">
        <w:rPr>
          <w:rFonts w:cs="Arial"/>
          <w:color w:val="000000" w:themeColor="text1"/>
        </w:rPr>
        <w:t>dapat</w:t>
      </w:r>
      <w:proofErr w:type="spellEnd"/>
      <w:r w:rsidRPr="00BF1795">
        <w:rPr>
          <w:rFonts w:cs="Arial"/>
          <w:color w:val="000000" w:themeColor="text1"/>
        </w:rPr>
        <w:t xml:space="preserve"> </w:t>
      </w:r>
      <w:proofErr w:type="spellStart"/>
      <w:r w:rsidRPr="00BF1795">
        <w:rPr>
          <w:rFonts w:cs="Arial"/>
          <w:color w:val="000000" w:themeColor="text1"/>
        </w:rPr>
        <w:t>dicapai</w:t>
      </w:r>
      <w:proofErr w:type="spellEnd"/>
      <w:r w:rsidRPr="00BF1795">
        <w:rPr>
          <w:rFonts w:cs="Arial"/>
          <w:color w:val="000000" w:themeColor="text1"/>
        </w:rPr>
        <w:t xml:space="preserve"> </w:t>
      </w:r>
      <w:proofErr w:type="spellStart"/>
      <w:r w:rsidRPr="00BF1795">
        <w:rPr>
          <w:rFonts w:cs="Arial"/>
          <w:color w:val="000000" w:themeColor="text1"/>
        </w:rPr>
        <w:t>dengan</w:t>
      </w:r>
      <w:proofErr w:type="spellEnd"/>
      <w:r w:rsidRPr="00BF1795">
        <w:rPr>
          <w:rFonts w:cs="Arial"/>
          <w:color w:val="000000" w:themeColor="text1"/>
        </w:rPr>
        <w:t xml:space="preserve"> </w:t>
      </w:r>
      <w:proofErr w:type="spellStart"/>
      <w:r w:rsidRPr="00BF1795">
        <w:rPr>
          <w:rFonts w:cs="Arial"/>
          <w:color w:val="000000" w:themeColor="text1"/>
        </w:rPr>
        <w:t>membagi</w:t>
      </w:r>
      <w:proofErr w:type="spellEnd"/>
      <w:r w:rsidRPr="00BF1795">
        <w:rPr>
          <w:rFonts w:cs="Arial"/>
          <w:color w:val="000000" w:themeColor="text1"/>
        </w:rPr>
        <w:t xml:space="preserve"> </w:t>
      </w:r>
      <w:proofErr w:type="spellStart"/>
      <w:r w:rsidRPr="00BF1795">
        <w:rPr>
          <w:rFonts w:cs="Arial"/>
          <w:color w:val="000000" w:themeColor="text1"/>
        </w:rPr>
        <w:t>setiap</w:t>
      </w:r>
      <w:proofErr w:type="spellEnd"/>
      <w:r w:rsidRPr="00BF1795">
        <w:rPr>
          <w:rFonts w:cs="Arial"/>
          <w:color w:val="000000" w:themeColor="text1"/>
        </w:rPr>
        <w:t xml:space="preserve"> </w:t>
      </w:r>
      <w:proofErr w:type="spellStart"/>
      <w:r w:rsidRPr="00BF1795">
        <w:rPr>
          <w:rFonts w:cs="Arial"/>
          <w:color w:val="000000" w:themeColor="text1"/>
        </w:rPr>
        <w:t>piksel</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citra</w:t>
      </w:r>
      <w:proofErr w:type="spellEnd"/>
      <w:r w:rsidRPr="00BF1795">
        <w:rPr>
          <w:rFonts w:cs="Arial"/>
          <w:color w:val="000000" w:themeColor="text1"/>
        </w:rPr>
        <w:t xml:space="preserve"> oleh 255 (</w:t>
      </w:r>
      <w:proofErr w:type="spellStart"/>
      <w:r w:rsidRPr="00BF1795">
        <w:rPr>
          <w:rFonts w:cs="Arial"/>
          <w:color w:val="000000" w:themeColor="text1"/>
        </w:rPr>
        <w:t>maksimum</w:t>
      </w:r>
      <w:proofErr w:type="spellEnd"/>
      <w:r w:rsidRPr="00BF1795">
        <w:rPr>
          <w:rFonts w:cs="Arial"/>
          <w:color w:val="000000" w:themeColor="text1"/>
        </w:rPr>
        <w:t xml:space="preserve"> </w:t>
      </w:r>
      <w:proofErr w:type="spellStart"/>
      <w:r w:rsidRPr="00BF1795">
        <w:rPr>
          <w:rFonts w:cs="Arial"/>
          <w:color w:val="000000" w:themeColor="text1"/>
        </w:rPr>
        <w:t>nilai</w:t>
      </w:r>
      <w:proofErr w:type="spellEnd"/>
      <w:r w:rsidRPr="00BF1795">
        <w:rPr>
          <w:rFonts w:cs="Arial"/>
          <w:color w:val="000000" w:themeColor="text1"/>
        </w:rPr>
        <w:t xml:space="preserve"> </w:t>
      </w:r>
      <w:proofErr w:type="spellStart"/>
      <w:r w:rsidRPr="00BF1795">
        <w:rPr>
          <w:rFonts w:cs="Arial"/>
          <w:color w:val="000000" w:themeColor="text1"/>
        </w:rPr>
        <w:t>piksel</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skala</w:t>
      </w:r>
      <w:proofErr w:type="spellEnd"/>
      <w:r w:rsidRPr="00BF1795">
        <w:rPr>
          <w:rFonts w:cs="Arial"/>
          <w:color w:val="000000" w:themeColor="text1"/>
        </w:rPr>
        <w:t xml:space="preserve"> </w:t>
      </w:r>
      <w:proofErr w:type="spellStart"/>
      <w:r w:rsidRPr="00BF1795">
        <w:rPr>
          <w:rFonts w:cs="Arial"/>
          <w:color w:val="000000" w:themeColor="text1"/>
        </w:rPr>
        <w:t>warna</w:t>
      </w:r>
      <w:proofErr w:type="spellEnd"/>
      <w:r w:rsidRPr="00BF1795">
        <w:rPr>
          <w:rFonts w:cs="Arial"/>
          <w:color w:val="000000" w:themeColor="text1"/>
        </w:rPr>
        <w:t xml:space="preserve"> RGB). </w:t>
      </w:r>
      <w:proofErr w:type="spellStart"/>
      <w:r w:rsidRPr="00BF1795">
        <w:rPr>
          <w:rFonts w:cs="Arial"/>
          <w:color w:val="000000" w:themeColor="text1"/>
        </w:rPr>
        <w:t>Hasilnya</w:t>
      </w:r>
      <w:proofErr w:type="spellEnd"/>
      <w:r w:rsidRPr="00BF1795">
        <w:rPr>
          <w:rFonts w:cs="Arial"/>
          <w:color w:val="000000" w:themeColor="text1"/>
        </w:rPr>
        <w:t xml:space="preserve"> </w:t>
      </w:r>
      <w:proofErr w:type="spellStart"/>
      <w:r w:rsidRPr="00BF1795">
        <w:rPr>
          <w:rFonts w:cs="Arial"/>
          <w:color w:val="000000" w:themeColor="text1"/>
        </w:rPr>
        <w:t>adalah</w:t>
      </w:r>
      <w:proofErr w:type="spellEnd"/>
      <w:r w:rsidRPr="00BF1795">
        <w:rPr>
          <w:rFonts w:cs="Arial"/>
          <w:color w:val="000000" w:themeColor="text1"/>
        </w:rPr>
        <w:t xml:space="preserve"> </w:t>
      </w:r>
      <w:proofErr w:type="spellStart"/>
      <w:r w:rsidRPr="00BF1795">
        <w:rPr>
          <w:rFonts w:cs="Arial"/>
          <w:color w:val="000000" w:themeColor="text1"/>
        </w:rPr>
        <w:t>piksel-piksel</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citra</w:t>
      </w:r>
      <w:proofErr w:type="spellEnd"/>
      <w:r w:rsidRPr="00BF1795">
        <w:rPr>
          <w:rFonts w:cs="Arial"/>
          <w:color w:val="000000" w:themeColor="text1"/>
        </w:rPr>
        <w:t xml:space="preserve"> </w:t>
      </w:r>
      <w:proofErr w:type="spellStart"/>
      <w:r w:rsidRPr="00BF1795">
        <w:rPr>
          <w:rFonts w:cs="Arial"/>
          <w:color w:val="000000" w:themeColor="text1"/>
        </w:rPr>
        <w:t>memiliki</w:t>
      </w:r>
      <w:proofErr w:type="spellEnd"/>
      <w:r w:rsidRPr="00BF1795">
        <w:rPr>
          <w:rFonts w:cs="Arial"/>
          <w:color w:val="000000" w:themeColor="text1"/>
        </w:rPr>
        <w:t xml:space="preserve"> </w:t>
      </w:r>
      <w:proofErr w:type="spellStart"/>
      <w:r w:rsidRPr="00BF1795">
        <w:rPr>
          <w:rFonts w:cs="Arial"/>
          <w:color w:val="000000" w:themeColor="text1"/>
        </w:rPr>
        <w:t>nilai</w:t>
      </w:r>
      <w:proofErr w:type="spellEnd"/>
      <w:r w:rsidRPr="00BF1795">
        <w:rPr>
          <w:rFonts w:cs="Arial"/>
          <w:color w:val="000000" w:themeColor="text1"/>
        </w:rPr>
        <w:t xml:space="preserve"> </w:t>
      </w:r>
      <w:proofErr w:type="spellStart"/>
      <w:r w:rsidRPr="00BF1795">
        <w:rPr>
          <w:rFonts w:cs="Arial"/>
          <w:color w:val="000000" w:themeColor="text1"/>
        </w:rPr>
        <w:t>pecahan</w:t>
      </w:r>
      <w:proofErr w:type="spellEnd"/>
      <w:r w:rsidRPr="00BF1795">
        <w:rPr>
          <w:rFonts w:cs="Arial"/>
          <w:color w:val="000000" w:themeColor="text1"/>
        </w:rPr>
        <w:t xml:space="preserve"> </w:t>
      </w:r>
      <w:proofErr w:type="spellStart"/>
      <w:r w:rsidRPr="00BF1795">
        <w:rPr>
          <w:rFonts w:cs="Arial"/>
          <w:color w:val="000000" w:themeColor="text1"/>
        </w:rPr>
        <w:t>denga</w:t>
      </w:r>
      <w:r w:rsidR="0068515D">
        <w:rPr>
          <w:rFonts w:cs="Arial"/>
          <w:color w:val="000000" w:themeColor="text1"/>
        </w:rPr>
        <w:t>n</w:t>
      </w:r>
      <w:proofErr w:type="spellEnd"/>
      <w:r w:rsidRPr="00BF1795">
        <w:rPr>
          <w:rFonts w:cs="Arial"/>
          <w:color w:val="000000" w:themeColor="text1"/>
        </w:rPr>
        <w:t xml:space="preserve"> </w:t>
      </w:r>
      <w:proofErr w:type="spellStart"/>
      <w:r w:rsidRPr="00BF1795">
        <w:rPr>
          <w:rFonts w:cs="Arial"/>
          <w:color w:val="000000" w:themeColor="text1"/>
        </w:rPr>
        <w:t>rentang</w:t>
      </w:r>
      <w:proofErr w:type="spellEnd"/>
      <w:r w:rsidRPr="00BF1795">
        <w:rPr>
          <w:rFonts w:cs="Arial"/>
          <w:color w:val="000000" w:themeColor="text1"/>
        </w:rPr>
        <w:t xml:space="preserve"> </w:t>
      </w:r>
      <w:proofErr w:type="spellStart"/>
      <w:r w:rsidRPr="00BF1795">
        <w:rPr>
          <w:rFonts w:cs="Arial"/>
          <w:color w:val="000000" w:themeColor="text1"/>
        </w:rPr>
        <w:t>antara</w:t>
      </w:r>
      <w:proofErr w:type="spellEnd"/>
      <w:r w:rsidRPr="00BF1795">
        <w:rPr>
          <w:rFonts w:cs="Arial"/>
          <w:color w:val="000000" w:themeColor="text1"/>
        </w:rPr>
        <w:t xml:space="preserve"> 0 dan 1 agar </w:t>
      </w:r>
      <w:proofErr w:type="spellStart"/>
      <w:r w:rsidRPr="00BF1795">
        <w:rPr>
          <w:rFonts w:cs="Arial"/>
          <w:color w:val="000000" w:themeColor="text1"/>
        </w:rPr>
        <w:t>lebih</w:t>
      </w:r>
      <w:proofErr w:type="spellEnd"/>
      <w:r w:rsidRPr="00BF1795">
        <w:rPr>
          <w:rFonts w:cs="Arial"/>
          <w:color w:val="000000" w:themeColor="text1"/>
        </w:rPr>
        <w:t xml:space="preserve"> </w:t>
      </w:r>
      <w:proofErr w:type="spellStart"/>
      <w:r w:rsidRPr="00BF1795">
        <w:rPr>
          <w:rFonts w:cs="Arial"/>
          <w:color w:val="000000" w:themeColor="text1"/>
        </w:rPr>
        <w:t>mudah</w:t>
      </w:r>
      <w:proofErr w:type="spellEnd"/>
      <w:r w:rsidRPr="00BF1795">
        <w:rPr>
          <w:rFonts w:cs="Arial"/>
          <w:color w:val="000000" w:themeColor="text1"/>
        </w:rPr>
        <w:t xml:space="preserve"> </w:t>
      </w:r>
      <w:proofErr w:type="spellStart"/>
      <w:r w:rsidRPr="00BF1795">
        <w:rPr>
          <w:rFonts w:cs="Arial"/>
          <w:color w:val="000000" w:themeColor="text1"/>
        </w:rPr>
        <w:t>diolah</w:t>
      </w:r>
      <w:proofErr w:type="spellEnd"/>
      <w:r w:rsidRPr="00BF1795">
        <w:rPr>
          <w:rFonts w:cs="Arial"/>
          <w:color w:val="000000" w:themeColor="text1"/>
        </w:rPr>
        <w:t xml:space="preserve"> oleh model dan </w:t>
      </w:r>
      <w:proofErr w:type="spellStart"/>
      <w:r w:rsidRPr="00BF1795">
        <w:rPr>
          <w:rFonts w:cs="Arial"/>
          <w:color w:val="000000" w:themeColor="text1"/>
        </w:rPr>
        <w:t>membantu</w:t>
      </w:r>
      <w:proofErr w:type="spellEnd"/>
      <w:r w:rsidRPr="00BF1795">
        <w:rPr>
          <w:rFonts w:cs="Arial"/>
          <w:color w:val="000000" w:themeColor="text1"/>
        </w:rPr>
        <w:t xml:space="preserve"> </w:t>
      </w:r>
      <w:proofErr w:type="spellStart"/>
      <w:r w:rsidRPr="00BF1795">
        <w:rPr>
          <w:rFonts w:cs="Arial"/>
          <w:color w:val="000000" w:themeColor="text1"/>
        </w:rPr>
        <w:t>dalam</w:t>
      </w:r>
      <w:proofErr w:type="spellEnd"/>
      <w:r w:rsidRPr="00BF1795">
        <w:rPr>
          <w:rFonts w:cs="Arial"/>
          <w:color w:val="000000" w:themeColor="text1"/>
        </w:rPr>
        <w:t xml:space="preserve"> </w:t>
      </w:r>
      <w:proofErr w:type="spellStart"/>
      <w:r w:rsidRPr="00BF1795">
        <w:rPr>
          <w:rFonts w:cs="Arial"/>
          <w:color w:val="000000" w:themeColor="text1"/>
        </w:rPr>
        <w:t>konvergensi</w:t>
      </w:r>
      <w:proofErr w:type="spellEnd"/>
      <w:r w:rsidRPr="00BF1795">
        <w:rPr>
          <w:rFonts w:cs="Arial"/>
          <w:color w:val="000000" w:themeColor="text1"/>
        </w:rPr>
        <w:t xml:space="preserve"> </w:t>
      </w:r>
      <w:proofErr w:type="spellStart"/>
      <w:r w:rsidRPr="00BF1795">
        <w:rPr>
          <w:rFonts w:cs="Arial"/>
          <w:color w:val="000000" w:themeColor="text1"/>
        </w:rPr>
        <w:t>sehingga</w:t>
      </w:r>
      <w:proofErr w:type="spellEnd"/>
      <w:r w:rsidRPr="00BF1795">
        <w:rPr>
          <w:rFonts w:cs="Arial"/>
          <w:color w:val="000000" w:themeColor="text1"/>
        </w:rPr>
        <w:t xml:space="preserve"> model </w:t>
      </w:r>
      <w:proofErr w:type="spellStart"/>
      <w:r w:rsidRPr="00BF1795">
        <w:rPr>
          <w:rFonts w:cs="Arial"/>
          <w:color w:val="000000" w:themeColor="text1"/>
        </w:rPr>
        <w:t>dapat</w:t>
      </w:r>
      <w:proofErr w:type="spellEnd"/>
      <w:r w:rsidRPr="00BF1795">
        <w:rPr>
          <w:rFonts w:cs="Arial"/>
          <w:color w:val="000000" w:themeColor="text1"/>
        </w:rPr>
        <w:t xml:space="preserve"> </w:t>
      </w:r>
      <w:proofErr w:type="spellStart"/>
      <w:r w:rsidRPr="00BF1795">
        <w:rPr>
          <w:rFonts w:cs="Arial"/>
          <w:color w:val="000000" w:themeColor="text1"/>
        </w:rPr>
        <w:t>lebih</w:t>
      </w:r>
      <w:proofErr w:type="spellEnd"/>
      <w:r w:rsidRPr="00BF1795">
        <w:rPr>
          <w:rFonts w:cs="Arial"/>
          <w:color w:val="000000" w:themeColor="text1"/>
        </w:rPr>
        <w:t xml:space="preserve"> </w:t>
      </w:r>
      <w:proofErr w:type="spellStart"/>
      <w:r w:rsidRPr="00BF1795">
        <w:rPr>
          <w:rFonts w:cs="Arial"/>
          <w:color w:val="000000" w:themeColor="text1"/>
        </w:rPr>
        <w:t>cepat</w:t>
      </w:r>
      <w:proofErr w:type="spellEnd"/>
      <w:r w:rsidRPr="00BF1795">
        <w:rPr>
          <w:rFonts w:cs="Arial"/>
          <w:color w:val="000000" w:themeColor="text1"/>
        </w:rPr>
        <w:t xml:space="preserve"> </w:t>
      </w:r>
      <w:proofErr w:type="spellStart"/>
      <w:r w:rsidRPr="00BF1795">
        <w:rPr>
          <w:rFonts w:cs="Arial"/>
          <w:color w:val="000000" w:themeColor="text1"/>
        </w:rPr>
        <w:t>saat</w:t>
      </w:r>
      <w:proofErr w:type="spellEnd"/>
      <w:r w:rsidRPr="00BF1795">
        <w:rPr>
          <w:rFonts w:cs="Arial"/>
          <w:color w:val="000000" w:themeColor="text1"/>
        </w:rPr>
        <w:t xml:space="preserve"> </w:t>
      </w:r>
      <w:proofErr w:type="spellStart"/>
      <w:r w:rsidRPr="00BF1795">
        <w:rPr>
          <w:rFonts w:cs="Arial"/>
          <w:color w:val="000000" w:themeColor="text1"/>
        </w:rPr>
        <w:t>melakukan</w:t>
      </w:r>
      <w:proofErr w:type="spellEnd"/>
      <w:r w:rsidRPr="00BF1795">
        <w:rPr>
          <w:rFonts w:cs="Arial"/>
          <w:color w:val="000000" w:themeColor="text1"/>
        </w:rPr>
        <w:t xml:space="preserve"> </w:t>
      </w:r>
      <w:proofErr w:type="spellStart"/>
      <w:r w:rsidRPr="00BF1795">
        <w:rPr>
          <w:rFonts w:cs="Arial"/>
          <w:color w:val="000000" w:themeColor="text1"/>
        </w:rPr>
        <w:t>pelatihan</w:t>
      </w:r>
      <w:proofErr w:type="spellEnd"/>
      <w:r>
        <w:rPr>
          <w:rFonts w:cs="Arial"/>
          <w:color w:val="000000" w:themeColor="text1"/>
        </w:rPr>
        <w:t xml:space="preserve">. Hasil </w:t>
      </w:r>
      <w:r w:rsidRPr="005A542B">
        <w:rPr>
          <w:rFonts w:cs="Arial"/>
          <w:i/>
          <w:iCs/>
          <w:color w:val="000000" w:themeColor="text1"/>
        </w:rPr>
        <w:t>resize</w:t>
      </w:r>
      <w:r>
        <w:rPr>
          <w:rFonts w:cs="Arial"/>
          <w:color w:val="000000" w:themeColor="text1"/>
        </w:rPr>
        <w:t xml:space="preserve"> dan </w:t>
      </w:r>
      <w:proofErr w:type="spellStart"/>
      <w:r>
        <w:rPr>
          <w:rFonts w:cs="Arial"/>
          <w:color w:val="000000" w:themeColor="text1"/>
        </w:rPr>
        <w:t>normalisasi</w:t>
      </w:r>
      <w:proofErr w:type="spellEnd"/>
      <w:r>
        <w:rPr>
          <w:rFonts w:cs="Arial"/>
          <w:color w:val="000000" w:themeColor="text1"/>
        </w:rPr>
        <w:t xml:space="preserve"> </w:t>
      </w:r>
      <w:proofErr w:type="spellStart"/>
      <w:r>
        <w:rPr>
          <w:rFonts w:cs="Arial"/>
          <w:color w:val="000000" w:themeColor="text1"/>
        </w:rPr>
        <w:t>citra</w:t>
      </w:r>
      <w:proofErr w:type="spellEnd"/>
      <w:r>
        <w:rPr>
          <w:rFonts w:cs="Arial"/>
          <w:color w:val="000000" w:themeColor="text1"/>
        </w:rPr>
        <w:t xml:space="preserve"> </w:t>
      </w:r>
      <w:proofErr w:type="spellStart"/>
      <w:r>
        <w:rPr>
          <w:rFonts w:cs="Arial"/>
          <w:color w:val="000000" w:themeColor="text1"/>
        </w:rPr>
        <w:t>dapat</w:t>
      </w:r>
      <w:proofErr w:type="spellEnd"/>
      <w:r>
        <w:rPr>
          <w:rFonts w:cs="Arial"/>
          <w:color w:val="000000" w:themeColor="text1"/>
        </w:rPr>
        <w:t xml:space="preserve"> </w:t>
      </w:r>
      <w:proofErr w:type="spellStart"/>
      <w:r>
        <w:rPr>
          <w:rFonts w:cs="Arial"/>
          <w:color w:val="000000" w:themeColor="text1"/>
        </w:rPr>
        <w:t>dilihat</w:t>
      </w:r>
      <w:proofErr w:type="spellEnd"/>
      <w:r>
        <w:rPr>
          <w:rFonts w:cs="Arial"/>
          <w:color w:val="000000" w:themeColor="text1"/>
        </w:rPr>
        <w:t xml:space="preserve"> pada </w:t>
      </w:r>
      <w:r w:rsidR="00E64D39">
        <w:rPr>
          <w:rFonts w:cs="Arial"/>
          <w:color w:val="000000" w:themeColor="text1"/>
        </w:rPr>
        <w:t xml:space="preserve">Gambar </w:t>
      </w:r>
      <w:r w:rsidR="00C53E90">
        <w:rPr>
          <w:rFonts w:cs="Arial"/>
          <w:color w:val="000000" w:themeColor="text1"/>
        </w:rPr>
        <w:t>3</w:t>
      </w:r>
      <w:r w:rsidR="00E64D39">
        <w:rPr>
          <w:rFonts w:cs="Arial"/>
          <w:color w:val="000000" w:themeColor="text1"/>
        </w:rPr>
        <w:t xml:space="preserve"> </w:t>
      </w:r>
      <w:proofErr w:type="spellStart"/>
      <w:r>
        <w:rPr>
          <w:rFonts w:cs="Arial"/>
          <w:color w:val="000000" w:themeColor="text1"/>
        </w:rPr>
        <w:t>berikut</w:t>
      </w:r>
      <w:proofErr w:type="spellEnd"/>
      <w:r w:rsidR="00E64D39">
        <w:rPr>
          <w:rFonts w:cs="Arial"/>
          <w:color w:val="000000" w:themeColor="text1"/>
        </w:rPr>
        <w:t>.</w:t>
      </w:r>
    </w:p>
    <w:p w14:paraId="0105239E" w14:textId="77777777" w:rsidR="001447FB" w:rsidRDefault="001447FB" w:rsidP="00F957F6">
      <w:pPr>
        <w:rPr>
          <w:rFonts w:cs="Arial"/>
          <w:color w:val="000000" w:themeColor="text1"/>
        </w:rPr>
      </w:pPr>
    </w:p>
    <w:p w14:paraId="641BF5D1" w14:textId="31EB3B12" w:rsidR="005A542B" w:rsidRDefault="00F74FEA" w:rsidP="005A542B">
      <w:pPr>
        <w:keepNext/>
        <w:jc w:val="center"/>
      </w:pPr>
      <w:r>
        <w:rPr>
          <w:noProof/>
        </w:rPr>
        <w:lastRenderedPageBreak/>
        <w:drawing>
          <wp:inline distT="0" distB="0" distL="0" distR="0" wp14:anchorId="05202FCF" wp14:editId="1D52B2DF">
            <wp:extent cx="1609646" cy="1209040"/>
            <wp:effectExtent l="0" t="0" r="0" b="0"/>
            <wp:docPr id="880395937" name="Picture 88039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1158" cy="1225198"/>
                    </a:xfrm>
                    <a:prstGeom prst="rect">
                      <a:avLst/>
                    </a:prstGeom>
                    <a:noFill/>
                    <a:ln>
                      <a:noFill/>
                    </a:ln>
                  </pic:spPr>
                </pic:pic>
              </a:graphicData>
            </a:graphic>
          </wp:inline>
        </w:drawing>
      </w:r>
      <w:r>
        <w:rPr>
          <w:noProof/>
        </w:rPr>
        <w:t xml:space="preserve">            </w:t>
      </w:r>
      <w:r>
        <w:rPr>
          <w:noProof/>
        </w:rPr>
        <w:drawing>
          <wp:inline distT="0" distB="0" distL="0" distR="0" wp14:anchorId="4EE39974" wp14:editId="2D8F70B5">
            <wp:extent cx="1209040" cy="1209040"/>
            <wp:effectExtent l="0" t="0" r="0" b="0"/>
            <wp:docPr id="2004166529" name="Picture 200416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40" cy="1219240"/>
                    </a:xfrm>
                    <a:prstGeom prst="rect">
                      <a:avLst/>
                    </a:prstGeom>
                    <a:noFill/>
                    <a:ln>
                      <a:noFill/>
                    </a:ln>
                  </pic:spPr>
                </pic:pic>
              </a:graphicData>
            </a:graphic>
          </wp:inline>
        </w:drawing>
      </w:r>
    </w:p>
    <w:p w14:paraId="2736FDE2" w14:textId="6A3F054C" w:rsidR="00350406" w:rsidRDefault="00EA18F2" w:rsidP="00C53E90">
      <w:pPr>
        <w:pStyle w:val="Caption"/>
      </w:pPr>
      <w:r>
        <w:rPr>
          <w:noProof/>
        </w:rPr>
        <mc:AlternateContent>
          <mc:Choice Requires="wps">
            <w:drawing>
              <wp:anchor distT="0" distB="0" distL="114300" distR="114300" simplePos="0" relativeHeight="251661312" behindDoc="0" locked="0" layoutInCell="1" allowOverlap="1" wp14:anchorId="7DAF87BF" wp14:editId="50145E1B">
                <wp:simplePos x="0" y="0"/>
                <wp:positionH relativeFrom="column">
                  <wp:posOffset>3020695</wp:posOffset>
                </wp:positionH>
                <wp:positionV relativeFrom="paragraph">
                  <wp:posOffset>8255</wp:posOffset>
                </wp:positionV>
                <wp:extent cx="1433830" cy="250825"/>
                <wp:effectExtent l="0" t="0" r="0" b="0"/>
                <wp:wrapNone/>
                <wp:docPr id="1726728972" name="Text Box 1"/>
                <wp:cNvGraphicFramePr/>
                <a:graphic xmlns:a="http://schemas.openxmlformats.org/drawingml/2006/main">
                  <a:graphicData uri="http://schemas.microsoft.com/office/word/2010/wordprocessingShape">
                    <wps:wsp>
                      <wps:cNvSpPr txBox="1"/>
                      <wps:spPr>
                        <a:xfrm>
                          <a:off x="0" y="0"/>
                          <a:ext cx="1433830" cy="250825"/>
                        </a:xfrm>
                        <a:prstGeom prst="rect">
                          <a:avLst/>
                        </a:prstGeom>
                        <a:noFill/>
                        <a:ln w="6350">
                          <a:noFill/>
                        </a:ln>
                      </wps:spPr>
                      <wps:txbx>
                        <w:txbxContent>
                          <w:p w14:paraId="0529BEB9" w14:textId="6451EE0D" w:rsidR="00EA18F2" w:rsidRDefault="00EA18F2" w:rsidP="00EA18F2">
                            <w:pPr>
                              <w:jc w:val="center"/>
                            </w:pPr>
                            <w:proofErr w:type="spellStart"/>
                            <w:r>
                              <w:t>Sesudah</w:t>
                            </w:r>
                            <w:proofErr w:type="spellEnd"/>
                            <w:r>
                              <w:t xml:space="preserve"> </w:t>
                            </w:r>
                            <w:r w:rsidRPr="00A17352">
                              <w:rPr>
                                <w:i/>
                                <w:iCs/>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F87BF" id="_x0000_t202" coordsize="21600,21600" o:spt="202" path="m,l,21600r21600,l21600,xe">
                <v:stroke joinstyle="miter"/>
                <v:path gradientshapeok="t" o:connecttype="rect"/>
              </v:shapetype>
              <v:shape id="Text Box 1" o:spid="_x0000_s1026" type="#_x0000_t202" style="position:absolute;left:0;text-align:left;margin-left:237.85pt;margin-top:.65pt;width:112.9pt;height:1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" filled="f" stroked="f" strokeweight=".5pt">
                <v:textbox>
                  <w:txbxContent>
                    <w:p w14:paraId="0529BEB9" w14:textId="6451EE0D" w:rsidR="00EA18F2" w:rsidRDefault="00EA18F2" w:rsidP="00EA18F2">
                      <w:pPr>
                        <w:jc w:val="center"/>
                      </w:pPr>
                      <w:proofErr w:type="spellStart"/>
                      <w:r>
                        <w:t>Sesudah</w:t>
                      </w:r>
                      <w:proofErr w:type="spellEnd"/>
                      <w:r>
                        <w:t xml:space="preserve"> </w:t>
                      </w:r>
                      <w:r w:rsidRPr="00A17352">
                        <w:rPr>
                          <w:i/>
                          <w:iCs/>
                        </w:rPr>
                        <w:t>resize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8F1032" wp14:editId="057EFA54">
                <wp:simplePos x="0" y="0"/>
                <wp:positionH relativeFrom="column">
                  <wp:posOffset>1135380</wp:posOffset>
                </wp:positionH>
                <wp:positionV relativeFrom="paragraph">
                  <wp:posOffset>11430</wp:posOffset>
                </wp:positionV>
                <wp:extent cx="1433830" cy="250825"/>
                <wp:effectExtent l="0" t="0" r="0" b="0"/>
                <wp:wrapNone/>
                <wp:docPr id="169012611" name="Text Box 1"/>
                <wp:cNvGraphicFramePr/>
                <a:graphic xmlns:a="http://schemas.openxmlformats.org/drawingml/2006/main">
                  <a:graphicData uri="http://schemas.microsoft.com/office/word/2010/wordprocessingShape">
                    <wps:wsp>
                      <wps:cNvSpPr txBox="1"/>
                      <wps:spPr>
                        <a:xfrm>
                          <a:off x="0" y="0"/>
                          <a:ext cx="1433830" cy="250825"/>
                        </a:xfrm>
                        <a:prstGeom prst="rect">
                          <a:avLst/>
                        </a:prstGeom>
                        <a:noFill/>
                        <a:ln w="6350">
                          <a:noFill/>
                        </a:ln>
                      </wps:spPr>
                      <wps:txbx>
                        <w:txbxContent>
                          <w:p w14:paraId="3F9C9E34" w14:textId="395E84D7" w:rsidR="00350406" w:rsidRDefault="00EA18F2" w:rsidP="00EA18F2">
                            <w:pPr>
                              <w:jc w:val="center"/>
                            </w:pPr>
                            <w:proofErr w:type="spellStart"/>
                            <w:r>
                              <w:t>Sebelum</w:t>
                            </w:r>
                            <w:proofErr w:type="spellEnd"/>
                            <w:r>
                              <w:t xml:space="preserve"> </w:t>
                            </w:r>
                            <w:r w:rsidRPr="00A17352">
                              <w:rPr>
                                <w:i/>
                                <w:iCs/>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F1032" id="_x0000_s1027" type="#_x0000_t202" style="position:absolute;left:0;text-align:left;margin-left:89.4pt;margin-top:.9pt;width:112.9pt;height:1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8HGA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" filled="f" stroked="f" strokeweight=".5pt">
                <v:textbox>
                  <w:txbxContent>
                    <w:p w14:paraId="3F9C9E34" w14:textId="395E84D7" w:rsidR="00350406" w:rsidRDefault="00EA18F2" w:rsidP="00EA18F2">
                      <w:pPr>
                        <w:jc w:val="center"/>
                      </w:pPr>
                      <w:proofErr w:type="spellStart"/>
                      <w:r>
                        <w:t>Sebelum</w:t>
                      </w:r>
                      <w:proofErr w:type="spellEnd"/>
                      <w:r>
                        <w:t xml:space="preserve"> </w:t>
                      </w:r>
                      <w:r w:rsidRPr="00A17352">
                        <w:rPr>
                          <w:i/>
                          <w:iCs/>
                        </w:rPr>
                        <w:t>resize</w:t>
                      </w:r>
                    </w:p>
                  </w:txbxContent>
                </v:textbox>
              </v:shape>
            </w:pict>
          </mc:Fallback>
        </mc:AlternateContent>
      </w:r>
    </w:p>
    <w:p w14:paraId="169F469B" w14:textId="256177A0" w:rsidR="00F74FEA" w:rsidRPr="00AF32EE" w:rsidRDefault="00C53E90" w:rsidP="00C53E90">
      <w:pPr>
        <w:pStyle w:val="Caption"/>
        <w:rPr>
          <w:rFonts w:cs="Arial"/>
          <w:color w:val="000000" w:themeColor="text1"/>
        </w:rPr>
      </w:pPr>
      <w:r>
        <w:t xml:space="preserve">Gambar </w:t>
      </w:r>
      <w:fldSimple w:instr=" SEQ Gambar \* ARABIC ">
        <w:r w:rsidR="004D2AA6">
          <w:rPr>
            <w:noProof/>
          </w:rPr>
          <w:t>3</w:t>
        </w:r>
      </w:fldSimple>
      <w:r>
        <w:t xml:space="preserve"> </w:t>
      </w:r>
      <w:r w:rsidR="00AF32EE">
        <w:t xml:space="preserve">Citra </w:t>
      </w:r>
      <w:proofErr w:type="spellStart"/>
      <w:r w:rsidR="00AF32EE">
        <w:t>sebelum</w:t>
      </w:r>
      <w:proofErr w:type="spellEnd"/>
      <w:r w:rsidR="00AF32EE">
        <w:t xml:space="preserve"> dan </w:t>
      </w:r>
      <w:proofErr w:type="spellStart"/>
      <w:r w:rsidR="00AF32EE">
        <w:t>sesudah</w:t>
      </w:r>
      <w:proofErr w:type="spellEnd"/>
      <w:r w:rsidR="00AF32EE">
        <w:t xml:space="preserve"> </w:t>
      </w:r>
      <w:proofErr w:type="spellStart"/>
      <w:r w:rsidR="00AF32EE">
        <w:t>tahapan</w:t>
      </w:r>
      <w:proofErr w:type="spellEnd"/>
      <w:r w:rsidR="00AF32EE">
        <w:t xml:space="preserve"> </w:t>
      </w:r>
      <w:r w:rsidR="00AF32EE" w:rsidRPr="00E64D39">
        <w:rPr>
          <w:i/>
          <w:iCs w:val="0"/>
        </w:rPr>
        <w:t>resize</w:t>
      </w:r>
    </w:p>
    <w:p w14:paraId="776461B3" w14:textId="64F121DF" w:rsidR="00F74FEA" w:rsidRPr="00F82433" w:rsidRDefault="009762D5" w:rsidP="00F82433">
      <w:pPr>
        <w:rPr>
          <w:rFonts w:cs="Arial"/>
          <w:color w:val="000000" w:themeColor="text1"/>
        </w:rPr>
      </w:pPr>
      <w:proofErr w:type="spellStart"/>
      <w:r w:rsidRPr="009762D5">
        <w:rPr>
          <w:rFonts w:cs="Arial"/>
          <w:b/>
          <w:bCs/>
          <w:color w:val="000000" w:themeColor="text1"/>
        </w:rPr>
        <w:t>Augmentasi</w:t>
      </w:r>
      <w:proofErr w:type="spellEnd"/>
      <w:r>
        <w:rPr>
          <w:rFonts w:cs="Arial"/>
          <w:b/>
          <w:bCs/>
          <w:color w:val="000000" w:themeColor="text1"/>
        </w:rPr>
        <w:t>,</w:t>
      </w:r>
      <w:r w:rsidR="00F74FEA">
        <w:rPr>
          <w:rFonts w:cs="Arial"/>
          <w:b/>
          <w:color w:val="000000" w:themeColor="text1"/>
        </w:rPr>
        <w:t xml:space="preserve"> </w:t>
      </w:r>
      <w:proofErr w:type="spellStart"/>
      <w:r w:rsidR="00F74FEA">
        <w:rPr>
          <w:rFonts w:cs="Arial"/>
          <w:color w:val="000000" w:themeColor="text1"/>
        </w:rPr>
        <w:t>a</w:t>
      </w:r>
      <w:r w:rsidR="00F74FEA" w:rsidRPr="00F82433">
        <w:rPr>
          <w:rFonts w:cs="Arial"/>
          <w:color w:val="000000" w:themeColor="text1"/>
        </w:rPr>
        <w:t>ugmentasi</w:t>
      </w:r>
      <w:proofErr w:type="spellEnd"/>
      <w:r w:rsidR="00F74FEA" w:rsidRPr="00F82433">
        <w:rPr>
          <w:rFonts w:cs="Arial"/>
          <w:color w:val="000000" w:themeColor="text1"/>
        </w:rPr>
        <w:t xml:space="preserve"> </w:t>
      </w:r>
      <w:proofErr w:type="spellStart"/>
      <w:r w:rsidR="00F74FEA" w:rsidRPr="00F82433">
        <w:rPr>
          <w:rFonts w:cs="Arial"/>
          <w:color w:val="000000" w:themeColor="text1"/>
        </w:rPr>
        <w:t>perlu</w:t>
      </w:r>
      <w:proofErr w:type="spellEnd"/>
      <w:r w:rsidR="00F74FEA" w:rsidRPr="00F82433">
        <w:rPr>
          <w:rFonts w:cs="Arial"/>
          <w:color w:val="000000" w:themeColor="text1"/>
        </w:rPr>
        <w:t xml:space="preserve"> </w:t>
      </w:r>
      <w:proofErr w:type="spellStart"/>
      <w:r w:rsidR="00F74FEA" w:rsidRPr="00F82433">
        <w:rPr>
          <w:rFonts w:cs="Arial"/>
          <w:color w:val="000000" w:themeColor="text1"/>
        </w:rPr>
        <w:t>dilakukan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untuk</w:t>
      </w:r>
      <w:proofErr w:type="spellEnd"/>
      <w:r w:rsidR="00F74FEA" w:rsidRPr="00F82433">
        <w:rPr>
          <w:rFonts w:cs="Arial"/>
          <w:color w:val="000000" w:themeColor="text1"/>
        </w:rPr>
        <w:t xml:space="preserve"> </w:t>
      </w:r>
      <w:proofErr w:type="spellStart"/>
      <w:r w:rsidR="00F74FEA" w:rsidRPr="00F82433">
        <w:rPr>
          <w:rFonts w:cs="Arial"/>
          <w:color w:val="000000" w:themeColor="text1"/>
        </w:rPr>
        <w:t>meningkatkan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variasi</w:t>
      </w:r>
      <w:proofErr w:type="spellEnd"/>
      <w:r w:rsidR="00F74FEA" w:rsidRPr="00F82433">
        <w:rPr>
          <w:rFonts w:cs="Arial"/>
          <w:color w:val="000000" w:themeColor="text1"/>
        </w:rPr>
        <w:t xml:space="preserve"> </w:t>
      </w:r>
      <w:proofErr w:type="spellStart"/>
      <w:r w:rsidR="00F74FEA" w:rsidRPr="00F82433">
        <w:rPr>
          <w:rFonts w:cs="Arial"/>
          <w:color w:val="000000" w:themeColor="text1"/>
        </w:rPr>
        <w:t>atau</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keberagaman</w:t>
      </w:r>
      <w:proofErr w:type="spellEnd"/>
      <w:r w:rsidR="00F74FEA" w:rsidRPr="00F82433">
        <w:rPr>
          <w:rFonts w:cs="Arial"/>
          <w:color w:val="000000" w:themeColor="text1"/>
        </w:rPr>
        <w:t xml:space="preserve"> dataset yang </w:t>
      </w:r>
      <w:proofErr w:type="spellStart"/>
      <w:r w:rsidR="00F74FEA" w:rsidRPr="00F82433">
        <w:rPr>
          <w:rFonts w:cs="Arial"/>
          <w:color w:val="000000" w:themeColor="text1"/>
        </w:rPr>
        <w:t>digunakan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Tahapan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augmentasi</w:t>
      </w:r>
      <w:proofErr w:type="spellEnd"/>
      <w:r w:rsidR="00F74FEA" w:rsidRPr="00F82433">
        <w:rPr>
          <w:rFonts w:cs="Arial"/>
          <w:color w:val="000000" w:themeColor="text1"/>
        </w:rPr>
        <w:t xml:space="preserve"> </w:t>
      </w:r>
      <w:proofErr w:type="spellStart"/>
      <w:r w:rsidR="00F74FEA" w:rsidRPr="00F82433">
        <w:rPr>
          <w:rFonts w:cs="Arial"/>
          <w:color w:val="000000" w:themeColor="text1"/>
        </w:rPr>
        <w:t>dilakukan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beberapa</w:t>
      </w:r>
      <w:proofErr w:type="spellEnd"/>
      <w:r w:rsidR="00F74FEA" w:rsidRPr="00F82433">
        <w:rPr>
          <w:rFonts w:cs="Arial"/>
          <w:color w:val="000000" w:themeColor="text1"/>
        </w:rPr>
        <w:t xml:space="preserve"> </w:t>
      </w:r>
      <w:proofErr w:type="spellStart"/>
      <w:r w:rsidR="00F74FEA" w:rsidRPr="00F82433">
        <w:rPr>
          <w:rFonts w:cs="Arial"/>
          <w:color w:val="000000" w:themeColor="text1"/>
        </w:rPr>
        <w:t>tindakan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berupa</w:t>
      </w:r>
      <w:proofErr w:type="spellEnd"/>
      <w:r w:rsidR="00F74FEA">
        <w:rPr>
          <w:rFonts w:cs="Arial"/>
          <w:color w:val="000000" w:themeColor="text1"/>
        </w:rPr>
        <w:t xml:space="preserve"> </w:t>
      </w:r>
      <w:proofErr w:type="spellStart"/>
      <w:r w:rsidR="00AF32EE">
        <w:rPr>
          <w:rFonts w:cs="Arial"/>
          <w:color w:val="000000" w:themeColor="text1"/>
        </w:rPr>
        <w:t>p</w:t>
      </w:r>
      <w:r w:rsidR="00F74FEA" w:rsidRPr="00F82433">
        <w:rPr>
          <w:rFonts w:cs="Arial"/>
          <w:color w:val="000000" w:themeColor="text1"/>
        </w:rPr>
        <w:t>erubahan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kecerahan</w:t>
      </w:r>
      <w:proofErr w:type="spellEnd"/>
      <w:r w:rsidR="00F74FEA" w:rsidRPr="00F82433">
        <w:rPr>
          <w:rFonts w:cs="Arial"/>
          <w:color w:val="000000" w:themeColor="text1"/>
        </w:rPr>
        <w:t xml:space="preserve"> (</w:t>
      </w:r>
      <w:r w:rsidR="00F74FEA" w:rsidRPr="00AF32EE">
        <w:rPr>
          <w:rFonts w:cs="Arial"/>
          <w:i/>
          <w:iCs/>
          <w:color w:val="000000" w:themeColor="text1"/>
        </w:rPr>
        <w:t>brightness</w:t>
      </w:r>
      <w:r w:rsidR="00F74FEA" w:rsidRPr="00F82433">
        <w:rPr>
          <w:rFonts w:cs="Arial"/>
          <w:color w:val="000000" w:themeColor="text1"/>
        </w:rPr>
        <w:t xml:space="preserve">) </w:t>
      </w:r>
      <w:proofErr w:type="spellStart"/>
      <w:r w:rsidR="00F74FEA" w:rsidRPr="00F82433">
        <w:rPr>
          <w:rFonts w:cs="Arial"/>
          <w:color w:val="000000" w:themeColor="text1"/>
        </w:rPr>
        <w:t>secara</w:t>
      </w:r>
      <w:proofErr w:type="spellEnd"/>
      <w:r w:rsidR="00F74FEA" w:rsidRPr="00F82433">
        <w:rPr>
          <w:rFonts w:cs="Arial"/>
          <w:color w:val="000000" w:themeColor="text1"/>
        </w:rPr>
        <w:t xml:space="preserve"> </w:t>
      </w:r>
      <w:proofErr w:type="spellStart"/>
      <w:r w:rsidR="00F74FEA" w:rsidRPr="00F82433">
        <w:rPr>
          <w:rFonts w:cs="Arial"/>
          <w:color w:val="000000" w:themeColor="text1"/>
        </w:rPr>
        <w:t>acak</w:t>
      </w:r>
      <w:proofErr w:type="spellEnd"/>
      <w:r w:rsidR="00F74FEA" w:rsidRPr="00F82433">
        <w:rPr>
          <w:rFonts w:cs="Arial"/>
          <w:color w:val="000000" w:themeColor="text1"/>
        </w:rPr>
        <w:t xml:space="preserve"> pada </w:t>
      </w:r>
      <w:proofErr w:type="spellStart"/>
      <w:r w:rsidR="00F74FEA" w:rsidRPr="00F82433">
        <w:rPr>
          <w:rFonts w:cs="Arial"/>
          <w:color w:val="000000" w:themeColor="text1"/>
        </w:rPr>
        <w:t>semua</w:t>
      </w:r>
      <w:proofErr w:type="spellEnd"/>
      <w:r w:rsidR="00F74FEA" w:rsidRPr="00F82433">
        <w:rPr>
          <w:rFonts w:cs="Arial"/>
          <w:color w:val="000000" w:themeColor="text1"/>
        </w:rPr>
        <w:t xml:space="preserve"> </w:t>
      </w:r>
      <w:proofErr w:type="spellStart"/>
      <w:r w:rsidR="00F74FEA" w:rsidRPr="00F82433">
        <w:rPr>
          <w:rFonts w:cs="Arial"/>
          <w:color w:val="000000" w:themeColor="text1"/>
        </w:rPr>
        <w:t>gambar</w:t>
      </w:r>
      <w:proofErr w:type="spellEnd"/>
      <w:r w:rsidR="00F74FEA" w:rsidRPr="00F82433">
        <w:rPr>
          <w:rFonts w:cs="Arial"/>
          <w:color w:val="000000" w:themeColor="text1"/>
        </w:rPr>
        <w:t xml:space="preserve"> </w:t>
      </w:r>
      <w:proofErr w:type="spellStart"/>
      <w:r w:rsidR="00F74FEA" w:rsidRPr="00F82433">
        <w:rPr>
          <w:rFonts w:cs="Arial"/>
          <w:color w:val="000000" w:themeColor="text1"/>
        </w:rPr>
        <w:t>dengan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nilai</w:t>
      </w:r>
      <w:proofErr w:type="spellEnd"/>
      <w:r w:rsidR="00F74FEA" w:rsidRPr="00F82433">
        <w:rPr>
          <w:rFonts w:cs="Arial"/>
          <w:color w:val="000000" w:themeColor="text1"/>
        </w:rPr>
        <w:t xml:space="preserve"> </w:t>
      </w:r>
      <w:proofErr w:type="spellStart"/>
      <w:r w:rsidR="00F74FEA" w:rsidRPr="00F82433">
        <w:rPr>
          <w:rFonts w:cs="Arial"/>
          <w:color w:val="000000" w:themeColor="text1"/>
        </w:rPr>
        <w:t>maksimal</w:t>
      </w:r>
      <w:proofErr w:type="spellEnd"/>
      <w:r w:rsidR="00F74FEA" w:rsidRPr="00F82433">
        <w:rPr>
          <w:rFonts w:cs="Arial"/>
          <w:color w:val="000000" w:themeColor="text1"/>
        </w:rPr>
        <w:t xml:space="preserve"> </w:t>
      </w:r>
      <w:proofErr w:type="spellStart"/>
      <w:r w:rsidR="00F74FEA" w:rsidRPr="00F82433">
        <w:rPr>
          <w:rFonts w:cs="Arial"/>
          <w:color w:val="000000" w:themeColor="text1"/>
        </w:rPr>
        <w:t>perubahan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kecerahan</w:t>
      </w:r>
      <w:proofErr w:type="spellEnd"/>
      <w:r w:rsidR="00F74FEA" w:rsidRPr="00F82433">
        <w:rPr>
          <w:rFonts w:cs="Arial"/>
          <w:color w:val="000000" w:themeColor="text1"/>
        </w:rPr>
        <w:t xml:space="preserve"> (</w:t>
      </w:r>
      <w:r w:rsidR="00F74FEA" w:rsidRPr="00AF32EE">
        <w:rPr>
          <w:rFonts w:cs="Arial"/>
          <w:i/>
          <w:iCs/>
          <w:color w:val="000000" w:themeColor="text1"/>
        </w:rPr>
        <w:t>max delta</w:t>
      </w:r>
      <w:r w:rsidR="00F74FEA" w:rsidRPr="00F82433">
        <w:rPr>
          <w:rFonts w:cs="Arial"/>
          <w:color w:val="000000" w:themeColor="text1"/>
        </w:rPr>
        <w:t xml:space="preserve">) </w:t>
      </w:r>
      <w:proofErr w:type="spellStart"/>
      <w:r w:rsidR="00F74FEA" w:rsidRPr="00F82433">
        <w:rPr>
          <w:rFonts w:cs="Arial"/>
          <w:color w:val="000000" w:themeColor="text1"/>
        </w:rPr>
        <w:t>sebesar</w:t>
      </w:r>
      <w:proofErr w:type="spellEnd"/>
      <w:r w:rsidR="00F74FEA" w:rsidRPr="00F82433">
        <w:rPr>
          <w:rFonts w:cs="Arial"/>
          <w:color w:val="000000" w:themeColor="text1"/>
        </w:rPr>
        <w:t xml:space="preserve"> 0.5</w:t>
      </w:r>
      <w:r w:rsidR="00F74FEA">
        <w:rPr>
          <w:rFonts w:cs="Arial"/>
          <w:color w:val="000000" w:themeColor="text1"/>
        </w:rPr>
        <w:t xml:space="preserve">, </w:t>
      </w:r>
      <w:proofErr w:type="spellStart"/>
      <w:r w:rsidR="00E96718">
        <w:rPr>
          <w:rFonts w:cs="Arial"/>
          <w:color w:val="000000" w:themeColor="text1"/>
        </w:rPr>
        <w:t>p</w:t>
      </w:r>
      <w:r w:rsidR="00F74FEA" w:rsidRPr="00F82433">
        <w:rPr>
          <w:rFonts w:cs="Arial"/>
          <w:color w:val="000000" w:themeColor="text1"/>
        </w:rPr>
        <w:t>erubahan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kontras</w:t>
      </w:r>
      <w:proofErr w:type="spellEnd"/>
      <w:r w:rsidR="00F74FEA" w:rsidRPr="00F82433">
        <w:rPr>
          <w:rFonts w:cs="Arial"/>
          <w:color w:val="000000" w:themeColor="text1"/>
        </w:rPr>
        <w:t xml:space="preserve"> (</w:t>
      </w:r>
      <w:r w:rsidR="00F74FEA" w:rsidRPr="00AF32EE">
        <w:rPr>
          <w:rFonts w:cs="Arial"/>
          <w:i/>
          <w:iCs/>
          <w:color w:val="000000" w:themeColor="text1"/>
        </w:rPr>
        <w:t>contrast</w:t>
      </w:r>
      <w:r w:rsidR="00F74FEA" w:rsidRPr="00F82433">
        <w:rPr>
          <w:rFonts w:cs="Arial"/>
          <w:color w:val="000000" w:themeColor="text1"/>
        </w:rPr>
        <w:t xml:space="preserve">) </w:t>
      </w:r>
      <w:proofErr w:type="spellStart"/>
      <w:r w:rsidR="00F74FEA" w:rsidRPr="00F82433">
        <w:rPr>
          <w:rFonts w:cs="Arial"/>
          <w:color w:val="000000" w:themeColor="text1"/>
        </w:rPr>
        <w:t>secara</w:t>
      </w:r>
      <w:proofErr w:type="spellEnd"/>
      <w:r w:rsidR="00F74FEA" w:rsidRPr="00F82433">
        <w:rPr>
          <w:rFonts w:cs="Arial"/>
          <w:color w:val="000000" w:themeColor="text1"/>
        </w:rPr>
        <w:t xml:space="preserve"> </w:t>
      </w:r>
      <w:proofErr w:type="spellStart"/>
      <w:r w:rsidR="00F74FEA" w:rsidRPr="00F82433">
        <w:rPr>
          <w:rFonts w:cs="Arial"/>
          <w:color w:val="000000" w:themeColor="text1"/>
        </w:rPr>
        <w:t>acak</w:t>
      </w:r>
      <w:proofErr w:type="spellEnd"/>
      <w:r w:rsidR="00F74FEA" w:rsidRPr="00F82433">
        <w:rPr>
          <w:rFonts w:cs="Arial"/>
          <w:color w:val="000000" w:themeColor="text1"/>
        </w:rPr>
        <w:t xml:space="preserve"> pada </w:t>
      </w:r>
      <w:proofErr w:type="spellStart"/>
      <w:r w:rsidR="00F74FEA" w:rsidRPr="00F82433">
        <w:rPr>
          <w:rFonts w:cs="Arial"/>
          <w:color w:val="000000" w:themeColor="text1"/>
        </w:rPr>
        <w:t>gambar</w:t>
      </w:r>
      <w:proofErr w:type="spellEnd"/>
      <w:r w:rsidR="00F74FEA" w:rsidRPr="00F82433">
        <w:rPr>
          <w:rFonts w:cs="Arial"/>
          <w:color w:val="000000" w:themeColor="text1"/>
        </w:rPr>
        <w:t xml:space="preserve"> </w:t>
      </w:r>
      <w:proofErr w:type="spellStart"/>
      <w:r w:rsidR="00F74FEA" w:rsidRPr="00F82433">
        <w:rPr>
          <w:rFonts w:cs="Arial"/>
          <w:color w:val="000000" w:themeColor="text1"/>
        </w:rPr>
        <w:t>dengan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nilai</w:t>
      </w:r>
      <w:proofErr w:type="spellEnd"/>
      <w:r w:rsidR="00F74FEA" w:rsidRPr="00F82433">
        <w:rPr>
          <w:rFonts w:cs="Arial"/>
          <w:color w:val="000000" w:themeColor="text1"/>
        </w:rPr>
        <w:t xml:space="preserve"> </w:t>
      </w:r>
      <w:proofErr w:type="spellStart"/>
      <w:r w:rsidR="00F74FEA" w:rsidRPr="00F82433">
        <w:rPr>
          <w:rFonts w:cs="Arial"/>
          <w:color w:val="000000" w:themeColor="text1"/>
        </w:rPr>
        <w:t>rentang</w:t>
      </w:r>
      <w:proofErr w:type="spellEnd"/>
      <w:r w:rsidR="00F74FEA" w:rsidRPr="00F82433">
        <w:rPr>
          <w:rFonts w:cs="Arial"/>
          <w:color w:val="000000" w:themeColor="text1"/>
        </w:rPr>
        <w:t xml:space="preserve"> </w:t>
      </w:r>
      <w:proofErr w:type="spellStart"/>
      <w:r w:rsidR="00F74FEA" w:rsidRPr="00F82433">
        <w:rPr>
          <w:rFonts w:cs="Arial"/>
          <w:color w:val="000000" w:themeColor="text1"/>
        </w:rPr>
        <w:t>antara</w:t>
      </w:r>
      <w:proofErr w:type="spellEnd"/>
      <w:r w:rsidR="00F74FEA" w:rsidRPr="00F82433">
        <w:rPr>
          <w:rFonts w:cs="Arial"/>
          <w:color w:val="000000" w:themeColor="text1"/>
        </w:rPr>
        <w:t xml:space="preserve"> 0.2 dan 2.0</w:t>
      </w:r>
      <w:r w:rsidR="00F74FEA">
        <w:rPr>
          <w:rFonts w:cs="Arial"/>
          <w:color w:val="000000" w:themeColor="text1"/>
        </w:rPr>
        <w:t xml:space="preserve">, </w:t>
      </w:r>
      <w:proofErr w:type="spellStart"/>
      <w:r w:rsidR="00E96718">
        <w:rPr>
          <w:rFonts w:cs="Arial"/>
          <w:color w:val="000000" w:themeColor="text1"/>
        </w:rPr>
        <w:t>p</w:t>
      </w:r>
      <w:r w:rsidR="00F74FEA" w:rsidRPr="00F82433">
        <w:rPr>
          <w:rFonts w:cs="Arial"/>
          <w:color w:val="000000" w:themeColor="text1"/>
        </w:rPr>
        <w:t>embalikan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gambar</w:t>
      </w:r>
      <w:proofErr w:type="spellEnd"/>
      <w:r w:rsidR="00F74FEA" w:rsidRPr="00F82433">
        <w:rPr>
          <w:rFonts w:cs="Arial"/>
          <w:color w:val="000000" w:themeColor="text1"/>
        </w:rPr>
        <w:t xml:space="preserve"> (</w:t>
      </w:r>
      <w:r w:rsidR="00F74FEA" w:rsidRPr="00AF32EE">
        <w:rPr>
          <w:rFonts w:cs="Arial"/>
          <w:i/>
          <w:iCs/>
          <w:color w:val="000000" w:themeColor="text1"/>
        </w:rPr>
        <w:t>flipping</w:t>
      </w:r>
      <w:r w:rsidR="00F74FEA" w:rsidRPr="00F82433">
        <w:rPr>
          <w:rFonts w:cs="Arial"/>
          <w:color w:val="000000" w:themeColor="text1"/>
        </w:rPr>
        <w:t xml:space="preserve">) </w:t>
      </w:r>
      <w:proofErr w:type="spellStart"/>
      <w:r w:rsidR="00F74FEA" w:rsidRPr="00F82433">
        <w:rPr>
          <w:rFonts w:cs="Arial"/>
          <w:color w:val="000000" w:themeColor="text1"/>
        </w:rPr>
        <w:t>secara</w:t>
      </w:r>
      <w:proofErr w:type="spellEnd"/>
      <w:r w:rsidR="00F74FEA" w:rsidRPr="00F82433">
        <w:rPr>
          <w:rFonts w:cs="Arial"/>
          <w:color w:val="000000" w:themeColor="text1"/>
        </w:rPr>
        <w:t xml:space="preserve"> horizontal (</w:t>
      </w:r>
      <w:proofErr w:type="spellStart"/>
      <w:r w:rsidR="00F74FEA" w:rsidRPr="00F82433">
        <w:rPr>
          <w:rFonts w:cs="Arial"/>
          <w:color w:val="000000" w:themeColor="text1"/>
        </w:rPr>
        <w:t>ke</w:t>
      </w:r>
      <w:proofErr w:type="spellEnd"/>
      <w:r w:rsidR="00F74FEA" w:rsidRPr="00F82433">
        <w:rPr>
          <w:rFonts w:cs="Arial"/>
          <w:color w:val="000000" w:themeColor="text1"/>
        </w:rPr>
        <w:t xml:space="preserve"> </w:t>
      </w:r>
      <w:proofErr w:type="spellStart"/>
      <w:r w:rsidR="00F74FEA" w:rsidRPr="00F82433">
        <w:rPr>
          <w:rFonts w:cs="Arial"/>
          <w:color w:val="000000" w:themeColor="text1"/>
        </w:rPr>
        <w:t>kiri</w:t>
      </w:r>
      <w:proofErr w:type="spellEnd"/>
      <w:r w:rsidR="00F74FEA" w:rsidRPr="00F82433">
        <w:rPr>
          <w:rFonts w:cs="Arial"/>
          <w:color w:val="000000" w:themeColor="text1"/>
        </w:rPr>
        <w:t xml:space="preserve"> </w:t>
      </w:r>
      <w:proofErr w:type="spellStart"/>
      <w:r w:rsidR="00F74FEA" w:rsidRPr="00F82433">
        <w:rPr>
          <w:rFonts w:cs="Arial"/>
          <w:color w:val="000000" w:themeColor="text1"/>
        </w:rPr>
        <w:t>atau</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w:t>
      </w:r>
      <w:proofErr w:type="spellEnd"/>
      <w:r w:rsidR="00F74FEA" w:rsidRPr="00F82433">
        <w:rPr>
          <w:rFonts w:cs="Arial"/>
          <w:color w:val="000000" w:themeColor="text1"/>
        </w:rPr>
        <w:t xml:space="preserve"> </w:t>
      </w:r>
      <w:proofErr w:type="spellStart"/>
      <w:r w:rsidR="00F74FEA" w:rsidRPr="00F82433">
        <w:rPr>
          <w:rFonts w:cs="Arial"/>
          <w:color w:val="000000" w:themeColor="text1"/>
        </w:rPr>
        <w:t>kanan</w:t>
      </w:r>
      <w:proofErr w:type="spellEnd"/>
      <w:r w:rsidR="00F74FEA" w:rsidRPr="00F82433">
        <w:rPr>
          <w:rFonts w:cs="Arial"/>
          <w:color w:val="000000" w:themeColor="text1"/>
        </w:rPr>
        <w:t>)</w:t>
      </w:r>
      <w:r w:rsidR="00F74FEA">
        <w:rPr>
          <w:rFonts w:cs="Arial"/>
          <w:color w:val="000000" w:themeColor="text1"/>
        </w:rPr>
        <w:t xml:space="preserve"> dan </w:t>
      </w:r>
      <w:proofErr w:type="spellStart"/>
      <w:r w:rsidR="00E96718">
        <w:rPr>
          <w:rFonts w:cs="Arial"/>
          <w:color w:val="000000" w:themeColor="text1"/>
        </w:rPr>
        <w:t>r</w:t>
      </w:r>
      <w:r w:rsidR="00F74FEA" w:rsidRPr="00F82433">
        <w:rPr>
          <w:rFonts w:cs="Arial"/>
          <w:color w:val="000000" w:themeColor="text1"/>
        </w:rPr>
        <w:t>otasi</w:t>
      </w:r>
      <w:proofErr w:type="spellEnd"/>
      <w:r w:rsidR="00F74FEA" w:rsidRPr="00F82433">
        <w:rPr>
          <w:rFonts w:cs="Arial"/>
          <w:color w:val="000000" w:themeColor="text1"/>
        </w:rPr>
        <w:t xml:space="preserve"> </w:t>
      </w:r>
      <w:r w:rsidR="00F74FEA" w:rsidRPr="00AF32EE">
        <w:rPr>
          <w:rFonts w:cs="Arial"/>
          <w:i/>
          <w:iCs/>
          <w:color w:val="000000" w:themeColor="text1"/>
        </w:rPr>
        <w:t>image</w:t>
      </w:r>
      <w:r w:rsidR="00F74FEA" w:rsidRPr="00F82433">
        <w:rPr>
          <w:rFonts w:cs="Arial"/>
          <w:color w:val="000000" w:themeColor="text1"/>
        </w:rPr>
        <w:t xml:space="preserve"> </w:t>
      </w:r>
      <w:proofErr w:type="spellStart"/>
      <w:r w:rsidR="00F74FEA" w:rsidRPr="00F82433">
        <w:rPr>
          <w:rFonts w:cs="Arial"/>
          <w:color w:val="000000" w:themeColor="text1"/>
        </w:rPr>
        <w:t>dalam</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kelipatan</w:t>
      </w:r>
      <w:proofErr w:type="spellEnd"/>
      <w:r w:rsidR="00F74FEA" w:rsidRPr="00F82433">
        <w:rPr>
          <w:rFonts w:cs="Arial"/>
          <w:color w:val="000000" w:themeColor="text1"/>
        </w:rPr>
        <w:t xml:space="preserve"> 90 </w:t>
      </w:r>
      <w:proofErr w:type="spellStart"/>
      <w:r w:rsidR="00F74FEA" w:rsidRPr="00F82433">
        <w:rPr>
          <w:rFonts w:cs="Arial"/>
          <w:color w:val="000000" w:themeColor="text1"/>
        </w:rPr>
        <w:t>derajat</w:t>
      </w:r>
      <w:proofErr w:type="spellEnd"/>
      <w:r w:rsidR="00F74FEA" w:rsidRPr="00F82433">
        <w:rPr>
          <w:rFonts w:cs="Arial"/>
          <w:color w:val="000000" w:themeColor="text1"/>
        </w:rPr>
        <w:t xml:space="preserve"> </w:t>
      </w:r>
      <w:proofErr w:type="spellStart"/>
      <w:r w:rsidR="00F74FEA" w:rsidRPr="00F82433">
        <w:rPr>
          <w:rFonts w:cs="Arial"/>
          <w:color w:val="000000" w:themeColor="text1"/>
        </w:rPr>
        <w:t>secara</w:t>
      </w:r>
      <w:proofErr w:type="spellEnd"/>
      <w:r w:rsidR="00F74FEA" w:rsidRPr="00F82433">
        <w:rPr>
          <w:rFonts w:cs="Arial"/>
          <w:color w:val="000000" w:themeColor="text1"/>
        </w:rPr>
        <w:t xml:space="preserve"> </w:t>
      </w:r>
      <w:proofErr w:type="spellStart"/>
      <w:r w:rsidR="00F74FEA" w:rsidRPr="00F82433">
        <w:rPr>
          <w:rFonts w:cs="Arial"/>
          <w:color w:val="000000" w:themeColor="text1"/>
        </w:rPr>
        <w:t>acak</w:t>
      </w:r>
      <w:proofErr w:type="spellEnd"/>
      <w:r w:rsidR="00F74FEA" w:rsidRPr="00F82433">
        <w:rPr>
          <w:rFonts w:cs="Arial"/>
          <w:color w:val="000000" w:themeColor="text1"/>
        </w:rPr>
        <w:t xml:space="preserve"> pada </w:t>
      </w:r>
      <w:proofErr w:type="spellStart"/>
      <w:r w:rsidR="00F74FEA" w:rsidRPr="00F82433">
        <w:rPr>
          <w:rFonts w:cs="Arial"/>
          <w:color w:val="000000" w:themeColor="text1"/>
        </w:rPr>
        <w:t>gambar</w:t>
      </w:r>
      <w:proofErr w:type="spellEnd"/>
      <w:r w:rsidR="00F74FEA" w:rsidRPr="00F82433">
        <w:rPr>
          <w:rFonts w:cs="Arial"/>
          <w:color w:val="000000" w:themeColor="text1"/>
        </w:rPr>
        <w:t xml:space="preserve"> </w:t>
      </w:r>
      <w:proofErr w:type="spellStart"/>
      <w:r w:rsidR="00F74FEA" w:rsidRPr="00F82433">
        <w:rPr>
          <w:rFonts w:cs="Arial"/>
          <w:color w:val="000000" w:themeColor="text1"/>
        </w:rPr>
        <w:t>dengan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menggunakan</w:t>
      </w:r>
      <w:proofErr w:type="spellEnd"/>
      <w:r w:rsidR="00F74FEA" w:rsidRPr="00F82433">
        <w:rPr>
          <w:rFonts w:cs="Arial"/>
          <w:color w:val="000000" w:themeColor="text1"/>
        </w:rPr>
        <w:t xml:space="preserve"> random </w:t>
      </w:r>
      <w:r w:rsidR="00F74FEA" w:rsidRPr="00AF32EE">
        <w:rPr>
          <w:rFonts w:cs="Arial"/>
          <w:i/>
          <w:iCs/>
          <w:color w:val="000000" w:themeColor="text1"/>
        </w:rPr>
        <w:t>radiant</w:t>
      </w:r>
      <w:r w:rsidR="00F74FEA" w:rsidRPr="00F82433">
        <w:rPr>
          <w:rFonts w:cs="Arial"/>
          <w:color w:val="000000" w:themeColor="text1"/>
        </w:rPr>
        <w:t xml:space="preserve"> (0, 3) </w:t>
      </w:r>
      <w:proofErr w:type="spellStart"/>
      <w:r w:rsidR="00F74FEA" w:rsidRPr="00F82433">
        <w:rPr>
          <w:rFonts w:cs="Arial"/>
          <w:color w:val="000000" w:themeColor="text1"/>
        </w:rPr>
        <w:t>untuk</w:t>
      </w:r>
      <w:proofErr w:type="spellEnd"/>
      <w:r w:rsidR="00F74FEA" w:rsidRPr="00F82433">
        <w:rPr>
          <w:rFonts w:cs="Arial"/>
          <w:color w:val="000000" w:themeColor="text1"/>
        </w:rPr>
        <w:t xml:space="preserve"> </w:t>
      </w:r>
      <w:proofErr w:type="spellStart"/>
      <w:r w:rsidR="00F74FEA" w:rsidRPr="00F82433">
        <w:rPr>
          <w:rFonts w:cs="Arial"/>
          <w:color w:val="000000" w:themeColor="text1"/>
        </w:rPr>
        <w:t>menentukan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nilai</w:t>
      </w:r>
      <w:proofErr w:type="spellEnd"/>
      <w:r w:rsidR="00F74FEA" w:rsidRPr="00F82433">
        <w:rPr>
          <w:rFonts w:cs="Arial"/>
          <w:color w:val="000000" w:themeColor="text1"/>
        </w:rPr>
        <w:t xml:space="preserve"> </w:t>
      </w:r>
      <w:proofErr w:type="spellStart"/>
      <w:r w:rsidR="00F74FEA" w:rsidRPr="00F82433">
        <w:rPr>
          <w:rFonts w:cs="Arial"/>
          <w:color w:val="000000" w:themeColor="text1"/>
        </w:rPr>
        <w:t>acak</w:t>
      </w:r>
      <w:proofErr w:type="spellEnd"/>
      <w:r w:rsidR="00F74FEA" w:rsidRPr="00F82433">
        <w:rPr>
          <w:rFonts w:cs="Arial"/>
          <w:color w:val="000000" w:themeColor="text1"/>
        </w:rPr>
        <w:t xml:space="preserve"> </w:t>
      </w:r>
      <w:proofErr w:type="spellStart"/>
      <w:r w:rsidR="00F74FEA" w:rsidRPr="00F82433">
        <w:rPr>
          <w:rFonts w:cs="Arial"/>
          <w:color w:val="000000" w:themeColor="text1"/>
        </w:rPr>
        <w:t>antara</w:t>
      </w:r>
      <w:proofErr w:type="spellEnd"/>
      <w:r w:rsidR="00F74FEA" w:rsidRPr="00F82433">
        <w:rPr>
          <w:rFonts w:cs="Arial"/>
          <w:color w:val="000000" w:themeColor="text1"/>
        </w:rPr>
        <w:t xml:space="preserve"> 0 dan 3. Nilai </w:t>
      </w:r>
      <w:proofErr w:type="spellStart"/>
      <w:r w:rsidR="00F74FEA" w:rsidRPr="00F82433">
        <w:rPr>
          <w:rFonts w:cs="Arial"/>
          <w:color w:val="000000" w:themeColor="text1"/>
        </w:rPr>
        <w:t>ini</w:t>
      </w:r>
      <w:proofErr w:type="spellEnd"/>
      <w:r w:rsidR="00F74FEA" w:rsidRPr="00F82433">
        <w:rPr>
          <w:rFonts w:cs="Arial"/>
          <w:color w:val="000000" w:themeColor="text1"/>
        </w:rPr>
        <w:t xml:space="preserve"> </w:t>
      </w:r>
      <w:proofErr w:type="spellStart"/>
      <w:r w:rsidR="00F74FEA" w:rsidRPr="00F82433">
        <w:rPr>
          <w:rFonts w:cs="Arial"/>
          <w:color w:val="000000" w:themeColor="text1"/>
        </w:rPr>
        <w:t>untuk</w:t>
      </w:r>
      <w:proofErr w:type="spellEnd"/>
      <w:r w:rsidR="00F74FEA" w:rsidRPr="00F82433">
        <w:rPr>
          <w:rFonts w:cs="Arial"/>
          <w:color w:val="000000" w:themeColor="text1"/>
        </w:rPr>
        <w:t xml:space="preserve"> </w:t>
      </w:r>
      <w:proofErr w:type="spellStart"/>
      <w:r w:rsidR="00F74FEA" w:rsidRPr="00F82433">
        <w:rPr>
          <w:rFonts w:cs="Arial"/>
          <w:color w:val="000000" w:themeColor="text1"/>
        </w:rPr>
        <w:t>menentukan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seberapa</w:t>
      </w:r>
      <w:proofErr w:type="spellEnd"/>
      <w:r w:rsidR="00F74FEA" w:rsidRPr="00F82433">
        <w:rPr>
          <w:rFonts w:cs="Arial"/>
          <w:color w:val="000000" w:themeColor="text1"/>
        </w:rPr>
        <w:t xml:space="preserve"> </w:t>
      </w:r>
      <w:proofErr w:type="spellStart"/>
      <w:r w:rsidR="00F74FEA" w:rsidRPr="00F82433">
        <w:rPr>
          <w:rFonts w:cs="Arial"/>
          <w:color w:val="000000" w:themeColor="text1"/>
        </w:rPr>
        <w:t>banyak</w:t>
      </w:r>
      <w:proofErr w:type="spellEnd"/>
      <w:r w:rsidR="00F74FEA" w:rsidRPr="00F82433">
        <w:rPr>
          <w:rFonts w:cs="Arial"/>
          <w:color w:val="000000" w:themeColor="text1"/>
        </w:rPr>
        <w:t xml:space="preserve"> </w:t>
      </w:r>
      <w:proofErr w:type="spellStart"/>
      <w:r w:rsidR="00F74FEA" w:rsidRPr="00F82433">
        <w:rPr>
          <w:rFonts w:cs="Arial"/>
          <w:color w:val="000000" w:themeColor="text1"/>
        </w:rPr>
        <w:t>gambar</w:t>
      </w:r>
      <w:proofErr w:type="spellEnd"/>
      <w:r w:rsidR="00F74FEA" w:rsidRPr="00F82433">
        <w:rPr>
          <w:rFonts w:cs="Arial"/>
          <w:color w:val="000000" w:themeColor="text1"/>
        </w:rPr>
        <w:t xml:space="preserve"> </w:t>
      </w:r>
      <w:proofErr w:type="spellStart"/>
      <w:r w:rsidR="00F74FEA" w:rsidRPr="00F82433">
        <w:rPr>
          <w:rFonts w:cs="Arial"/>
          <w:color w:val="000000" w:themeColor="text1"/>
        </w:rPr>
        <w:t>akan</w:t>
      </w:r>
      <w:proofErr w:type="spellEnd"/>
      <w:r w:rsidR="00F74FEA" w:rsidRPr="00F82433">
        <w:rPr>
          <w:rFonts w:cs="Arial"/>
          <w:color w:val="000000" w:themeColor="text1"/>
        </w:rPr>
        <w:t xml:space="preserve"> </w:t>
      </w:r>
      <w:proofErr w:type="spellStart"/>
      <w:r w:rsidR="00F74FEA" w:rsidRPr="00F82433">
        <w:rPr>
          <w:rFonts w:cs="Arial"/>
          <w:color w:val="000000" w:themeColor="text1"/>
        </w:rPr>
        <w:t>diputar</w:t>
      </w:r>
      <w:proofErr w:type="spellEnd"/>
      <w:r w:rsidR="00F74FEA" w:rsidRPr="00F82433">
        <w:rPr>
          <w:rFonts w:cs="Arial"/>
          <w:color w:val="000000" w:themeColor="text1"/>
        </w:rPr>
        <w:t xml:space="preserve"> </w:t>
      </w:r>
      <w:proofErr w:type="spellStart"/>
      <w:r w:rsidR="00F74FEA" w:rsidRPr="00F82433">
        <w:rPr>
          <w:rFonts w:cs="Arial"/>
          <w:color w:val="000000" w:themeColor="text1"/>
        </w:rPr>
        <w:t>dalam</w:t>
      </w:r>
      <w:proofErr w:type="spellEnd"/>
      <w:r w:rsidR="00F74FEA" w:rsidRPr="00F82433">
        <w:rPr>
          <w:rFonts w:cs="Arial"/>
          <w:color w:val="000000" w:themeColor="text1"/>
        </w:rPr>
        <w:t xml:space="preserve"> </w:t>
      </w:r>
      <w:proofErr w:type="spellStart"/>
      <w:r w:rsidR="00F74FEA" w:rsidRPr="00F82433">
        <w:rPr>
          <w:rFonts w:cs="Arial"/>
          <w:color w:val="000000" w:themeColor="text1"/>
        </w:rPr>
        <w:t>kelipatan</w:t>
      </w:r>
      <w:proofErr w:type="spellEnd"/>
      <w:r w:rsidR="00F74FEA" w:rsidRPr="00F82433">
        <w:rPr>
          <w:rFonts w:cs="Arial"/>
          <w:color w:val="000000" w:themeColor="text1"/>
        </w:rPr>
        <w:t xml:space="preserve"> 90 </w:t>
      </w:r>
      <w:proofErr w:type="spellStart"/>
      <w:r w:rsidR="00F74FEA" w:rsidRPr="00F82433">
        <w:rPr>
          <w:rFonts w:cs="Arial"/>
          <w:color w:val="000000" w:themeColor="text1"/>
        </w:rPr>
        <w:t>derajat</w:t>
      </w:r>
      <w:proofErr w:type="spellEnd"/>
      <w:r w:rsidR="00F74FEA" w:rsidRPr="00F82433">
        <w:rPr>
          <w:rFonts w:cs="Arial"/>
          <w:color w:val="000000" w:themeColor="text1"/>
        </w:rPr>
        <w:t xml:space="preserve"> (0, 90, 180, </w:t>
      </w:r>
      <w:proofErr w:type="spellStart"/>
      <w:r w:rsidR="00F74FEA" w:rsidRPr="00F82433">
        <w:rPr>
          <w:rFonts w:cs="Arial"/>
          <w:color w:val="000000" w:themeColor="text1"/>
        </w:rPr>
        <w:t>atau</w:t>
      </w:r>
      <w:proofErr w:type="spellEnd"/>
      <w:r w:rsidR="00F74FEA" w:rsidRPr="00F82433">
        <w:rPr>
          <w:rFonts w:cs="Arial"/>
          <w:color w:val="000000" w:themeColor="text1"/>
        </w:rPr>
        <w:t xml:space="preserve"> 270 </w:t>
      </w:r>
      <w:proofErr w:type="spellStart"/>
      <w:r w:rsidR="00F74FEA" w:rsidRPr="00F82433">
        <w:rPr>
          <w:rFonts w:cs="Arial"/>
          <w:color w:val="000000" w:themeColor="text1"/>
        </w:rPr>
        <w:t>derajat</w:t>
      </w:r>
      <w:proofErr w:type="spellEnd"/>
      <w:r w:rsidR="00F74FEA" w:rsidRPr="00F82433">
        <w:rPr>
          <w:rFonts w:cs="Arial"/>
          <w:color w:val="000000" w:themeColor="text1"/>
        </w:rPr>
        <w:t>). H</w:t>
      </w:r>
      <w:r w:rsidR="00F74FEA">
        <w:rPr>
          <w:rFonts w:cs="Arial"/>
          <w:color w:val="000000" w:themeColor="text1"/>
        </w:rPr>
        <w:t xml:space="preserve">asil </w:t>
      </w:r>
      <w:proofErr w:type="spellStart"/>
      <w:r w:rsidR="00F74FEA">
        <w:rPr>
          <w:rFonts w:cs="Arial"/>
          <w:color w:val="000000" w:themeColor="text1"/>
        </w:rPr>
        <w:t>augmentasi</w:t>
      </w:r>
      <w:proofErr w:type="spellEnd"/>
      <w:r w:rsidR="00F74FEA">
        <w:rPr>
          <w:rFonts w:cs="Arial"/>
          <w:color w:val="000000" w:themeColor="text1"/>
        </w:rPr>
        <w:t xml:space="preserve"> </w:t>
      </w:r>
      <w:proofErr w:type="spellStart"/>
      <w:r w:rsidR="00F74FEA">
        <w:rPr>
          <w:rFonts w:cs="Arial"/>
          <w:color w:val="000000" w:themeColor="text1"/>
        </w:rPr>
        <w:t>citra</w:t>
      </w:r>
      <w:proofErr w:type="spellEnd"/>
      <w:r w:rsidR="00F74FEA">
        <w:rPr>
          <w:rFonts w:cs="Arial"/>
          <w:color w:val="000000" w:themeColor="text1"/>
        </w:rPr>
        <w:t xml:space="preserve"> </w:t>
      </w:r>
      <w:proofErr w:type="spellStart"/>
      <w:r w:rsidR="00F74FEA">
        <w:rPr>
          <w:rFonts w:cs="Arial"/>
          <w:color w:val="000000" w:themeColor="text1"/>
        </w:rPr>
        <w:t>dapat</w:t>
      </w:r>
      <w:proofErr w:type="spellEnd"/>
      <w:r w:rsidR="00F74FEA">
        <w:rPr>
          <w:rFonts w:cs="Arial"/>
          <w:color w:val="000000" w:themeColor="text1"/>
        </w:rPr>
        <w:t xml:space="preserve"> </w:t>
      </w:r>
      <w:proofErr w:type="spellStart"/>
      <w:r w:rsidR="00F74FEA">
        <w:rPr>
          <w:rFonts w:cs="Arial"/>
          <w:color w:val="000000" w:themeColor="text1"/>
        </w:rPr>
        <w:t>dilihat</w:t>
      </w:r>
      <w:proofErr w:type="spellEnd"/>
      <w:r w:rsidR="00F74FEA">
        <w:rPr>
          <w:rFonts w:cs="Arial"/>
          <w:color w:val="000000" w:themeColor="text1"/>
        </w:rPr>
        <w:t xml:space="preserve"> </w:t>
      </w:r>
      <w:proofErr w:type="spellStart"/>
      <w:r w:rsidR="00F74FEA">
        <w:rPr>
          <w:rFonts w:cs="Arial"/>
          <w:color w:val="000000" w:themeColor="text1"/>
        </w:rPr>
        <w:t>seperti</w:t>
      </w:r>
      <w:proofErr w:type="spellEnd"/>
      <w:r w:rsidR="00F74FEA">
        <w:rPr>
          <w:rFonts w:cs="Arial"/>
          <w:color w:val="000000" w:themeColor="text1"/>
        </w:rPr>
        <w:t xml:space="preserve"> pada </w:t>
      </w:r>
      <w:r w:rsidR="000510CF">
        <w:rPr>
          <w:rFonts w:cs="Arial"/>
          <w:color w:val="000000" w:themeColor="text1"/>
        </w:rPr>
        <w:t>G</w:t>
      </w:r>
      <w:r w:rsidR="00F74FEA">
        <w:rPr>
          <w:rFonts w:cs="Arial"/>
          <w:color w:val="000000" w:themeColor="text1"/>
        </w:rPr>
        <w:t>ambar</w:t>
      </w:r>
      <w:r w:rsidR="000510CF">
        <w:rPr>
          <w:rFonts w:cs="Arial"/>
          <w:color w:val="000000" w:themeColor="text1"/>
        </w:rPr>
        <w:t xml:space="preserve"> </w:t>
      </w:r>
      <w:r w:rsidR="00C53E90">
        <w:rPr>
          <w:rFonts w:cs="Arial"/>
          <w:color w:val="000000" w:themeColor="text1"/>
        </w:rPr>
        <w:t>4</w:t>
      </w:r>
      <w:r w:rsidR="00F74FEA">
        <w:rPr>
          <w:rFonts w:cs="Arial"/>
          <w:color w:val="000000" w:themeColor="text1"/>
        </w:rPr>
        <w:t xml:space="preserve"> </w:t>
      </w:r>
      <w:proofErr w:type="spellStart"/>
      <w:r w:rsidR="00F74FEA">
        <w:rPr>
          <w:rFonts w:cs="Arial"/>
          <w:color w:val="000000" w:themeColor="text1"/>
        </w:rPr>
        <w:t>berikut</w:t>
      </w:r>
      <w:proofErr w:type="spellEnd"/>
      <w:r w:rsidR="00F74FEA">
        <w:rPr>
          <w:rFonts w:cs="Arial"/>
          <w:color w:val="000000" w:themeColor="text1"/>
        </w:rPr>
        <w:t>.</w:t>
      </w:r>
    </w:p>
    <w:p w14:paraId="61051579" w14:textId="77777777" w:rsidR="00F74FEA" w:rsidRPr="00F82433" w:rsidRDefault="00F74FEA" w:rsidP="00F82433">
      <w:pPr>
        <w:rPr>
          <w:rFonts w:cs="Arial"/>
          <w:color w:val="000000" w:themeColor="text1"/>
        </w:rPr>
      </w:pPr>
    </w:p>
    <w:p w14:paraId="0710E063" w14:textId="58AD1486" w:rsidR="009D24DC" w:rsidRDefault="00F74FEA" w:rsidP="00EA0DAE">
      <w:pPr>
        <w:keepNext/>
        <w:jc w:val="center"/>
      </w:pPr>
      <w:r>
        <w:rPr>
          <w:noProof/>
        </w:rPr>
        <w:drawing>
          <wp:inline distT="0" distB="0" distL="0" distR="0" wp14:anchorId="12B1B22F" wp14:editId="78719A41">
            <wp:extent cx="995082" cy="995082"/>
            <wp:effectExtent l="0" t="0" r="0" b="0"/>
            <wp:docPr id="1554123429" name="Picture 155412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1495" cy="1001495"/>
                    </a:xfrm>
                    <a:prstGeom prst="rect">
                      <a:avLst/>
                    </a:prstGeom>
                    <a:noFill/>
                    <a:ln>
                      <a:noFill/>
                    </a:ln>
                  </pic:spPr>
                </pic:pic>
              </a:graphicData>
            </a:graphic>
          </wp:inline>
        </w:drawing>
      </w:r>
      <w:r>
        <w:rPr>
          <w:noProof/>
        </w:rPr>
        <w:t xml:space="preserve">  </w:t>
      </w:r>
      <w:r>
        <w:rPr>
          <w:noProof/>
        </w:rPr>
        <w:drawing>
          <wp:inline distT="0" distB="0" distL="0" distR="0" wp14:anchorId="0E171C61" wp14:editId="27A85AC7">
            <wp:extent cx="994746" cy="994746"/>
            <wp:effectExtent l="0" t="0" r="0" b="0"/>
            <wp:docPr id="1587231499" name="Picture 158723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5306" cy="1005306"/>
                    </a:xfrm>
                    <a:prstGeom prst="rect">
                      <a:avLst/>
                    </a:prstGeom>
                    <a:noFill/>
                    <a:ln>
                      <a:noFill/>
                    </a:ln>
                  </pic:spPr>
                </pic:pic>
              </a:graphicData>
            </a:graphic>
          </wp:inline>
        </w:drawing>
      </w:r>
      <w:r>
        <w:rPr>
          <w:noProof/>
        </w:rPr>
        <w:t xml:space="preserve">  </w:t>
      </w:r>
      <w:r>
        <w:rPr>
          <w:noProof/>
        </w:rPr>
        <w:drawing>
          <wp:inline distT="0" distB="0" distL="0" distR="0" wp14:anchorId="00AF5E36" wp14:editId="62BDEFE4">
            <wp:extent cx="994111" cy="994111"/>
            <wp:effectExtent l="0" t="0" r="0" b="0"/>
            <wp:docPr id="1757923991" name="Picture 175792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759" cy="1000759"/>
                    </a:xfrm>
                    <a:prstGeom prst="rect">
                      <a:avLst/>
                    </a:prstGeom>
                    <a:noFill/>
                    <a:ln>
                      <a:noFill/>
                    </a:ln>
                  </pic:spPr>
                </pic:pic>
              </a:graphicData>
            </a:graphic>
          </wp:inline>
        </w:drawing>
      </w:r>
      <w:r>
        <w:rPr>
          <w:noProof/>
        </w:rPr>
        <w:t xml:space="preserve">  </w:t>
      </w:r>
      <w:r>
        <w:rPr>
          <w:noProof/>
        </w:rPr>
        <w:drawing>
          <wp:inline distT="0" distB="0" distL="0" distR="0" wp14:anchorId="2BA8F976" wp14:editId="0C76FDEF">
            <wp:extent cx="994746" cy="994746"/>
            <wp:effectExtent l="0" t="0" r="0" b="0"/>
            <wp:docPr id="1882015799" name="Picture 188201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345" cy="1005345"/>
                    </a:xfrm>
                    <a:prstGeom prst="rect">
                      <a:avLst/>
                    </a:prstGeom>
                    <a:noFill/>
                    <a:ln>
                      <a:noFill/>
                    </a:ln>
                  </pic:spPr>
                </pic:pic>
              </a:graphicData>
            </a:graphic>
          </wp:inline>
        </w:drawing>
      </w:r>
      <w:r>
        <w:rPr>
          <w:noProof/>
        </w:rPr>
        <w:t xml:space="preserve">  </w:t>
      </w:r>
      <w:r>
        <w:rPr>
          <w:noProof/>
        </w:rPr>
        <w:drawing>
          <wp:inline distT="0" distB="0" distL="0" distR="0" wp14:anchorId="4BF87A0A" wp14:editId="166E9EA9">
            <wp:extent cx="994634" cy="994634"/>
            <wp:effectExtent l="0" t="0" r="0" b="0"/>
            <wp:docPr id="205708608" name="Picture 20570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3041" cy="1003041"/>
                    </a:xfrm>
                    <a:prstGeom prst="rect">
                      <a:avLst/>
                    </a:prstGeom>
                    <a:noFill/>
                    <a:ln>
                      <a:noFill/>
                    </a:ln>
                  </pic:spPr>
                </pic:pic>
              </a:graphicData>
            </a:graphic>
          </wp:inline>
        </w:drawing>
      </w:r>
    </w:p>
    <w:p w14:paraId="1B15B021" w14:textId="51CED6BD" w:rsidR="00F74FEA" w:rsidRDefault="005C7BF7" w:rsidP="005C7BF7">
      <w:pPr>
        <w:pStyle w:val="Caption"/>
        <w:rPr>
          <w:noProof/>
        </w:rPr>
      </w:pPr>
      <w:r>
        <w:t xml:space="preserve">Gambar </w:t>
      </w:r>
      <w:fldSimple w:instr=" SEQ Gambar \* ARABIC ">
        <w:r w:rsidR="004D2AA6">
          <w:rPr>
            <w:noProof/>
          </w:rPr>
          <w:t>4</w:t>
        </w:r>
      </w:fldSimple>
      <w:r>
        <w:t xml:space="preserve"> </w:t>
      </w:r>
      <w:r w:rsidR="00446673">
        <w:t xml:space="preserve">Hasil </w:t>
      </w:r>
      <w:proofErr w:type="spellStart"/>
      <w:r w:rsidR="00446673">
        <w:t>tahapan</w:t>
      </w:r>
      <w:proofErr w:type="spellEnd"/>
      <w:r w:rsidR="00446673">
        <w:t xml:space="preserve"> </w:t>
      </w:r>
      <w:proofErr w:type="spellStart"/>
      <w:r w:rsidR="00A45A6D">
        <w:t>augmentasi</w:t>
      </w:r>
      <w:proofErr w:type="spellEnd"/>
      <w:r w:rsidR="00A45A6D">
        <w:t xml:space="preserve"> pada </w:t>
      </w:r>
      <w:proofErr w:type="spellStart"/>
      <w:r w:rsidR="00A45A6D">
        <w:t>citra</w:t>
      </w:r>
      <w:proofErr w:type="spellEnd"/>
    </w:p>
    <w:p w14:paraId="7437B921" w14:textId="67B66F10" w:rsidR="00124045" w:rsidRDefault="00F74FEA" w:rsidP="00124045">
      <w:pPr>
        <w:rPr>
          <w:noProof/>
          <w:lang w:val="de-DE"/>
        </w:rPr>
      </w:pPr>
      <w:r w:rsidRPr="009927E6">
        <w:rPr>
          <w:noProof/>
        </w:rPr>
        <w:t xml:space="preserve">Jumlah dataset setelah melalui tahapan </w:t>
      </w:r>
      <w:r w:rsidRPr="00C927EE">
        <w:rPr>
          <w:i/>
          <w:iCs/>
          <w:noProof/>
        </w:rPr>
        <w:t>preprocessing</w:t>
      </w:r>
      <w:r>
        <w:rPr>
          <w:noProof/>
        </w:rPr>
        <w:t xml:space="preserve"> aug</w:t>
      </w:r>
      <w:r w:rsidR="00C927EE">
        <w:rPr>
          <w:noProof/>
        </w:rPr>
        <w:t>me</w:t>
      </w:r>
      <w:r>
        <w:rPr>
          <w:noProof/>
        </w:rPr>
        <w:t xml:space="preserve">ntasi menambah variasi dataset menjadi 4000 dataset dalam masing masing 1000 dalam 4 kelas. </w:t>
      </w:r>
      <w:r w:rsidRPr="009927E6">
        <w:rPr>
          <w:noProof/>
          <w:lang w:val="de-DE"/>
        </w:rPr>
        <w:t xml:space="preserve">Grafik perbandingan jumlah dataset sebelum dan setelah tahapan augmentasi dapat dilihat seperti </w:t>
      </w:r>
      <w:r w:rsidR="000510CF">
        <w:rPr>
          <w:noProof/>
          <w:lang w:val="de-DE"/>
        </w:rPr>
        <w:t xml:space="preserve">grafik </w:t>
      </w:r>
      <w:r w:rsidRPr="009927E6">
        <w:rPr>
          <w:noProof/>
          <w:lang w:val="de-DE"/>
        </w:rPr>
        <w:t>p</w:t>
      </w:r>
      <w:r>
        <w:rPr>
          <w:noProof/>
          <w:lang w:val="de-DE"/>
        </w:rPr>
        <w:t>ada</w:t>
      </w:r>
      <w:r w:rsidR="000510CF">
        <w:rPr>
          <w:noProof/>
          <w:lang w:val="de-DE"/>
        </w:rPr>
        <w:t xml:space="preserve"> </w:t>
      </w:r>
      <w:r w:rsidR="000620E8">
        <w:rPr>
          <w:noProof/>
          <w:lang w:val="de-DE"/>
        </w:rPr>
        <w:t xml:space="preserve">Gambar </w:t>
      </w:r>
      <w:r w:rsidR="00C53E90">
        <w:rPr>
          <w:noProof/>
          <w:lang w:val="de-DE"/>
        </w:rPr>
        <w:t>5</w:t>
      </w:r>
      <w:r>
        <w:rPr>
          <w:noProof/>
          <w:lang w:val="de-DE"/>
        </w:rPr>
        <w:t xml:space="preserve"> berikut</w:t>
      </w:r>
      <w:r w:rsidR="00A45A6D">
        <w:rPr>
          <w:noProof/>
          <w:lang w:val="de-DE"/>
        </w:rPr>
        <w:t>.</w:t>
      </w:r>
      <w:r w:rsidR="000510CF">
        <w:rPr>
          <w:noProof/>
          <w:lang w:val="de-DE"/>
        </w:rPr>
        <w:t xml:space="preserve"> </w:t>
      </w:r>
    </w:p>
    <w:p w14:paraId="63559F23" w14:textId="3A9F7879" w:rsidR="00A45A6D" w:rsidRPr="00124045" w:rsidRDefault="00F74FEA" w:rsidP="00124045">
      <w:pPr>
        <w:jc w:val="center"/>
        <w:rPr>
          <w:noProof/>
          <w:lang w:val="de-DE"/>
        </w:rPr>
      </w:pPr>
      <w:r w:rsidRPr="00FD7CBB">
        <w:rPr>
          <w:rFonts w:ascii="Times New Roman" w:eastAsiaTheme="majorEastAsia" w:hAnsi="Times New Roman"/>
          <w:bCs/>
          <w:noProof/>
          <w:sz w:val="32"/>
          <w:szCs w:val="32"/>
        </w:rPr>
        <w:drawing>
          <wp:inline distT="0" distB="0" distL="0" distR="0" wp14:anchorId="2CC988BF" wp14:editId="15209076">
            <wp:extent cx="2811757" cy="1537838"/>
            <wp:effectExtent l="19050" t="19050" r="27305" b="24765"/>
            <wp:docPr id="553244801" name="Picture 55324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1696" cy="1554212"/>
                    </a:xfrm>
                    <a:prstGeom prst="rect">
                      <a:avLst/>
                    </a:prstGeom>
                    <a:noFill/>
                    <a:ln w="6350">
                      <a:solidFill>
                        <a:schemeClr val="tx1"/>
                      </a:solidFill>
                    </a:ln>
                  </pic:spPr>
                </pic:pic>
              </a:graphicData>
            </a:graphic>
          </wp:inline>
        </w:drawing>
      </w:r>
    </w:p>
    <w:p w14:paraId="598F51A1" w14:textId="705E9484" w:rsidR="00B04DE4" w:rsidRPr="00070BFE" w:rsidRDefault="005C7BF7" w:rsidP="00070BFE">
      <w:pPr>
        <w:pStyle w:val="Caption"/>
        <w:rPr>
          <w:lang w:val="de-DE"/>
        </w:rPr>
      </w:pPr>
      <w:r w:rsidRPr="005A72C7">
        <w:rPr>
          <w:lang w:val="de-DE"/>
        </w:rPr>
        <w:t xml:space="preserve">Gambar </w:t>
      </w:r>
      <w:r>
        <w:fldChar w:fldCharType="begin"/>
      </w:r>
      <w:r w:rsidRPr="005A72C7">
        <w:rPr>
          <w:lang w:val="de-DE"/>
        </w:rPr>
        <w:instrText xml:space="preserve"> SEQ Gambar \* ARABIC </w:instrText>
      </w:r>
      <w:r>
        <w:fldChar w:fldCharType="separate"/>
      </w:r>
      <w:r w:rsidR="004D2AA6">
        <w:rPr>
          <w:noProof/>
          <w:lang w:val="de-DE"/>
        </w:rPr>
        <w:t>5</w:t>
      </w:r>
      <w:r>
        <w:fldChar w:fldCharType="end"/>
      </w:r>
      <w:r w:rsidRPr="005A72C7">
        <w:rPr>
          <w:lang w:val="de-DE"/>
        </w:rPr>
        <w:t xml:space="preserve"> </w:t>
      </w:r>
      <w:r w:rsidR="00A45A6D" w:rsidRPr="00304009">
        <w:rPr>
          <w:lang w:val="de-DE"/>
        </w:rPr>
        <w:t xml:space="preserve">Grafik perbandingan jumlah citra pada tahap augmentasi </w:t>
      </w:r>
    </w:p>
    <w:p w14:paraId="44702CB1" w14:textId="19E28E33" w:rsidR="00F74FEA" w:rsidRDefault="00F74FEA" w:rsidP="0022110F">
      <w:pPr>
        <w:pStyle w:val="Caption"/>
        <w:numPr>
          <w:ilvl w:val="1"/>
          <w:numId w:val="34"/>
        </w:numPr>
        <w:spacing w:after="0"/>
        <w:jc w:val="both"/>
        <w:rPr>
          <w:rFonts w:cs="Arial"/>
          <w:b w:val="0"/>
          <w:color w:val="000000" w:themeColor="text1"/>
        </w:rPr>
      </w:pPr>
      <w:r w:rsidRPr="00C22283">
        <w:rPr>
          <w:rFonts w:cs="Arial"/>
          <w:i/>
          <w:color w:val="000000" w:themeColor="text1"/>
        </w:rPr>
        <w:t>Split</w:t>
      </w:r>
      <w:r>
        <w:rPr>
          <w:rFonts w:cs="Arial"/>
          <w:color w:val="000000" w:themeColor="text1"/>
        </w:rPr>
        <w:t xml:space="preserve"> dataset </w:t>
      </w:r>
    </w:p>
    <w:p w14:paraId="301D8F0A" w14:textId="2E46599A" w:rsidR="00F74FEA" w:rsidRDefault="00F74FEA" w:rsidP="00CF59E3">
      <w:pPr>
        <w:spacing w:before="200" w:after="200"/>
        <w:rPr>
          <w:rFonts w:cs="Arial"/>
          <w:color w:val="000000" w:themeColor="text1"/>
        </w:rPr>
      </w:pPr>
      <w:r>
        <w:rPr>
          <w:rFonts w:cs="Arial"/>
          <w:color w:val="000000" w:themeColor="text1"/>
        </w:rPr>
        <w:t xml:space="preserve">Dataset </w:t>
      </w:r>
      <w:proofErr w:type="spellStart"/>
      <w:r>
        <w:rPr>
          <w:rFonts w:cs="Arial"/>
          <w:color w:val="000000" w:themeColor="text1"/>
        </w:rPr>
        <w:t>hasil</w:t>
      </w:r>
      <w:proofErr w:type="spellEnd"/>
      <w:r>
        <w:rPr>
          <w:rFonts w:cs="Arial"/>
          <w:color w:val="000000" w:themeColor="text1"/>
        </w:rPr>
        <w:t xml:space="preserve"> </w:t>
      </w:r>
      <w:r w:rsidRPr="00202CCB">
        <w:rPr>
          <w:rFonts w:cs="Arial"/>
          <w:i/>
          <w:iCs/>
          <w:color w:val="000000" w:themeColor="text1"/>
        </w:rPr>
        <w:t>preprocessing</w:t>
      </w:r>
      <w:r>
        <w:rPr>
          <w:rFonts w:cs="Arial"/>
          <w:color w:val="000000" w:themeColor="text1"/>
        </w:rPr>
        <w:t xml:space="preserve"> </w:t>
      </w:r>
      <w:proofErr w:type="spellStart"/>
      <w:r>
        <w:rPr>
          <w:rFonts w:cs="Arial"/>
          <w:color w:val="000000" w:themeColor="text1"/>
        </w:rPr>
        <w:t>dibagi</w:t>
      </w:r>
      <w:proofErr w:type="spellEnd"/>
      <w:r>
        <w:rPr>
          <w:rFonts w:cs="Arial"/>
          <w:color w:val="000000" w:themeColor="text1"/>
        </w:rPr>
        <w:t xml:space="preserve"> </w:t>
      </w:r>
      <w:proofErr w:type="spellStart"/>
      <w:r>
        <w:rPr>
          <w:rFonts w:cs="Arial"/>
          <w:color w:val="000000" w:themeColor="text1"/>
        </w:rPr>
        <w:t>menjadi</w:t>
      </w:r>
      <w:proofErr w:type="spellEnd"/>
      <w:r>
        <w:rPr>
          <w:rFonts w:cs="Arial"/>
          <w:color w:val="000000" w:themeColor="text1"/>
        </w:rPr>
        <w:t xml:space="preserve"> 2 </w:t>
      </w:r>
      <w:proofErr w:type="spellStart"/>
      <w:r>
        <w:rPr>
          <w:rFonts w:cs="Arial"/>
          <w:color w:val="000000" w:themeColor="text1"/>
        </w:rPr>
        <w:t>yaitu</w:t>
      </w:r>
      <w:proofErr w:type="spellEnd"/>
      <w:r>
        <w:rPr>
          <w:rFonts w:cs="Arial"/>
          <w:color w:val="000000" w:themeColor="text1"/>
        </w:rPr>
        <w:t xml:space="preserve"> data train yang </w:t>
      </w:r>
      <w:proofErr w:type="spellStart"/>
      <w:r>
        <w:rPr>
          <w:rFonts w:cs="Arial"/>
          <w:color w:val="000000" w:themeColor="text1"/>
        </w:rPr>
        <w:t>digunanakn</w:t>
      </w:r>
      <w:proofErr w:type="spellEnd"/>
      <w:r>
        <w:rPr>
          <w:rFonts w:cs="Arial"/>
          <w:color w:val="000000" w:themeColor="text1"/>
        </w:rPr>
        <w:t xml:space="preserve"> </w:t>
      </w:r>
      <w:proofErr w:type="spellStart"/>
      <w:r>
        <w:rPr>
          <w:rFonts w:cs="Arial"/>
          <w:color w:val="000000" w:themeColor="text1"/>
        </w:rPr>
        <w:t>dalam</w:t>
      </w:r>
      <w:proofErr w:type="spellEnd"/>
      <w:r>
        <w:rPr>
          <w:rFonts w:cs="Arial"/>
          <w:color w:val="000000" w:themeColor="text1"/>
        </w:rPr>
        <w:t xml:space="preserve"> proses training </w:t>
      </w:r>
      <w:proofErr w:type="spellStart"/>
      <w:r>
        <w:rPr>
          <w:rFonts w:cs="Arial"/>
          <w:color w:val="000000" w:themeColor="text1"/>
        </w:rPr>
        <w:t>atau</w:t>
      </w:r>
      <w:proofErr w:type="spellEnd"/>
      <w:r>
        <w:rPr>
          <w:rFonts w:cs="Arial"/>
          <w:color w:val="000000" w:themeColor="text1"/>
        </w:rPr>
        <w:t xml:space="preserve"> </w:t>
      </w:r>
      <w:proofErr w:type="spellStart"/>
      <w:r>
        <w:rPr>
          <w:rFonts w:cs="Arial"/>
          <w:color w:val="000000" w:themeColor="text1"/>
        </w:rPr>
        <w:t>pelatihan</w:t>
      </w:r>
      <w:proofErr w:type="spellEnd"/>
      <w:r>
        <w:rPr>
          <w:rFonts w:cs="Arial"/>
          <w:color w:val="000000" w:themeColor="text1"/>
        </w:rPr>
        <w:t xml:space="preserve"> dan data </w:t>
      </w:r>
      <w:proofErr w:type="spellStart"/>
      <w:r>
        <w:rPr>
          <w:rFonts w:cs="Arial"/>
          <w:color w:val="000000" w:themeColor="text1"/>
        </w:rPr>
        <w:t>validasi</w:t>
      </w:r>
      <w:proofErr w:type="spellEnd"/>
      <w:r>
        <w:rPr>
          <w:rFonts w:cs="Arial"/>
          <w:color w:val="000000" w:themeColor="text1"/>
        </w:rPr>
        <w:t xml:space="preserve"> </w:t>
      </w:r>
      <w:proofErr w:type="spellStart"/>
      <w:r>
        <w:rPr>
          <w:rFonts w:cs="Arial"/>
          <w:color w:val="000000" w:themeColor="text1"/>
        </w:rPr>
        <w:t>untuk</w:t>
      </w:r>
      <w:proofErr w:type="spellEnd"/>
      <w:r>
        <w:rPr>
          <w:rFonts w:cs="Arial"/>
          <w:color w:val="000000" w:themeColor="text1"/>
        </w:rPr>
        <w:t xml:space="preserve"> </w:t>
      </w:r>
      <w:proofErr w:type="spellStart"/>
      <w:r>
        <w:rPr>
          <w:rFonts w:cs="Arial"/>
          <w:color w:val="000000" w:themeColor="text1"/>
        </w:rPr>
        <w:t>melakukan</w:t>
      </w:r>
      <w:proofErr w:type="spellEnd"/>
      <w:r>
        <w:rPr>
          <w:rFonts w:cs="Arial"/>
          <w:color w:val="000000" w:themeColor="text1"/>
        </w:rPr>
        <w:t xml:space="preserve"> </w:t>
      </w:r>
      <w:proofErr w:type="spellStart"/>
      <w:r>
        <w:rPr>
          <w:rFonts w:cs="Arial"/>
          <w:color w:val="000000" w:themeColor="text1"/>
        </w:rPr>
        <w:t>validasi</w:t>
      </w:r>
      <w:proofErr w:type="spellEnd"/>
      <w:r>
        <w:rPr>
          <w:rFonts w:cs="Arial"/>
          <w:color w:val="000000" w:themeColor="text1"/>
        </w:rPr>
        <w:t xml:space="preserve"> model. </w:t>
      </w:r>
      <w:proofErr w:type="spellStart"/>
      <w:r>
        <w:rPr>
          <w:rFonts w:cs="Arial"/>
          <w:color w:val="000000" w:themeColor="text1"/>
        </w:rPr>
        <w:t>Pembagian</w:t>
      </w:r>
      <w:proofErr w:type="spellEnd"/>
      <w:r>
        <w:rPr>
          <w:rFonts w:cs="Arial"/>
          <w:color w:val="000000" w:themeColor="text1"/>
        </w:rPr>
        <w:t xml:space="preserve"> dataset </w:t>
      </w:r>
      <w:proofErr w:type="spellStart"/>
      <w:r>
        <w:rPr>
          <w:rFonts w:cs="Arial"/>
          <w:color w:val="000000" w:themeColor="text1"/>
        </w:rPr>
        <w:t>dibagi</w:t>
      </w:r>
      <w:proofErr w:type="spellEnd"/>
      <w:r>
        <w:rPr>
          <w:rFonts w:cs="Arial"/>
          <w:color w:val="000000" w:themeColor="text1"/>
        </w:rPr>
        <w:t xml:space="preserve"> </w:t>
      </w:r>
      <w:proofErr w:type="spellStart"/>
      <w:r>
        <w:rPr>
          <w:rFonts w:cs="Arial"/>
          <w:color w:val="000000" w:themeColor="text1"/>
        </w:rPr>
        <w:t>dengan</w:t>
      </w:r>
      <w:proofErr w:type="spellEnd"/>
      <w:r>
        <w:rPr>
          <w:rFonts w:cs="Arial"/>
          <w:color w:val="000000" w:themeColor="text1"/>
        </w:rPr>
        <w:t xml:space="preserve"> </w:t>
      </w:r>
      <w:proofErr w:type="spellStart"/>
      <w:r>
        <w:rPr>
          <w:rFonts w:cs="Arial"/>
          <w:color w:val="000000" w:themeColor="text1"/>
        </w:rPr>
        <w:t>perbandingan</w:t>
      </w:r>
      <w:proofErr w:type="spellEnd"/>
      <w:r>
        <w:rPr>
          <w:rFonts w:cs="Arial"/>
          <w:color w:val="000000" w:themeColor="text1"/>
        </w:rPr>
        <w:t xml:space="preserve"> 80:20</w:t>
      </w:r>
      <w:r w:rsidR="001132C5">
        <w:rPr>
          <w:rFonts w:cs="Arial"/>
          <w:color w:val="000000" w:themeColor="text1"/>
        </w:rPr>
        <w:t xml:space="preserve"> </w:t>
      </w:r>
      <w:proofErr w:type="spellStart"/>
      <w:r w:rsidR="007F7046">
        <w:rPr>
          <w:rFonts w:cs="Arial"/>
          <w:color w:val="000000" w:themeColor="text1"/>
        </w:rPr>
        <w:t>menghasil</w:t>
      </w:r>
      <w:proofErr w:type="spellEnd"/>
      <w:r>
        <w:rPr>
          <w:rFonts w:cs="Arial"/>
          <w:color w:val="000000" w:themeColor="text1"/>
        </w:rPr>
        <w:t xml:space="preserve"> </w:t>
      </w:r>
      <w:proofErr w:type="spellStart"/>
      <w:r>
        <w:rPr>
          <w:rFonts w:cs="Arial"/>
          <w:color w:val="000000" w:themeColor="text1"/>
        </w:rPr>
        <w:t>sebanyak</w:t>
      </w:r>
      <w:proofErr w:type="spellEnd"/>
      <w:r>
        <w:rPr>
          <w:rFonts w:cs="Arial"/>
          <w:color w:val="000000" w:themeColor="text1"/>
        </w:rPr>
        <w:t xml:space="preserve"> 3200 data </w:t>
      </w:r>
      <w:r w:rsidRPr="00802C70">
        <w:rPr>
          <w:rFonts w:cs="Arial"/>
          <w:i/>
          <w:iCs/>
          <w:color w:val="000000" w:themeColor="text1"/>
        </w:rPr>
        <w:t>train</w:t>
      </w:r>
      <w:r>
        <w:rPr>
          <w:rFonts w:cs="Arial"/>
          <w:color w:val="000000" w:themeColor="text1"/>
        </w:rPr>
        <w:t xml:space="preserve"> dan 800 dat</w:t>
      </w:r>
      <w:r w:rsidR="00802C70">
        <w:rPr>
          <w:rFonts w:cs="Arial"/>
          <w:color w:val="000000" w:themeColor="text1"/>
        </w:rPr>
        <w:t>a</w:t>
      </w:r>
      <w:r>
        <w:rPr>
          <w:rFonts w:cs="Arial"/>
          <w:color w:val="000000" w:themeColor="text1"/>
        </w:rPr>
        <w:t xml:space="preserve"> </w:t>
      </w:r>
      <w:proofErr w:type="spellStart"/>
      <w:r>
        <w:rPr>
          <w:rFonts w:cs="Arial"/>
          <w:color w:val="000000" w:themeColor="text1"/>
        </w:rPr>
        <w:t>validasi</w:t>
      </w:r>
      <w:proofErr w:type="spellEnd"/>
      <w:r>
        <w:rPr>
          <w:rFonts w:cs="Arial"/>
          <w:color w:val="000000" w:themeColor="text1"/>
        </w:rPr>
        <w:t xml:space="preserve">. </w:t>
      </w:r>
      <w:proofErr w:type="spellStart"/>
      <w:r w:rsidRPr="00F527EA">
        <w:rPr>
          <w:rFonts w:cs="Arial"/>
          <w:color w:val="000000" w:themeColor="text1"/>
        </w:rPr>
        <w:t>Pengujian</w:t>
      </w:r>
      <w:proofErr w:type="spellEnd"/>
      <w:r w:rsidRPr="00F527EA">
        <w:rPr>
          <w:rFonts w:cs="Arial"/>
          <w:color w:val="000000" w:themeColor="text1"/>
        </w:rPr>
        <w:t xml:space="preserve"> </w:t>
      </w:r>
      <w:proofErr w:type="spellStart"/>
      <w:r w:rsidRPr="00F527EA">
        <w:rPr>
          <w:rFonts w:cs="Arial"/>
          <w:color w:val="000000" w:themeColor="text1"/>
        </w:rPr>
        <w:t>akhir</w:t>
      </w:r>
      <w:proofErr w:type="spellEnd"/>
      <w:r w:rsidRPr="00F527EA">
        <w:rPr>
          <w:rFonts w:cs="Arial"/>
          <w:color w:val="000000" w:themeColor="text1"/>
        </w:rPr>
        <w:t xml:space="preserve"> model </w:t>
      </w:r>
      <w:proofErr w:type="spellStart"/>
      <w:r w:rsidRPr="00F527EA">
        <w:rPr>
          <w:rFonts w:cs="Arial"/>
          <w:color w:val="000000" w:themeColor="text1"/>
        </w:rPr>
        <w:t>digunakan</w:t>
      </w:r>
      <w:proofErr w:type="spellEnd"/>
      <w:r w:rsidRPr="00F527EA">
        <w:rPr>
          <w:rFonts w:cs="Arial"/>
          <w:color w:val="000000" w:themeColor="text1"/>
        </w:rPr>
        <w:t xml:space="preserve"> dataset yang </w:t>
      </w:r>
      <w:proofErr w:type="spellStart"/>
      <w:r w:rsidRPr="00F527EA">
        <w:rPr>
          <w:rFonts w:cs="Arial"/>
          <w:color w:val="000000" w:themeColor="text1"/>
        </w:rPr>
        <w:t>belum</w:t>
      </w:r>
      <w:proofErr w:type="spellEnd"/>
      <w:r w:rsidRPr="00F527EA">
        <w:rPr>
          <w:rFonts w:cs="Arial"/>
          <w:color w:val="000000" w:themeColor="text1"/>
        </w:rPr>
        <w:t xml:space="preserve"> </w:t>
      </w:r>
      <w:proofErr w:type="spellStart"/>
      <w:r w:rsidRPr="00F527EA">
        <w:rPr>
          <w:rFonts w:cs="Arial"/>
          <w:color w:val="000000" w:themeColor="text1"/>
        </w:rPr>
        <w:t>pernah</w:t>
      </w:r>
      <w:proofErr w:type="spellEnd"/>
      <w:r w:rsidRPr="00F527EA">
        <w:rPr>
          <w:rFonts w:cs="Arial"/>
          <w:color w:val="000000" w:themeColor="text1"/>
        </w:rPr>
        <w:t xml:space="preserve"> </w:t>
      </w:r>
      <w:proofErr w:type="spellStart"/>
      <w:r w:rsidRPr="00F527EA">
        <w:rPr>
          <w:rFonts w:cs="Arial"/>
          <w:color w:val="000000" w:themeColor="text1"/>
        </w:rPr>
        <w:t>dilihat</w:t>
      </w:r>
      <w:proofErr w:type="spellEnd"/>
      <w:r w:rsidRPr="00F527EA">
        <w:rPr>
          <w:rFonts w:cs="Arial"/>
          <w:color w:val="000000" w:themeColor="text1"/>
        </w:rPr>
        <w:t xml:space="preserve"> oleh model </w:t>
      </w:r>
      <w:proofErr w:type="spellStart"/>
      <w:r w:rsidRPr="00F527EA">
        <w:rPr>
          <w:rFonts w:cs="Arial"/>
          <w:color w:val="000000" w:themeColor="text1"/>
        </w:rPr>
        <w:t>sebanyak</w:t>
      </w:r>
      <w:proofErr w:type="spellEnd"/>
      <w:r w:rsidRPr="00F527EA">
        <w:rPr>
          <w:rFonts w:cs="Arial"/>
          <w:color w:val="000000" w:themeColor="text1"/>
        </w:rPr>
        <w:t xml:space="preserve"> 60 data uji </w:t>
      </w:r>
      <w:proofErr w:type="spellStart"/>
      <w:r w:rsidRPr="00F527EA">
        <w:rPr>
          <w:rFonts w:cs="Arial"/>
          <w:color w:val="000000" w:themeColor="text1"/>
        </w:rPr>
        <w:t>da</w:t>
      </w:r>
      <w:r>
        <w:rPr>
          <w:rFonts w:cs="Arial"/>
          <w:color w:val="000000" w:themeColor="text1"/>
        </w:rPr>
        <w:t>lam</w:t>
      </w:r>
      <w:proofErr w:type="spellEnd"/>
      <w:r>
        <w:rPr>
          <w:rFonts w:cs="Arial"/>
          <w:color w:val="000000" w:themeColor="text1"/>
        </w:rPr>
        <w:t xml:space="preserve"> 3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yaitu</w:t>
      </w:r>
      <w:proofErr w:type="spellEnd"/>
      <w:r>
        <w:rPr>
          <w:rFonts w:cs="Arial"/>
          <w:color w:val="000000" w:themeColor="text1"/>
        </w:rPr>
        <w:t xml:space="preserve"> </w:t>
      </w:r>
      <w:proofErr w:type="spellStart"/>
      <w:r>
        <w:rPr>
          <w:rFonts w:cs="Arial"/>
          <w:color w:val="000000" w:themeColor="text1"/>
        </w:rPr>
        <w:t>rendah</w:t>
      </w:r>
      <w:proofErr w:type="spellEnd"/>
      <w:r>
        <w:rPr>
          <w:rFonts w:cs="Arial"/>
          <w:color w:val="000000" w:themeColor="text1"/>
        </w:rPr>
        <w:t xml:space="preserve"> </w:t>
      </w:r>
      <w:proofErr w:type="spellStart"/>
      <w:r>
        <w:rPr>
          <w:rFonts w:cs="Arial"/>
          <w:color w:val="000000" w:themeColor="text1"/>
        </w:rPr>
        <w:t>sedang</w:t>
      </w:r>
      <w:proofErr w:type="spellEnd"/>
      <w:r>
        <w:rPr>
          <w:rFonts w:cs="Arial"/>
          <w:color w:val="000000" w:themeColor="text1"/>
        </w:rPr>
        <w:t xml:space="preserve"> dan </w:t>
      </w:r>
      <w:proofErr w:type="spellStart"/>
      <w:r>
        <w:rPr>
          <w:rFonts w:cs="Arial"/>
          <w:color w:val="000000" w:themeColor="text1"/>
        </w:rPr>
        <w:t>tinggi</w:t>
      </w:r>
      <w:proofErr w:type="spellEnd"/>
      <w:r>
        <w:rPr>
          <w:rFonts w:cs="Arial"/>
          <w:color w:val="000000" w:themeColor="text1"/>
        </w:rPr>
        <w:t>.</w:t>
      </w:r>
    </w:p>
    <w:p w14:paraId="7564024D" w14:textId="62A65975" w:rsidR="00CF59E3" w:rsidRPr="00CF59E3" w:rsidRDefault="001805DD" w:rsidP="00050407">
      <w:pPr>
        <w:pStyle w:val="ListParagraph"/>
        <w:numPr>
          <w:ilvl w:val="1"/>
          <w:numId w:val="34"/>
        </w:numPr>
        <w:rPr>
          <w:rFonts w:cs="Arial"/>
          <w:b/>
          <w:bCs/>
          <w:color w:val="000000" w:themeColor="text1"/>
        </w:rPr>
      </w:pPr>
      <w:r w:rsidRPr="001805DD">
        <w:rPr>
          <w:rFonts w:cs="Arial"/>
          <w:b/>
          <w:bCs/>
          <w:i/>
          <w:iCs/>
          <w:color w:val="000000" w:themeColor="text1"/>
        </w:rPr>
        <w:lastRenderedPageBreak/>
        <w:t>M</w:t>
      </w:r>
      <w:r w:rsidR="00F74FEA" w:rsidRPr="001805DD">
        <w:rPr>
          <w:rFonts w:cs="Arial"/>
          <w:b/>
          <w:bCs/>
          <w:i/>
          <w:iCs/>
          <w:color w:val="000000" w:themeColor="text1"/>
        </w:rPr>
        <w:t>odelling</w:t>
      </w:r>
    </w:p>
    <w:p w14:paraId="38A6BE18" w14:textId="3A5FF27C" w:rsidR="00F74FEA" w:rsidRDefault="00F74FEA" w:rsidP="009927E6">
      <w:pPr>
        <w:rPr>
          <w:rFonts w:cs="Arial"/>
          <w:color w:val="000000" w:themeColor="text1"/>
        </w:rPr>
      </w:pPr>
      <w:proofErr w:type="spellStart"/>
      <w:r w:rsidRPr="00FE4CAA">
        <w:rPr>
          <w:rFonts w:cs="Arial"/>
          <w:color w:val="000000" w:themeColor="text1"/>
        </w:rPr>
        <w:t>Tahapan</w:t>
      </w:r>
      <w:proofErr w:type="spellEnd"/>
      <w:r w:rsidRPr="00FE4CAA">
        <w:rPr>
          <w:rFonts w:cs="Arial"/>
          <w:color w:val="000000" w:themeColor="text1"/>
        </w:rPr>
        <w:t xml:space="preserve"> </w:t>
      </w:r>
      <w:proofErr w:type="spellStart"/>
      <w:r w:rsidRPr="00FE4CAA">
        <w:rPr>
          <w:rFonts w:cs="Arial"/>
          <w:color w:val="000000" w:themeColor="text1"/>
        </w:rPr>
        <w:t>pertama</w:t>
      </w:r>
      <w:proofErr w:type="spellEnd"/>
      <w:r w:rsidRPr="00FE4CAA">
        <w:rPr>
          <w:rFonts w:cs="Arial"/>
          <w:color w:val="000000" w:themeColor="text1"/>
        </w:rPr>
        <w:t xml:space="preserve"> </w:t>
      </w:r>
      <w:proofErr w:type="spellStart"/>
      <w:r w:rsidRPr="00FE4CAA">
        <w:rPr>
          <w:rFonts w:cs="Arial"/>
          <w:color w:val="000000" w:themeColor="text1"/>
        </w:rPr>
        <w:t>dalam</w:t>
      </w:r>
      <w:proofErr w:type="spellEnd"/>
      <w:r w:rsidRPr="00FE4CAA">
        <w:rPr>
          <w:rFonts w:cs="Arial"/>
          <w:color w:val="000000" w:themeColor="text1"/>
        </w:rPr>
        <w:t xml:space="preserve"> proses </w:t>
      </w:r>
      <w:r w:rsidRPr="001805DD">
        <w:rPr>
          <w:rFonts w:cs="Arial"/>
          <w:i/>
          <w:iCs/>
          <w:color w:val="000000" w:themeColor="text1"/>
        </w:rPr>
        <w:t>modelling</w:t>
      </w:r>
      <w:r w:rsidRPr="00FE4CAA">
        <w:rPr>
          <w:rFonts w:cs="Arial"/>
          <w:color w:val="000000" w:themeColor="text1"/>
        </w:rPr>
        <w:t xml:space="preserve"> </w:t>
      </w:r>
      <w:proofErr w:type="spellStart"/>
      <w:r w:rsidRPr="00FE4CAA">
        <w:rPr>
          <w:rFonts w:cs="Arial"/>
          <w:color w:val="000000" w:themeColor="text1"/>
        </w:rPr>
        <w:t>adalah</w:t>
      </w:r>
      <w:proofErr w:type="spellEnd"/>
      <w:r w:rsidRPr="00FE4CAA">
        <w:rPr>
          <w:rFonts w:cs="Arial"/>
          <w:color w:val="000000" w:themeColor="text1"/>
        </w:rPr>
        <w:t xml:space="preserve"> </w:t>
      </w:r>
      <w:proofErr w:type="spellStart"/>
      <w:r w:rsidRPr="00FE4CAA">
        <w:rPr>
          <w:rFonts w:cs="Arial"/>
          <w:color w:val="000000" w:themeColor="text1"/>
        </w:rPr>
        <w:t>dengan</w:t>
      </w:r>
      <w:proofErr w:type="spellEnd"/>
      <w:r w:rsidRPr="00FE4CAA">
        <w:rPr>
          <w:rFonts w:cs="Arial"/>
          <w:color w:val="000000" w:themeColor="text1"/>
        </w:rPr>
        <w:t xml:space="preserve"> </w:t>
      </w:r>
      <w:proofErr w:type="spellStart"/>
      <w:r w:rsidRPr="00FE4CAA">
        <w:rPr>
          <w:rFonts w:cs="Arial"/>
          <w:color w:val="000000" w:themeColor="text1"/>
        </w:rPr>
        <w:t>mendefinisikan</w:t>
      </w:r>
      <w:proofErr w:type="spellEnd"/>
      <w:r w:rsidRPr="00FE4CAA">
        <w:rPr>
          <w:rFonts w:cs="Arial"/>
          <w:color w:val="000000" w:themeColor="text1"/>
        </w:rPr>
        <w:t xml:space="preserve"> model MobileNetV2 </w:t>
      </w:r>
      <w:proofErr w:type="spellStart"/>
      <w:r w:rsidRPr="00FE4CAA">
        <w:rPr>
          <w:rFonts w:cs="Arial"/>
          <w:color w:val="000000" w:themeColor="text1"/>
        </w:rPr>
        <w:t>yaitu</w:t>
      </w:r>
      <w:proofErr w:type="spellEnd"/>
      <w:r w:rsidRPr="00FE4CAA">
        <w:rPr>
          <w:rFonts w:cs="Arial"/>
          <w:color w:val="000000" w:themeColor="text1"/>
        </w:rPr>
        <w:t xml:space="preserve"> meng</w:t>
      </w:r>
      <w:r w:rsidR="00465001">
        <w:rPr>
          <w:rFonts w:cs="Arial"/>
          <w:color w:val="000000" w:themeColor="text1"/>
        </w:rPr>
        <w:t>-</w:t>
      </w:r>
      <w:proofErr w:type="spellStart"/>
      <w:r w:rsidRPr="00FE4CAA">
        <w:rPr>
          <w:rFonts w:cs="Arial"/>
          <w:color w:val="000000" w:themeColor="text1"/>
        </w:rPr>
        <w:t>impor</w:t>
      </w:r>
      <w:proofErr w:type="spellEnd"/>
      <w:r w:rsidR="00465001">
        <w:rPr>
          <w:rFonts w:cs="Arial"/>
          <w:color w:val="000000" w:themeColor="text1"/>
        </w:rPr>
        <w:t>-</w:t>
      </w:r>
      <w:proofErr w:type="spellStart"/>
      <w:r w:rsidRPr="00FE4CAA">
        <w:rPr>
          <w:rFonts w:cs="Arial"/>
          <w:color w:val="000000" w:themeColor="text1"/>
        </w:rPr>
        <w:t>nya</w:t>
      </w:r>
      <w:proofErr w:type="spellEnd"/>
      <w:r w:rsidRPr="00FE4CAA">
        <w:rPr>
          <w:rFonts w:cs="Arial"/>
          <w:color w:val="000000" w:themeColor="text1"/>
        </w:rPr>
        <w:t xml:space="preserve"> </w:t>
      </w:r>
      <w:proofErr w:type="spellStart"/>
      <w:r w:rsidRPr="00FE4CAA">
        <w:rPr>
          <w:rFonts w:cs="Arial"/>
          <w:color w:val="000000" w:themeColor="text1"/>
        </w:rPr>
        <w:t>dari</w:t>
      </w:r>
      <w:proofErr w:type="spellEnd"/>
      <w:r w:rsidRPr="00FE4CAA">
        <w:rPr>
          <w:rFonts w:cs="Arial"/>
          <w:color w:val="000000" w:themeColor="text1"/>
        </w:rPr>
        <w:t xml:space="preserve"> </w:t>
      </w:r>
      <w:proofErr w:type="spellStart"/>
      <w:r w:rsidRPr="00FE4CAA">
        <w:rPr>
          <w:rFonts w:cs="Arial"/>
          <w:color w:val="000000" w:themeColor="text1"/>
        </w:rPr>
        <w:t>pustaka</w:t>
      </w:r>
      <w:proofErr w:type="spellEnd"/>
      <w:r w:rsidRPr="00FE4CAA">
        <w:rPr>
          <w:rFonts w:cs="Arial"/>
          <w:color w:val="000000" w:themeColor="text1"/>
        </w:rPr>
        <w:t xml:space="preserve"> TensorFlow </w:t>
      </w:r>
      <w:proofErr w:type="spellStart"/>
      <w:r w:rsidRPr="00FE4CAA">
        <w:rPr>
          <w:rFonts w:cs="Arial"/>
          <w:color w:val="000000" w:themeColor="text1"/>
        </w:rPr>
        <w:t>Keras</w:t>
      </w:r>
      <w:proofErr w:type="spellEnd"/>
      <w:r w:rsidRPr="00FE4CAA">
        <w:rPr>
          <w:rFonts w:cs="Arial"/>
          <w:color w:val="000000" w:themeColor="text1"/>
        </w:rPr>
        <w:t xml:space="preserve">. </w:t>
      </w:r>
      <w:r w:rsidRPr="0059634E">
        <w:rPr>
          <w:rFonts w:cs="Arial"/>
          <w:color w:val="000000" w:themeColor="text1"/>
        </w:rPr>
        <w:t xml:space="preserve">Model </w:t>
      </w:r>
      <w:proofErr w:type="spellStart"/>
      <w:r w:rsidRPr="0059634E">
        <w:rPr>
          <w:rFonts w:cs="Arial"/>
          <w:color w:val="000000" w:themeColor="text1"/>
        </w:rPr>
        <w:t>ini</w:t>
      </w:r>
      <w:proofErr w:type="spellEnd"/>
      <w:r w:rsidRPr="0059634E">
        <w:rPr>
          <w:rFonts w:cs="Arial"/>
          <w:color w:val="000000" w:themeColor="text1"/>
        </w:rPr>
        <w:t xml:space="preserve"> </w:t>
      </w:r>
      <w:proofErr w:type="spellStart"/>
      <w:r w:rsidRPr="0059634E">
        <w:rPr>
          <w:rFonts w:cs="Arial"/>
          <w:color w:val="000000" w:themeColor="text1"/>
        </w:rPr>
        <w:t>telah</w:t>
      </w:r>
      <w:proofErr w:type="spellEnd"/>
      <w:r w:rsidRPr="0059634E">
        <w:rPr>
          <w:rFonts w:cs="Arial"/>
          <w:color w:val="000000" w:themeColor="text1"/>
        </w:rPr>
        <w:t xml:space="preserve"> </w:t>
      </w:r>
      <w:proofErr w:type="spellStart"/>
      <w:r w:rsidRPr="0059634E">
        <w:rPr>
          <w:rFonts w:cs="Arial"/>
          <w:color w:val="000000" w:themeColor="text1"/>
        </w:rPr>
        <w:t>dilatih</w:t>
      </w:r>
      <w:proofErr w:type="spellEnd"/>
      <w:r w:rsidRPr="0059634E">
        <w:rPr>
          <w:rFonts w:cs="Arial"/>
          <w:color w:val="000000" w:themeColor="text1"/>
        </w:rPr>
        <w:t xml:space="preserve"> pada dataset </w:t>
      </w:r>
      <w:r w:rsidRPr="00AB60DC">
        <w:rPr>
          <w:rFonts w:cs="Arial"/>
          <w:i/>
          <w:iCs/>
          <w:color w:val="000000" w:themeColor="text1"/>
        </w:rPr>
        <w:t>ImageNet</w:t>
      </w:r>
      <w:r w:rsidRPr="0059634E">
        <w:rPr>
          <w:rFonts w:cs="Arial"/>
          <w:color w:val="000000" w:themeColor="text1"/>
        </w:rPr>
        <w:t xml:space="preserve"> yang </w:t>
      </w:r>
      <w:proofErr w:type="spellStart"/>
      <w:r w:rsidRPr="0059634E">
        <w:rPr>
          <w:rFonts w:cs="Arial"/>
          <w:color w:val="000000" w:themeColor="text1"/>
        </w:rPr>
        <w:t>mencakup</w:t>
      </w:r>
      <w:proofErr w:type="spellEnd"/>
      <w:r w:rsidRPr="0059634E">
        <w:rPr>
          <w:rFonts w:cs="Arial"/>
          <w:color w:val="000000" w:themeColor="text1"/>
        </w:rPr>
        <w:t xml:space="preserve"> </w:t>
      </w:r>
      <w:proofErr w:type="spellStart"/>
      <w:r w:rsidRPr="0059634E">
        <w:rPr>
          <w:rFonts w:cs="Arial"/>
          <w:color w:val="000000" w:themeColor="text1"/>
        </w:rPr>
        <w:t>berbagai</w:t>
      </w:r>
      <w:proofErr w:type="spellEnd"/>
      <w:r w:rsidRPr="0059634E">
        <w:rPr>
          <w:rFonts w:cs="Arial"/>
          <w:color w:val="000000" w:themeColor="text1"/>
        </w:rPr>
        <w:t xml:space="preserve"> </w:t>
      </w:r>
      <w:proofErr w:type="spellStart"/>
      <w:r w:rsidRPr="0059634E">
        <w:rPr>
          <w:rFonts w:cs="Arial"/>
          <w:color w:val="000000" w:themeColor="text1"/>
        </w:rPr>
        <w:t>objek</w:t>
      </w:r>
      <w:proofErr w:type="spellEnd"/>
      <w:r w:rsidRPr="0059634E">
        <w:rPr>
          <w:rFonts w:cs="Arial"/>
          <w:color w:val="000000" w:themeColor="text1"/>
        </w:rPr>
        <w:t xml:space="preserve"> dan </w:t>
      </w:r>
      <w:proofErr w:type="spellStart"/>
      <w:r w:rsidRPr="0059634E">
        <w:rPr>
          <w:rFonts w:cs="Arial"/>
          <w:color w:val="000000" w:themeColor="text1"/>
        </w:rPr>
        <w:t>kategori</w:t>
      </w:r>
      <w:proofErr w:type="spellEnd"/>
      <w:r w:rsidRPr="0059634E">
        <w:rPr>
          <w:rFonts w:cs="Arial"/>
          <w:color w:val="000000" w:themeColor="text1"/>
        </w:rPr>
        <w:t xml:space="preserve"> </w:t>
      </w:r>
      <w:proofErr w:type="spellStart"/>
      <w:r w:rsidRPr="0059634E">
        <w:rPr>
          <w:rFonts w:cs="Arial"/>
          <w:color w:val="000000" w:themeColor="text1"/>
        </w:rPr>
        <w:t>gambar</w:t>
      </w:r>
      <w:proofErr w:type="spellEnd"/>
      <w:r w:rsidRPr="0059634E">
        <w:rPr>
          <w:rFonts w:cs="Arial"/>
          <w:color w:val="000000" w:themeColor="text1"/>
        </w:rPr>
        <w:t xml:space="preserve">. </w:t>
      </w:r>
      <w:proofErr w:type="spellStart"/>
      <w:r w:rsidRPr="00304009">
        <w:rPr>
          <w:rFonts w:cs="Arial"/>
          <w:color w:val="000000" w:themeColor="text1"/>
        </w:rPr>
        <w:t>Pengaturan</w:t>
      </w:r>
      <w:proofErr w:type="spellEnd"/>
      <w:r w:rsidRPr="00304009">
        <w:rPr>
          <w:rFonts w:cs="Arial"/>
          <w:color w:val="000000" w:themeColor="text1"/>
        </w:rPr>
        <w:t xml:space="preserve"> parameter </w:t>
      </w:r>
      <w:proofErr w:type="spellStart"/>
      <w:r w:rsidRPr="00AB60DC">
        <w:rPr>
          <w:rFonts w:cs="Arial"/>
          <w:i/>
          <w:iCs/>
          <w:color w:val="000000" w:themeColor="text1"/>
        </w:rPr>
        <w:t>include</w:t>
      </w:r>
      <w:r w:rsidRPr="00304009">
        <w:rPr>
          <w:rFonts w:cs="Arial"/>
          <w:color w:val="000000" w:themeColor="text1"/>
        </w:rPr>
        <w:t>_</w:t>
      </w:r>
      <w:r w:rsidRPr="00AB60DC">
        <w:rPr>
          <w:rFonts w:cs="Arial"/>
          <w:i/>
          <w:iCs/>
          <w:color w:val="000000" w:themeColor="text1"/>
        </w:rPr>
        <w:t>top</w:t>
      </w:r>
      <w:proofErr w:type="spellEnd"/>
      <w:r w:rsidRPr="00304009">
        <w:rPr>
          <w:rFonts w:cs="Arial"/>
          <w:color w:val="000000" w:themeColor="text1"/>
        </w:rPr>
        <w:t xml:space="preserve"> </w:t>
      </w:r>
      <w:proofErr w:type="spellStart"/>
      <w:r w:rsidRPr="00304009">
        <w:rPr>
          <w:rFonts w:cs="Arial"/>
          <w:color w:val="000000" w:themeColor="text1"/>
        </w:rPr>
        <w:t>diubah</w:t>
      </w:r>
      <w:proofErr w:type="spellEnd"/>
      <w:r w:rsidRPr="00304009">
        <w:rPr>
          <w:rFonts w:cs="Arial"/>
          <w:color w:val="000000" w:themeColor="text1"/>
        </w:rPr>
        <w:t xml:space="preserve"> </w:t>
      </w:r>
      <w:proofErr w:type="spellStart"/>
      <w:r w:rsidRPr="00304009">
        <w:rPr>
          <w:rFonts w:cs="Arial"/>
          <w:color w:val="000000" w:themeColor="text1"/>
        </w:rPr>
        <w:t>menjadi</w:t>
      </w:r>
      <w:proofErr w:type="spellEnd"/>
      <w:r w:rsidRPr="00304009">
        <w:rPr>
          <w:rFonts w:cs="Arial"/>
          <w:color w:val="000000" w:themeColor="text1"/>
        </w:rPr>
        <w:t xml:space="preserve"> False </w:t>
      </w:r>
      <w:proofErr w:type="spellStart"/>
      <w:r w:rsidRPr="00304009">
        <w:rPr>
          <w:rFonts w:cs="Arial"/>
          <w:color w:val="000000" w:themeColor="text1"/>
        </w:rPr>
        <w:t>karena</w:t>
      </w:r>
      <w:proofErr w:type="spellEnd"/>
      <w:r w:rsidRPr="00304009">
        <w:rPr>
          <w:rFonts w:cs="Arial"/>
          <w:color w:val="000000" w:themeColor="text1"/>
        </w:rPr>
        <w:t xml:space="preserve"> </w:t>
      </w:r>
      <w:proofErr w:type="spellStart"/>
      <w:r w:rsidRPr="00304009">
        <w:rPr>
          <w:rFonts w:cs="Arial"/>
          <w:color w:val="000000" w:themeColor="text1"/>
        </w:rPr>
        <w:t>selanjutnya</w:t>
      </w:r>
      <w:proofErr w:type="spellEnd"/>
      <w:r w:rsidRPr="00304009">
        <w:rPr>
          <w:rFonts w:cs="Arial"/>
          <w:color w:val="000000" w:themeColor="text1"/>
        </w:rPr>
        <w:t xml:space="preserve"> </w:t>
      </w:r>
      <w:proofErr w:type="spellStart"/>
      <w:r w:rsidRPr="00304009">
        <w:rPr>
          <w:rFonts w:cs="Arial"/>
          <w:color w:val="000000" w:themeColor="text1"/>
        </w:rPr>
        <w:t>ditambahkan</w:t>
      </w:r>
      <w:proofErr w:type="spellEnd"/>
      <w:r w:rsidRPr="00304009">
        <w:rPr>
          <w:rFonts w:cs="Arial"/>
          <w:color w:val="000000" w:themeColor="text1"/>
        </w:rPr>
        <w:t xml:space="preserve"> </w:t>
      </w:r>
      <w:proofErr w:type="spellStart"/>
      <w:r w:rsidRPr="00304009">
        <w:rPr>
          <w:rFonts w:cs="Arial"/>
          <w:color w:val="000000" w:themeColor="text1"/>
        </w:rPr>
        <w:t>lapisan-lapisan</w:t>
      </w:r>
      <w:proofErr w:type="spellEnd"/>
      <w:r w:rsidRPr="00304009">
        <w:rPr>
          <w:rFonts w:cs="Arial"/>
          <w:color w:val="000000" w:themeColor="text1"/>
        </w:rPr>
        <w:t xml:space="preserve"> </w:t>
      </w:r>
      <w:proofErr w:type="spellStart"/>
      <w:r w:rsidRPr="00304009">
        <w:rPr>
          <w:rFonts w:cs="Arial"/>
          <w:color w:val="000000" w:themeColor="text1"/>
        </w:rPr>
        <w:t>kustom</w:t>
      </w:r>
      <w:proofErr w:type="spellEnd"/>
      <w:r w:rsidRPr="00304009">
        <w:rPr>
          <w:rFonts w:cs="Arial"/>
          <w:color w:val="000000" w:themeColor="text1"/>
        </w:rPr>
        <w:t xml:space="preserve"> </w:t>
      </w:r>
      <w:proofErr w:type="spellStart"/>
      <w:r w:rsidRPr="00304009">
        <w:rPr>
          <w:rFonts w:cs="Arial"/>
          <w:color w:val="000000" w:themeColor="text1"/>
        </w:rPr>
        <w:t>untuk</w:t>
      </w:r>
      <w:proofErr w:type="spellEnd"/>
      <w:r w:rsidRPr="00304009">
        <w:rPr>
          <w:rFonts w:cs="Arial"/>
          <w:color w:val="000000" w:themeColor="text1"/>
        </w:rPr>
        <w:t xml:space="preserve"> </w:t>
      </w:r>
      <w:proofErr w:type="spellStart"/>
      <w:r w:rsidRPr="00304009">
        <w:rPr>
          <w:rFonts w:cs="Arial"/>
          <w:color w:val="000000" w:themeColor="text1"/>
        </w:rPr>
        <w:t>sesuaikan</w:t>
      </w:r>
      <w:proofErr w:type="spellEnd"/>
      <w:r w:rsidRPr="00304009">
        <w:rPr>
          <w:rFonts w:cs="Arial"/>
          <w:color w:val="000000" w:themeColor="text1"/>
        </w:rPr>
        <w:t xml:space="preserve"> model </w:t>
      </w:r>
      <w:proofErr w:type="spellStart"/>
      <w:r w:rsidRPr="00304009">
        <w:rPr>
          <w:rFonts w:cs="Arial"/>
          <w:color w:val="000000" w:themeColor="text1"/>
        </w:rPr>
        <w:t>dengan</w:t>
      </w:r>
      <w:proofErr w:type="spellEnd"/>
      <w:r w:rsidRPr="00304009">
        <w:rPr>
          <w:rFonts w:cs="Arial"/>
          <w:color w:val="000000" w:themeColor="text1"/>
        </w:rPr>
        <w:t xml:space="preserve"> </w:t>
      </w:r>
      <w:proofErr w:type="spellStart"/>
      <w:r w:rsidRPr="00304009">
        <w:rPr>
          <w:rFonts w:cs="Arial"/>
          <w:color w:val="000000" w:themeColor="text1"/>
        </w:rPr>
        <w:t>permasalahan</w:t>
      </w:r>
      <w:proofErr w:type="spellEnd"/>
      <w:r w:rsidRPr="00304009">
        <w:rPr>
          <w:rFonts w:cs="Arial"/>
          <w:color w:val="000000" w:themeColor="text1"/>
        </w:rPr>
        <w:t xml:space="preserve">. Selain </w:t>
      </w:r>
      <w:proofErr w:type="spellStart"/>
      <w:r w:rsidRPr="00304009">
        <w:rPr>
          <w:rFonts w:cs="Arial"/>
          <w:color w:val="000000" w:themeColor="text1"/>
        </w:rPr>
        <w:t>itu</w:t>
      </w:r>
      <w:proofErr w:type="spellEnd"/>
      <w:r w:rsidRPr="00304009">
        <w:rPr>
          <w:rFonts w:cs="Arial"/>
          <w:color w:val="000000" w:themeColor="text1"/>
        </w:rPr>
        <w:t xml:space="preserve">, </w:t>
      </w:r>
      <w:proofErr w:type="spellStart"/>
      <w:r w:rsidRPr="00304009">
        <w:rPr>
          <w:rFonts w:cs="Arial"/>
          <w:color w:val="000000" w:themeColor="text1"/>
        </w:rPr>
        <w:t>menentukan</w:t>
      </w:r>
      <w:proofErr w:type="spellEnd"/>
      <w:r w:rsidRPr="00304009">
        <w:rPr>
          <w:rFonts w:cs="Arial"/>
          <w:color w:val="000000" w:themeColor="text1"/>
        </w:rPr>
        <w:t xml:space="preserve"> input shape </w:t>
      </w:r>
      <w:proofErr w:type="spellStart"/>
      <w:r w:rsidRPr="00304009">
        <w:rPr>
          <w:rFonts w:cs="Arial"/>
          <w:color w:val="000000" w:themeColor="text1"/>
        </w:rPr>
        <w:t>gambar</w:t>
      </w:r>
      <w:proofErr w:type="spellEnd"/>
      <w:r w:rsidRPr="00304009">
        <w:rPr>
          <w:rFonts w:cs="Arial"/>
          <w:color w:val="000000" w:themeColor="text1"/>
        </w:rPr>
        <w:t xml:space="preserve"> </w:t>
      </w:r>
      <w:proofErr w:type="spellStart"/>
      <w:r w:rsidRPr="00304009">
        <w:rPr>
          <w:rFonts w:cs="Arial"/>
          <w:color w:val="000000" w:themeColor="text1"/>
        </w:rPr>
        <w:t>menjadi</w:t>
      </w:r>
      <w:proofErr w:type="spellEnd"/>
      <w:r w:rsidRPr="00304009">
        <w:rPr>
          <w:rFonts w:cs="Arial"/>
          <w:color w:val="000000" w:themeColor="text1"/>
        </w:rPr>
        <w:t xml:space="preserve"> 224 x 224 </w:t>
      </w:r>
      <w:proofErr w:type="spellStart"/>
      <w:r w:rsidRPr="00304009">
        <w:rPr>
          <w:rFonts w:cs="Arial"/>
          <w:color w:val="000000" w:themeColor="text1"/>
        </w:rPr>
        <w:t>piksel</w:t>
      </w:r>
      <w:proofErr w:type="spellEnd"/>
      <w:r w:rsidRPr="00304009">
        <w:rPr>
          <w:rFonts w:cs="Arial"/>
          <w:color w:val="000000" w:themeColor="text1"/>
        </w:rPr>
        <w:t xml:space="preserve"> </w:t>
      </w:r>
      <w:proofErr w:type="spellStart"/>
      <w:r w:rsidRPr="00304009">
        <w:rPr>
          <w:rFonts w:cs="Arial"/>
          <w:color w:val="000000" w:themeColor="text1"/>
        </w:rPr>
        <w:t>dengan</w:t>
      </w:r>
      <w:proofErr w:type="spellEnd"/>
      <w:r w:rsidRPr="00304009">
        <w:rPr>
          <w:rFonts w:cs="Arial"/>
          <w:color w:val="000000" w:themeColor="text1"/>
        </w:rPr>
        <w:t xml:space="preserve"> 3 </w:t>
      </w:r>
      <w:proofErr w:type="spellStart"/>
      <w:r w:rsidRPr="00304009">
        <w:rPr>
          <w:rFonts w:cs="Arial"/>
          <w:color w:val="000000" w:themeColor="text1"/>
        </w:rPr>
        <w:t>saluran</w:t>
      </w:r>
      <w:proofErr w:type="spellEnd"/>
      <w:r w:rsidRPr="00304009">
        <w:rPr>
          <w:rFonts w:cs="Arial"/>
          <w:color w:val="000000" w:themeColor="text1"/>
        </w:rPr>
        <w:t xml:space="preserve"> </w:t>
      </w:r>
      <w:proofErr w:type="spellStart"/>
      <w:r w:rsidRPr="00304009">
        <w:rPr>
          <w:rFonts w:cs="Arial"/>
          <w:color w:val="000000" w:themeColor="text1"/>
        </w:rPr>
        <w:t>warna</w:t>
      </w:r>
      <w:proofErr w:type="spellEnd"/>
      <w:r w:rsidRPr="00304009">
        <w:rPr>
          <w:rFonts w:cs="Arial"/>
          <w:color w:val="000000" w:themeColor="text1"/>
        </w:rPr>
        <w:t xml:space="preserve"> (RGB).</w:t>
      </w:r>
      <w:r>
        <w:rPr>
          <w:rFonts w:cs="Arial"/>
          <w:color w:val="000000" w:themeColor="text1"/>
        </w:rPr>
        <w:t xml:space="preserve"> </w:t>
      </w:r>
      <w:proofErr w:type="spellStart"/>
      <w:r>
        <w:rPr>
          <w:rFonts w:cs="Arial"/>
          <w:color w:val="000000" w:themeColor="text1"/>
        </w:rPr>
        <w:t>Selanjutnya</w:t>
      </w:r>
      <w:proofErr w:type="spellEnd"/>
      <w:r>
        <w:rPr>
          <w:rFonts w:cs="Arial"/>
          <w:color w:val="000000" w:themeColor="text1"/>
        </w:rPr>
        <w:t xml:space="preserve">, </w:t>
      </w:r>
      <w:proofErr w:type="spellStart"/>
      <w:r w:rsidRPr="00FE4CAA">
        <w:rPr>
          <w:rFonts w:cs="Arial"/>
          <w:color w:val="000000" w:themeColor="text1"/>
        </w:rPr>
        <w:t>Penambahan</w:t>
      </w:r>
      <w:proofErr w:type="spellEnd"/>
      <w:r w:rsidRPr="00FE4CAA">
        <w:rPr>
          <w:rFonts w:cs="Arial"/>
          <w:color w:val="000000" w:themeColor="text1"/>
        </w:rPr>
        <w:t xml:space="preserve"> </w:t>
      </w:r>
      <w:proofErr w:type="spellStart"/>
      <w:r w:rsidRPr="00FE4CAA">
        <w:rPr>
          <w:rFonts w:cs="Arial"/>
          <w:color w:val="000000" w:themeColor="text1"/>
        </w:rPr>
        <w:t>beberapa</w:t>
      </w:r>
      <w:proofErr w:type="spellEnd"/>
      <w:r w:rsidRPr="00FE4CAA">
        <w:rPr>
          <w:rFonts w:cs="Arial"/>
          <w:color w:val="000000" w:themeColor="text1"/>
        </w:rPr>
        <w:t xml:space="preserve"> </w:t>
      </w:r>
      <w:proofErr w:type="spellStart"/>
      <w:r w:rsidRPr="00FE4CAA">
        <w:rPr>
          <w:rFonts w:cs="Arial"/>
          <w:color w:val="000000" w:themeColor="text1"/>
        </w:rPr>
        <w:t>lapisan</w:t>
      </w:r>
      <w:proofErr w:type="spellEnd"/>
      <w:r w:rsidRPr="00FE4CAA">
        <w:rPr>
          <w:rFonts w:cs="Arial"/>
          <w:color w:val="000000" w:themeColor="text1"/>
        </w:rPr>
        <w:t xml:space="preserve"> di </w:t>
      </w:r>
      <w:proofErr w:type="spellStart"/>
      <w:r w:rsidRPr="00FE4CAA">
        <w:rPr>
          <w:rFonts w:cs="Arial"/>
          <w:color w:val="000000" w:themeColor="text1"/>
        </w:rPr>
        <w:t>atas</w:t>
      </w:r>
      <w:proofErr w:type="spellEnd"/>
      <w:r w:rsidRPr="00FE4CAA">
        <w:rPr>
          <w:rFonts w:cs="Arial"/>
          <w:color w:val="000000" w:themeColor="text1"/>
        </w:rPr>
        <w:t xml:space="preserve"> base model MobileNetV2 </w:t>
      </w:r>
      <w:proofErr w:type="spellStart"/>
      <w:r w:rsidRPr="00FE4CAA">
        <w:rPr>
          <w:rFonts w:cs="Arial"/>
          <w:color w:val="000000" w:themeColor="text1"/>
        </w:rPr>
        <w:t>dilakukan</w:t>
      </w:r>
      <w:proofErr w:type="spellEnd"/>
      <w:r w:rsidRPr="00FE4CAA">
        <w:rPr>
          <w:rFonts w:cs="Arial"/>
          <w:color w:val="000000" w:themeColor="text1"/>
        </w:rPr>
        <w:t xml:space="preserve"> </w:t>
      </w:r>
      <w:proofErr w:type="spellStart"/>
      <w:r w:rsidRPr="00FE4CAA">
        <w:rPr>
          <w:rFonts w:cs="Arial"/>
          <w:color w:val="000000" w:themeColor="text1"/>
        </w:rPr>
        <w:t>dengan</w:t>
      </w:r>
      <w:proofErr w:type="spellEnd"/>
      <w:r w:rsidRPr="00FE4CAA">
        <w:rPr>
          <w:rFonts w:cs="Arial"/>
          <w:color w:val="000000" w:themeColor="text1"/>
        </w:rPr>
        <w:t xml:space="preserve"> </w:t>
      </w:r>
      <w:proofErr w:type="spellStart"/>
      <w:r w:rsidRPr="00FE4CAA">
        <w:rPr>
          <w:rFonts w:cs="Arial"/>
          <w:color w:val="000000" w:themeColor="text1"/>
        </w:rPr>
        <w:t>menggunakan</w:t>
      </w:r>
      <w:proofErr w:type="spellEnd"/>
      <w:r w:rsidRPr="00FE4CAA">
        <w:rPr>
          <w:rFonts w:cs="Arial"/>
          <w:color w:val="000000" w:themeColor="text1"/>
        </w:rPr>
        <w:t xml:space="preserve"> </w:t>
      </w:r>
      <w:r w:rsidRPr="00AB60DC">
        <w:rPr>
          <w:rFonts w:cs="Arial"/>
          <w:i/>
          <w:iCs/>
          <w:color w:val="000000" w:themeColor="text1"/>
        </w:rPr>
        <w:t>Global</w:t>
      </w:r>
      <w:r w:rsidRPr="00FE4CAA">
        <w:rPr>
          <w:rFonts w:cs="Arial"/>
          <w:color w:val="000000" w:themeColor="text1"/>
        </w:rPr>
        <w:t xml:space="preserve"> </w:t>
      </w:r>
      <w:r w:rsidRPr="00AB60DC">
        <w:rPr>
          <w:rFonts w:cs="Arial"/>
          <w:i/>
          <w:iCs/>
          <w:color w:val="000000" w:themeColor="text1"/>
        </w:rPr>
        <w:t>Average</w:t>
      </w:r>
      <w:r w:rsidRPr="00FE4CAA">
        <w:rPr>
          <w:rFonts w:cs="Arial"/>
          <w:color w:val="000000" w:themeColor="text1"/>
        </w:rPr>
        <w:t xml:space="preserve"> </w:t>
      </w:r>
      <w:r w:rsidRPr="00AB60DC">
        <w:rPr>
          <w:rFonts w:cs="Arial"/>
          <w:i/>
          <w:iCs/>
          <w:color w:val="000000" w:themeColor="text1"/>
        </w:rPr>
        <w:t>Pooling</w:t>
      </w:r>
      <w:r w:rsidRPr="00FE4CAA">
        <w:rPr>
          <w:rFonts w:cs="Arial"/>
          <w:color w:val="000000" w:themeColor="text1"/>
        </w:rPr>
        <w:t xml:space="preserve"> 2D </w:t>
      </w:r>
      <w:proofErr w:type="spellStart"/>
      <w:r w:rsidRPr="00FE4CAA">
        <w:rPr>
          <w:rFonts w:cs="Arial"/>
          <w:color w:val="000000" w:themeColor="text1"/>
        </w:rPr>
        <w:t>untuk</w:t>
      </w:r>
      <w:proofErr w:type="spellEnd"/>
      <w:r w:rsidRPr="00FE4CAA">
        <w:rPr>
          <w:rFonts w:cs="Arial"/>
          <w:color w:val="000000" w:themeColor="text1"/>
        </w:rPr>
        <w:t xml:space="preserve"> </w:t>
      </w:r>
      <w:proofErr w:type="spellStart"/>
      <w:r w:rsidRPr="00FE4CAA">
        <w:rPr>
          <w:rFonts w:cs="Arial"/>
          <w:color w:val="000000" w:themeColor="text1"/>
        </w:rPr>
        <w:t>merata-ratakan</w:t>
      </w:r>
      <w:proofErr w:type="spellEnd"/>
      <w:r w:rsidRPr="00FE4CAA">
        <w:rPr>
          <w:rFonts w:cs="Arial"/>
          <w:color w:val="000000" w:themeColor="text1"/>
        </w:rPr>
        <w:t xml:space="preserve"> output </w:t>
      </w:r>
      <w:proofErr w:type="spellStart"/>
      <w:r w:rsidRPr="00FE4CAA">
        <w:rPr>
          <w:rFonts w:cs="Arial"/>
          <w:color w:val="000000" w:themeColor="text1"/>
        </w:rPr>
        <w:t>dari</w:t>
      </w:r>
      <w:proofErr w:type="spellEnd"/>
      <w:r w:rsidRPr="00FE4CAA">
        <w:rPr>
          <w:rFonts w:cs="Arial"/>
          <w:color w:val="000000" w:themeColor="text1"/>
        </w:rPr>
        <w:t xml:space="preserve"> base model</w:t>
      </w:r>
      <w:r>
        <w:rPr>
          <w:rFonts w:cs="Arial"/>
          <w:color w:val="000000" w:themeColor="text1"/>
        </w:rPr>
        <w:t>.</w:t>
      </w:r>
      <w:r w:rsidRPr="00FE4CAA">
        <w:rPr>
          <w:rFonts w:cs="Arial"/>
          <w:color w:val="000000" w:themeColor="text1"/>
        </w:rPr>
        <w:t xml:space="preserve"> </w:t>
      </w:r>
      <w:proofErr w:type="spellStart"/>
      <w:r>
        <w:rPr>
          <w:rFonts w:cs="Arial"/>
          <w:color w:val="000000" w:themeColor="text1"/>
        </w:rPr>
        <w:t>Tambahkan</w:t>
      </w:r>
      <w:proofErr w:type="spellEnd"/>
      <w:r w:rsidRPr="00FE4CAA">
        <w:rPr>
          <w:rFonts w:cs="Arial"/>
          <w:color w:val="000000" w:themeColor="text1"/>
        </w:rPr>
        <w:t xml:space="preserve"> </w:t>
      </w:r>
      <w:proofErr w:type="spellStart"/>
      <w:r w:rsidRPr="00FE4CAA">
        <w:rPr>
          <w:rFonts w:cs="Arial"/>
          <w:color w:val="000000" w:themeColor="text1"/>
        </w:rPr>
        <w:t>lapisan</w:t>
      </w:r>
      <w:proofErr w:type="spellEnd"/>
      <w:r w:rsidRPr="00FE4CAA">
        <w:rPr>
          <w:rFonts w:cs="Arial"/>
          <w:color w:val="000000" w:themeColor="text1"/>
        </w:rPr>
        <w:t xml:space="preserve"> Dense dan </w:t>
      </w:r>
      <w:proofErr w:type="spellStart"/>
      <w:r w:rsidRPr="00FE4CAA">
        <w:rPr>
          <w:rFonts w:cs="Arial"/>
          <w:color w:val="000000" w:themeColor="text1"/>
        </w:rPr>
        <w:t>fungsi</w:t>
      </w:r>
      <w:proofErr w:type="spellEnd"/>
      <w:r w:rsidRPr="00FE4CAA">
        <w:rPr>
          <w:rFonts w:cs="Arial"/>
          <w:color w:val="000000" w:themeColor="text1"/>
        </w:rPr>
        <w:t xml:space="preserve"> </w:t>
      </w:r>
      <w:proofErr w:type="spellStart"/>
      <w:r w:rsidRPr="00FE4CAA">
        <w:rPr>
          <w:rFonts w:cs="Arial"/>
          <w:color w:val="000000" w:themeColor="text1"/>
        </w:rPr>
        <w:t>aktivasi</w:t>
      </w:r>
      <w:proofErr w:type="spellEnd"/>
      <w:r w:rsidRPr="00FE4CAA">
        <w:rPr>
          <w:rFonts w:cs="Arial"/>
          <w:color w:val="000000" w:themeColor="text1"/>
        </w:rPr>
        <w:t xml:space="preserve"> </w:t>
      </w:r>
      <w:proofErr w:type="spellStart"/>
      <w:r w:rsidRPr="00AB60DC">
        <w:rPr>
          <w:rFonts w:cs="Arial"/>
          <w:i/>
          <w:iCs/>
          <w:color w:val="000000" w:themeColor="text1"/>
        </w:rPr>
        <w:t>ReLU</w:t>
      </w:r>
      <w:proofErr w:type="spellEnd"/>
      <w:r w:rsidRPr="00FE4CAA">
        <w:rPr>
          <w:rFonts w:cs="Arial"/>
          <w:color w:val="000000" w:themeColor="text1"/>
        </w:rPr>
        <w:t xml:space="preserve"> yang </w:t>
      </w:r>
      <w:proofErr w:type="spellStart"/>
      <w:r w:rsidRPr="00FE4CAA">
        <w:rPr>
          <w:rFonts w:cs="Arial"/>
          <w:color w:val="000000" w:themeColor="text1"/>
        </w:rPr>
        <w:t>bertujuan</w:t>
      </w:r>
      <w:proofErr w:type="spellEnd"/>
      <w:r w:rsidRPr="00FE4CAA">
        <w:rPr>
          <w:rFonts w:cs="Arial"/>
          <w:color w:val="000000" w:themeColor="text1"/>
        </w:rPr>
        <w:t xml:space="preserve"> </w:t>
      </w:r>
      <w:proofErr w:type="spellStart"/>
      <w:r w:rsidRPr="00FE4CAA">
        <w:rPr>
          <w:rFonts w:cs="Arial"/>
          <w:color w:val="000000" w:themeColor="text1"/>
        </w:rPr>
        <w:t>untuk</w:t>
      </w:r>
      <w:proofErr w:type="spellEnd"/>
      <w:r w:rsidRPr="00FE4CAA">
        <w:rPr>
          <w:rFonts w:cs="Arial"/>
          <w:color w:val="000000" w:themeColor="text1"/>
        </w:rPr>
        <w:t xml:space="preserve"> </w:t>
      </w:r>
      <w:proofErr w:type="spellStart"/>
      <w:r w:rsidRPr="00FE4CAA">
        <w:rPr>
          <w:rFonts w:cs="Arial"/>
          <w:color w:val="000000" w:themeColor="text1"/>
        </w:rPr>
        <w:t>mengekstraksi</w:t>
      </w:r>
      <w:proofErr w:type="spellEnd"/>
      <w:r w:rsidRPr="00FE4CAA">
        <w:rPr>
          <w:rFonts w:cs="Arial"/>
          <w:color w:val="000000" w:themeColor="text1"/>
        </w:rPr>
        <w:t xml:space="preserve"> </w:t>
      </w:r>
      <w:proofErr w:type="spellStart"/>
      <w:r w:rsidRPr="00FE4CAA">
        <w:rPr>
          <w:rFonts w:cs="Arial"/>
          <w:color w:val="000000" w:themeColor="text1"/>
        </w:rPr>
        <w:t>fitur-fitur</w:t>
      </w:r>
      <w:proofErr w:type="spellEnd"/>
      <w:r w:rsidRPr="00FE4CAA">
        <w:rPr>
          <w:rFonts w:cs="Arial"/>
          <w:color w:val="000000" w:themeColor="text1"/>
        </w:rPr>
        <w:t xml:space="preserve"> yang </w:t>
      </w:r>
      <w:proofErr w:type="spellStart"/>
      <w:r w:rsidRPr="00FE4CAA">
        <w:rPr>
          <w:rFonts w:cs="Arial"/>
          <w:color w:val="000000" w:themeColor="text1"/>
        </w:rPr>
        <w:t>lebih</w:t>
      </w:r>
      <w:proofErr w:type="spellEnd"/>
      <w:r w:rsidRPr="00FE4CAA">
        <w:rPr>
          <w:rFonts w:cs="Arial"/>
          <w:color w:val="000000" w:themeColor="text1"/>
        </w:rPr>
        <w:t xml:space="preserve"> </w:t>
      </w:r>
      <w:proofErr w:type="spellStart"/>
      <w:r w:rsidRPr="00FE4CAA">
        <w:rPr>
          <w:rFonts w:cs="Arial"/>
          <w:color w:val="000000" w:themeColor="text1"/>
        </w:rPr>
        <w:t>abstrak</w:t>
      </w:r>
      <w:proofErr w:type="spellEnd"/>
      <w:r w:rsidRPr="00FE4CAA">
        <w:rPr>
          <w:rFonts w:cs="Arial"/>
          <w:color w:val="000000" w:themeColor="text1"/>
        </w:rPr>
        <w:t xml:space="preserve"> </w:t>
      </w:r>
      <w:proofErr w:type="spellStart"/>
      <w:r w:rsidRPr="00FE4CAA">
        <w:rPr>
          <w:rFonts w:cs="Arial"/>
          <w:color w:val="000000" w:themeColor="text1"/>
        </w:rPr>
        <w:t>dari</w:t>
      </w:r>
      <w:proofErr w:type="spellEnd"/>
      <w:r w:rsidRPr="00FE4CAA">
        <w:rPr>
          <w:rFonts w:cs="Arial"/>
          <w:color w:val="000000" w:themeColor="text1"/>
        </w:rPr>
        <w:t xml:space="preserve"> </w:t>
      </w:r>
      <w:proofErr w:type="spellStart"/>
      <w:r w:rsidRPr="00FE4CAA">
        <w:rPr>
          <w:rFonts w:cs="Arial"/>
          <w:color w:val="000000" w:themeColor="text1"/>
        </w:rPr>
        <w:t>vektor</w:t>
      </w:r>
      <w:proofErr w:type="spellEnd"/>
      <w:r w:rsidRPr="00FE4CAA">
        <w:rPr>
          <w:rFonts w:cs="Arial"/>
          <w:color w:val="000000" w:themeColor="text1"/>
        </w:rPr>
        <w:t xml:space="preserve"> </w:t>
      </w:r>
      <w:proofErr w:type="spellStart"/>
      <w:r w:rsidRPr="00FE4CAA">
        <w:rPr>
          <w:rFonts w:cs="Arial"/>
          <w:color w:val="000000" w:themeColor="text1"/>
        </w:rPr>
        <w:t>fitur</w:t>
      </w:r>
      <w:proofErr w:type="spellEnd"/>
      <w:r w:rsidRPr="00FE4CAA">
        <w:rPr>
          <w:rFonts w:cs="Arial"/>
          <w:color w:val="000000" w:themeColor="text1"/>
        </w:rPr>
        <w:t xml:space="preserve">. </w:t>
      </w:r>
      <w:proofErr w:type="spellStart"/>
      <w:r w:rsidRPr="00FE4CAA">
        <w:rPr>
          <w:rFonts w:cs="Arial"/>
          <w:color w:val="000000" w:themeColor="text1"/>
        </w:rPr>
        <w:t>Fungsi</w:t>
      </w:r>
      <w:proofErr w:type="spellEnd"/>
      <w:r w:rsidRPr="00FE4CAA">
        <w:rPr>
          <w:rFonts w:cs="Arial"/>
          <w:color w:val="000000" w:themeColor="text1"/>
        </w:rPr>
        <w:t xml:space="preserve"> </w:t>
      </w:r>
      <w:proofErr w:type="spellStart"/>
      <w:r w:rsidRPr="00FE4CAA">
        <w:rPr>
          <w:rFonts w:cs="Arial"/>
          <w:color w:val="000000" w:themeColor="text1"/>
        </w:rPr>
        <w:t>aktivasi</w:t>
      </w:r>
      <w:proofErr w:type="spellEnd"/>
      <w:r w:rsidRPr="00FE4CAA">
        <w:rPr>
          <w:rFonts w:cs="Arial"/>
          <w:color w:val="000000" w:themeColor="text1"/>
        </w:rPr>
        <w:t xml:space="preserve"> </w:t>
      </w:r>
      <w:proofErr w:type="spellStart"/>
      <w:r w:rsidRPr="00FE4CAA">
        <w:rPr>
          <w:rFonts w:cs="Arial"/>
          <w:color w:val="000000" w:themeColor="text1"/>
        </w:rPr>
        <w:t>softmax</w:t>
      </w:r>
      <w:proofErr w:type="spellEnd"/>
      <w:r w:rsidRPr="00FE4CAA">
        <w:rPr>
          <w:rFonts w:cs="Arial"/>
          <w:color w:val="000000" w:themeColor="text1"/>
        </w:rPr>
        <w:t xml:space="preserve"> </w:t>
      </w:r>
      <w:proofErr w:type="spellStart"/>
      <w:r w:rsidRPr="00FE4CAA">
        <w:rPr>
          <w:rFonts w:cs="Arial"/>
          <w:color w:val="000000" w:themeColor="text1"/>
        </w:rPr>
        <w:t>digunakan</w:t>
      </w:r>
      <w:proofErr w:type="spellEnd"/>
      <w:r w:rsidRPr="00FE4CAA">
        <w:rPr>
          <w:rFonts w:cs="Arial"/>
          <w:color w:val="000000" w:themeColor="text1"/>
        </w:rPr>
        <w:t xml:space="preserve"> </w:t>
      </w:r>
      <w:proofErr w:type="spellStart"/>
      <w:r w:rsidRPr="00FE4CAA">
        <w:rPr>
          <w:rFonts w:cs="Arial"/>
          <w:color w:val="000000" w:themeColor="text1"/>
        </w:rPr>
        <w:t>untuk</w:t>
      </w:r>
      <w:proofErr w:type="spellEnd"/>
      <w:r w:rsidRPr="00FE4CAA">
        <w:rPr>
          <w:rFonts w:cs="Arial"/>
          <w:color w:val="000000" w:themeColor="text1"/>
        </w:rPr>
        <w:t xml:space="preserve"> </w:t>
      </w:r>
      <w:proofErr w:type="spellStart"/>
      <w:r w:rsidRPr="00FE4CAA">
        <w:rPr>
          <w:rFonts w:cs="Arial"/>
          <w:color w:val="000000" w:themeColor="text1"/>
        </w:rPr>
        <w:t>menghasilkan</w:t>
      </w:r>
      <w:proofErr w:type="spellEnd"/>
      <w:r w:rsidRPr="00FE4CAA">
        <w:rPr>
          <w:rFonts w:cs="Arial"/>
          <w:color w:val="000000" w:themeColor="text1"/>
        </w:rPr>
        <w:t xml:space="preserve"> </w:t>
      </w:r>
      <w:proofErr w:type="spellStart"/>
      <w:r w:rsidRPr="00FE4CAA">
        <w:rPr>
          <w:rFonts w:cs="Arial"/>
          <w:color w:val="000000" w:themeColor="text1"/>
        </w:rPr>
        <w:t>probabilitas</w:t>
      </w:r>
      <w:proofErr w:type="spellEnd"/>
      <w:r w:rsidRPr="00FE4CAA">
        <w:rPr>
          <w:rFonts w:cs="Arial"/>
          <w:color w:val="000000" w:themeColor="text1"/>
        </w:rPr>
        <w:t xml:space="preserve"> </w:t>
      </w:r>
      <w:proofErr w:type="spellStart"/>
      <w:r w:rsidRPr="00FE4CAA">
        <w:rPr>
          <w:rFonts w:cs="Arial"/>
          <w:color w:val="000000" w:themeColor="text1"/>
        </w:rPr>
        <w:t>prediksi</w:t>
      </w:r>
      <w:proofErr w:type="spellEnd"/>
      <w:r w:rsidRPr="00FE4CAA">
        <w:rPr>
          <w:rFonts w:cs="Arial"/>
          <w:color w:val="000000" w:themeColor="text1"/>
        </w:rPr>
        <w:t xml:space="preserve"> pada </w:t>
      </w:r>
      <w:proofErr w:type="spellStart"/>
      <w:r w:rsidRPr="00FE4CAA">
        <w:rPr>
          <w:rFonts w:cs="Arial"/>
          <w:color w:val="000000" w:themeColor="text1"/>
        </w:rPr>
        <w:t>setiap</w:t>
      </w:r>
      <w:proofErr w:type="spellEnd"/>
      <w:r w:rsidRPr="00FE4CAA">
        <w:rPr>
          <w:rFonts w:cs="Arial"/>
          <w:color w:val="000000" w:themeColor="text1"/>
        </w:rPr>
        <w:t xml:space="preserve"> </w:t>
      </w:r>
      <w:proofErr w:type="spellStart"/>
      <w:r w:rsidRPr="00FE4CAA">
        <w:rPr>
          <w:rFonts w:cs="Arial"/>
          <w:color w:val="000000" w:themeColor="text1"/>
        </w:rPr>
        <w:t>kategori</w:t>
      </w:r>
      <w:proofErr w:type="spellEnd"/>
      <w:r w:rsidRPr="00FE4CAA">
        <w:rPr>
          <w:rFonts w:cs="Arial"/>
          <w:color w:val="000000" w:themeColor="text1"/>
        </w:rPr>
        <w:t>.</w:t>
      </w:r>
    </w:p>
    <w:p w14:paraId="216F1C73" w14:textId="77777777" w:rsidR="00F74FEA" w:rsidRDefault="00F74FEA" w:rsidP="009927E6">
      <w:pPr>
        <w:rPr>
          <w:rFonts w:cs="Arial"/>
          <w:color w:val="000000" w:themeColor="text1"/>
        </w:rPr>
      </w:pPr>
    </w:p>
    <w:p w14:paraId="32D8BEE5" w14:textId="54B3032F" w:rsidR="00F74FEA" w:rsidRDefault="00F74FEA" w:rsidP="009927E6">
      <w:pPr>
        <w:rPr>
          <w:rFonts w:cs="Arial"/>
          <w:color w:val="000000" w:themeColor="text1"/>
        </w:rPr>
      </w:pPr>
      <w:proofErr w:type="spellStart"/>
      <w:r w:rsidRPr="00FE4CAA">
        <w:rPr>
          <w:rFonts w:cs="Arial"/>
          <w:color w:val="000000" w:themeColor="text1"/>
        </w:rPr>
        <w:t>Tahapan</w:t>
      </w:r>
      <w:proofErr w:type="spellEnd"/>
      <w:r w:rsidRPr="00FE4CAA">
        <w:rPr>
          <w:rFonts w:cs="Arial"/>
          <w:color w:val="000000" w:themeColor="text1"/>
        </w:rPr>
        <w:t xml:space="preserve"> </w:t>
      </w:r>
      <w:proofErr w:type="spellStart"/>
      <w:r w:rsidRPr="00FE4CAA">
        <w:rPr>
          <w:rFonts w:cs="Arial"/>
          <w:color w:val="000000" w:themeColor="text1"/>
        </w:rPr>
        <w:t>selanjutnya</w:t>
      </w:r>
      <w:proofErr w:type="spellEnd"/>
      <w:r w:rsidRPr="00FE4CAA">
        <w:rPr>
          <w:rFonts w:cs="Arial"/>
          <w:color w:val="000000" w:themeColor="text1"/>
        </w:rPr>
        <w:t xml:space="preserve"> </w:t>
      </w:r>
      <w:proofErr w:type="spellStart"/>
      <w:r w:rsidRPr="00FE4CAA">
        <w:rPr>
          <w:rFonts w:cs="Arial"/>
          <w:color w:val="000000" w:themeColor="text1"/>
        </w:rPr>
        <w:t>dilakukan</w:t>
      </w:r>
      <w:proofErr w:type="spellEnd"/>
      <w:r w:rsidRPr="00FE4CAA">
        <w:rPr>
          <w:rFonts w:cs="Arial"/>
          <w:color w:val="000000" w:themeColor="text1"/>
        </w:rPr>
        <w:t xml:space="preserve"> </w:t>
      </w:r>
      <w:proofErr w:type="spellStart"/>
      <w:r w:rsidRPr="00FE4CAA">
        <w:rPr>
          <w:rFonts w:cs="Arial"/>
          <w:color w:val="000000" w:themeColor="text1"/>
        </w:rPr>
        <w:t>pengaturan</w:t>
      </w:r>
      <w:proofErr w:type="spellEnd"/>
      <w:r w:rsidRPr="00FE4CAA">
        <w:rPr>
          <w:rFonts w:cs="Arial"/>
          <w:color w:val="000000" w:themeColor="text1"/>
        </w:rPr>
        <w:t xml:space="preserve"> pada </w:t>
      </w:r>
      <w:proofErr w:type="spellStart"/>
      <w:r w:rsidRPr="00FE4CAA">
        <w:rPr>
          <w:rFonts w:cs="Arial"/>
          <w:color w:val="000000" w:themeColor="text1"/>
        </w:rPr>
        <w:t>semua</w:t>
      </w:r>
      <w:proofErr w:type="spellEnd"/>
      <w:r w:rsidRPr="00FE4CAA">
        <w:rPr>
          <w:rFonts w:cs="Arial"/>
          <w:color w:val="000000" w:themeColor="text1"/>
        </w:rPr>
        <w:t xml:space="preserve"> layer </w:t>
      </w:r>
      <w:proofErr w:type="spellStart"/>
      <w:r w:rsidRPr="00FE4CAA">
        <w:rPr>
          <w:rFonts w:cs="Arial"/>
          <w:color w:val="000000" w:themeColor="text1"/>
        </w:rPr>
        <w:t>dari</w:t>
      </w:r>
      <w:proofErr w:type="spellEnd"/>
      <w:r w:rsidRPr="00FE4CAA">
        <w:rPr>
          <w:rFonts w:cs="Arial"/>
          <w:color w:val="000000" w:themeColor="text1"/>
        </w:rPr>
        <w:t xml:space="preserve"> base model MobileNetV2 agar </w:t>
      </w:r>
      <w:proofErr w:type="spellStart"/>
      <w:r w:rsidRPr="00FE4CAA">
        <w:rPr>
          <w:rFonts w:cs="Arial"/>
          <w:color w:val="000000" w:themeColor="text1"/>
        </w:rPr>
        <w:t>tidak</w:t>
      </w:r>
      <w:proofErr w:type="spellEnd"/>
      <w:r w:rsidRPr="00FE4CAA">
        <w:rPr>
          <w:rFonts w:cs="Arial"/>
          <w:color w:val="000000" w:themeColor="text1"/>
        </w:rPr>
        <w:t xml:space="preserve"> </w:t>
      </w:r>
      <w:proofErr w:type="spellStart"/>
      <w:r w:rsidRPr="00FE4CAA">
        <w:rPr>
          <w:rFonts w:cs="Arial"/>
          <w:color w:val="000000" w:themeColor="text1"/>
        </w:rPr>
        <w:t>dilatih</w:t>
      </w:r>
      <w:proofErr w:type="spellEnd"/>
      <w:r w:rsidRPr="00FE4CAA">
        <w:rPr>
          <w:rFonts w:cs="Arial"/>
          <w:color w:val="000000" w:themeColor="text1"/>
        </w:rPr>
        <w:t xml:space="preserve"> (</w:t>
      </w:r>
      <w:r w:rsidRPr="0049168C">
        <w:rPr>
          <w:rFonts w:cs="Arial"/>
          <w:i/>
          <w:iCs/>
          <w:color w:val="000000" w:themeColor="text1"/>
        </w:rPr>
        <w:t>freeze</w:t>
      </w:r>
      <w:r w:rsidRPr="00FE4CAA">
        <w:rPr>
          <w:rFonts w:cs="Arial"/>
          <w:color w:val="000000" w:themeColor="text1"/>
        </w:rPr>
        <w:t xml:space="preserve">). Hal </w:t>
      </w:r>
      <w:proofErr w:type="spellStart"/>
      <w:r w:rsidRPr="00FE4CAA">
        <w:rPr>
          <w:rFonts w:cs="Arial"/>
          <w:color w:val="000000" w:themeColor="text1"/>
        </w:rPr>
        <w:t>ini</w:t>
      </w:r>
      <w:proofErr w:type="spellEnd"/>
      <w:r w:rsidRPr="00FE4CAA">
        <w:rPr>
          <w:rFonts w:cs="Arial"/>
          <w:color w:val="000000" w:themeColor="text1"/>
        </w:rPr>
        <w:t xml:space="preserve"> </w:t>
      </w:r>
      <w:proofErr w:type="spellStart"/>
      <w:r w:rsidRPr="00FE4CAA">
        <w:rPr>
          <w:rFonts w:cs="Arial"/>
          <w:color w:val="000000" w:themeColor="text1"/>
        </w:rPr>
        <w:t>dilakukan</w:t>
      </w:r>
      <w:proofErr w:type="spellEnd"/>
      <w:r w:rsidRPr="00FE4CAA">
        <w:rPr>
          <w:rFonts w:cs="Arial"/>
          <w:color w:val="000000" w:themeColor="text1"/>
        </w:rPr>
        <w:t xml:space="preserve"> agar </w:t>
      </w:r>
      <w:proofErr w:type="spellStart"/>
      <w:r w:rsidRPr="00FE4CAA">
        <w:rPr>
          <w:rFonts w:cs="Arial"/>
          <w:color w:val="000000" w:themeColor="text1"/>
        </w:rPr>
        <w:t>bobot-bobot</w:t>
      </w:r>
      <w:proofErr w:type="spellEnd"/>
      <w:r w:rsidRPr="00FE4CAA">
        <w:rPr>
          <w:rFonts w:cs="Arial"/>
          <w:color w:val="000000" w:themeColor="text1"/>
        </w:rPr>
        <w:t xml:space="preserve"> yang </w:t>
      </w:r>
      <w:proofErr w:type="spellStart"/>
      <w:r w:rsidRPr="00FE4CAA">
        <w:rPr>
          <w:rFonts w:cs="Arial"/>
          <w:color w:val="000000" w:themeColor="text1"/>
        </w:rPr>
        <w:t>telah</w:t>
      </w:r>
      <w:proofErr w:type="spellEnd"/>
      <w:r w:rsidRPr="00FE4CAA">
        <w:rPr>
          <w:rFonts w:cs="Arial"/>
          <w:color w:val="000000" w:themeColor="text1"/>
        </w:rPr>
        <w:t xml:space="preserve"> </w:t>
      </w:r>
      <w:proofErr w:type="spellStart"/>
      <w:r w:rsidRPr="00FE4CAA">
        <w:rPr>
          <w:rFonts w:cs="Arial"/>
          <w:color w:val="000000" w:themeColor="text1"/>
        </w:rPr>
        <w:t>dilatih</w:t>
      </w:r>
      <w:proofErr w:type="spellEnd"/>
      <w:r w:rsidRPr="00FE4CAA">
        <w:rPr>
          <w:rFonts w:cs="Arial"/>
          <w:color w:val="000000" w:themeColor="text1"/>
        </w:rPr>
        <w:t xml:space="preserve"> pada ImageNet </w:t>
      </w:r>
      <w:proofErr w:type="spellStart"/>
      <w:r w:rsidRPr="00FE4CAA">
        <w:rPr>
          <w:rFonts w:cs="Arial"/>
          <w:color w:val="000000" w:themeColor="text1"/>
        </w:rPr>
        <w:t>tetap</w:t>
      </w:r>
      <w:proofErr w:type="spellEnd"/>
      <w:r w:rsidRPr="00FE4CAA">
        <w:rPr>
          <w:rFonts w:cs="Arial"/>
          <w:color w:val="000000" w:themeColor="text1"/>
        </w:rPr>
        <w:t xml:space="preserve"> </w:t>
      </w:r>
      <w:proofErr w:type="spellStart"/>
      <w:r w:rsidRPr="00FE4CAA">
        <w:rPr>
          <w:rFonts w:cs="Arial"/>
          <w:color w:val="000000" w:themeColor="text1"/>
        </w:rPr>
        <w:t>tidak</w:t>
      </w:r>
      <w:proofErr w:type="spellEnd"/>
      <w:r w:rsidRPr="00FE4CAA">
        <w:rPr>
          <w:rFonts w:cs="Arial"/>
          <w:color w:val="000000" w:themeColor="text1"/>
        </w:rPr>
        <w:t xml:space="preserve"> </w:t>
      </w:r>
      <w:proofErr w:type="spellStart"/>
      <w:r w:rsidRPr="00FE4CAA">
        <w:rPr>
          <w:rFonts w:cs="Arial"/>
          <w:color w:val="000000" w:themeColor="text1"/>
        </w:rPr>
        <w:t>berubah</w:t>
      </w:r>
      <w:proofErr w:type="spellEnd"/>
      <w:r w:rsidRPr="00FE4CAA">
        <w:rPr>
          <w:rFonts w:cs="Arial"/>
          <w:color w:val="000000" w:themeColor="text1"/>
        </w:rPr>
        <w:t xml:space="preserve"> </w:t>
      </w:r>
      <w:proofErr w:type="spellStart"/>
      <w:r w:rsidRPr="00FE4CAA">
        <w:rPr>
          <w:rFonts w:cs="Arial"/>
          <w:color w:val="000000" w:themeColor="text1"/>
        </w:rPr>
        <w:t>selama</w:t>
      </w:r>
      <w:proofErr w:type="spellEnd"/>
      <w:r w:rsidRPr="00FE4CAA">
        <w:rPr>
          <w:rFonts w:cs="Arial"/>
          <w:color w:val="000000" w:themeColor="text1"/>
        </w:rPr>
        <w:t xml:space="preserve"> </w:t>
      </w:r>
      <w:proofErr w:type="spellStart"/>
      <w:r w:rsidRPr="00FE4CAA">
        <w:rPr>
          <w:rFonts w:cs="Arial"/>
          <w:color w:val="000000" w:themeColor="text1"/>
        </w:rPr>
        <w:t>pelatihan</w:t>
      </w:r>
      <w:proofErr w:type="spellEnd"/>
      <w:r w:rsidRPr="00FE4CAA">
        <w:rPr>
          <w:rFonts w:cs="Arial"/>
          <w:color w:val="000000" w:themeColor="text1"/>
        </w:rPr>
        <w:t xml:space="preserve"> model.</w:t>
      </w:r>
      <w:r w:rsidRPr="00FE4CAA">
        <w:t xml:space="preserve"> </w:t>
      </w:r>
      <w:proofErr w:type="spellStart"/>
      <w:r w:rsidRPr="00FE4CAA">
        <w:rPr>
          <w:rFonts w:cs="Arial"/>
          <w:color w:val="000000" w:themeColor="text1"/>
        </w:rPr>
        <w:t>Tahapan</w:t>
      </w:r>
      <w:proofErr w:type="spellEnd"/>
      <w:r w:rsidRPr="00FE4CAA">
        <w:rPr>
          <w:rFonts w:cs="Arial"/>
          <w:color w:val="000000" w:themeColor="text1"/>
        </w:rPr>
        <w:t xml:space="preserve"> </w:t>
      </w:r>
      <w:proofErr w:type="spellStart"/>
      <w:r w:rsidRPr="00FE4CAA">
        <w:rPr>
          <w:rFonts w:cs="Arial"/>
          <w:color w:val="000000" w:themeColor="text1"/>
        </w:rPr>
        <w:t>terakhir</w:t>
      </w:r>
      <w:proofErr w:type="spellEnd"/>
      <w:r w:rsidRPr="00FE4CAA">
        <w:rPr>
          <w:rFonts w:cs="Arial"/>
          <w:color w:val="000000" w:themeColor="text1"/>
        </w:rPr>
        <w:t xml:space="preserve"> </w:t>
      </w:r>
      <w:proofErr w:type="spellStart"/>
      <w:r w:rsidRPr="00FE4CAA">
        <w:rPr>
          <w:rFonts w:cs="Arial"/>
          <w:color w:val="000000" w:themeColor="text1"/>
        </w:rPr>
        <w:t>dilakukan</w:t>
      </w:r>
      <w:proofErr w:type="spellEnd"/>
      <w:r w:rsidRPr="00FE4CAA">
        <w:rPr>
          <w:rFonts w:cs="Arial"/>
          <w:color w:val="000000" w:themeColor="text1"/>
        </w:rPr>
        <w:t xml:space="preserve"> </w:t>
      </w:r>
      <w:proofErr w:type="spellStart"/>
      <w:r w:rsidRPr="00FE4CAA">
        <w:rPr>
          <w:rFonts w:cs="Arial"/>
          <w:color w:val="000000" w:themeColor="text1"/>
        </w:rPr>
        <w:t>kompilasi</w:t>
      </w:r>
      <w:proofErr w:type="spellEnd"/>
      <w:r w:rsidRPr="00FE4CAA">
        <w:rPr>
          <w:rFonts w:cs="Arial"/>
          <w:color w:val="000000" w:themeColor="text1"/>
        </w:rPr>
        <w:t xml:space="preserve"> model </w:t>
      </w:r>
      <w:proofErr w:type="spellStart"/>
      <w:r w:rsidRPr="00FE4CAA">
        <w:rPr>
          <w:rFonts w:cs="Arial"/>
          <w:color w:val="000000" w:themeColor="text1"/>
        </w:rPr>
        <w:t>dengan</w:t>
      </w:r>
      <w:proofErr w:type="spellEnd"/>
      <w:r w:rsidRPr="00FE4CAA">
        <w:rPr>
          <w:rFonts w:cs="Arial"/>
          <w:color w:val="000000" w:themeColor="text1"/>
        </w:rPr>
        <w:t xml:space="preserve"> </w:t>
      </w:r>
      <w:proofErr w:type="spellStart"/>
      <w:r w:rsidRPr="00FE4CAA">
        <w:rPr>
          <w:rFonts w:cs="Arial"/>
          <w:color w:val="000000" w:themeColor="text1"/>
        </w:rPr>
        <w:t>pengoptimal</w:t>
      </w:r>
      <w:proofErr w:type="spellEnd"/>
      <w:r w:rsidRPr="00FE4CAA">
        <w:rPr>
          <w:rFonts w:cs="Arial"/>
          <w:color w:val="000000" w:themeColor="text1"/>
        </w:rPr>
        <w:t xml:space="preserve"> (</w:t>
      </w:r>
      <w:r w:rsidRPr="001805DD">
        <w:rPr>
          <w:rFonts w:cs="Arial"/>
          <w:i/>
          <w:iCs/>
          <w:color w:val="000000" w:themeColor="text1"/>
        </w:rPr>
        <w:t>optimizer</w:t>
      </w:r>
      <w:r w:rsidRPr="00FE4CAA">
        <w:rPr>
          <w:rFonts w:cs="Arial"/>
          <w:color w:val="000000" w:themeColor="text1"/>
        </w:rPr>
        <w:t xml:space="preserve">) Adam, </w:t>
      </w:r>
      <w:proofErr w:type="spellStart"/>
      <w:r w:rsidRPr="00FE4CAA">
        <w:rPr>
          <w:rFonts w:cs="Arial"/>
          <w:color w:val="000000" w:themeColor="text1"/>
        </w:rPr>
        <w:t>fungsi</w:t>
      </w:r>
      <w:proofErr w:type="spellEnd"/>
      <w:r w:rsidRPr="00FE4CAA">
        <w:rPr>
          <w:rFonts w:cs="Arial"/>
          <w:color w:val="000000" w:themeColor="text1"/>
        </w:rPr>
        <w:t xml:space="preserve"> </w:t>
      </w:r>
      <w:r w:rsidRPr="00202CCB">
        <w:rPr>
          <w:rFonts w:cs="Arial"/>
          <w:i/>
          <w:iCs/>
          <w:color w:val="000000" w:themeColor="text1"/>
        </w:rPr>
        <w:t xml:space="preserve">loss </w:t>
      </w:r>
      <w:proofErr w:type="spellStart"/>
      <w:r w:rsidRPr="00202CCB">
        <w:rPr>
          <w:rFonts w:cs="Arial"/>
          <w:i/>
          <w:iCs/>
          <w:color w:val="000000" w:themeColor="text1"/>
        </w:rPr>
        <w:t>categorical_crossentropy</w:t>
      </w:r>
      <w:proofErr w:type="spellEnd"/>
      <w:r w:rsidRPr="00FE4CAA">
        <w:rPr>
          <w:rFonts w:cs="Arial"/>
          <w:color w:val="000000" w:themeColor="text1"/>
        </w:rPr>
        <w:t xml:space="preserve"> (</w:t>
      </w:r>
      <w:proofErr w:type="spellStart"/>
      <w:r w:rsidRPr="00FE4CAA">
        <w:rPr>
          <w:rFonts w:cs="Arial"/>
          <w:color w:val="000000" w:themeColor="text1"/>
        </w:rPr>
        <w:t>klasifikasi</w:t>
      </w:r>
      <w:proofErr w:type="spellEnd"/>
      <w:r w:rsidRPr="00FE4CAA">
        <w:rPr>
          <w:rFonts w:cs="Arial"/>
          <w:color w:val="000000" w:themeColor="text1"/>
        </w:rPr>
        <w:t xml:space="preserve"> multi-</w:t>
      </w:r>
      <w:proofErr w:type="spellStart"/>
      <w:r w:rsidRPr="00FE4CAA">
        <w:rPr>
          <w:rFonts w:cs="Arial"/>
          <w:color w:val="000000" w:themeColor="text1"/>
        </w:rPr>
        <w:t>kelas</w:t>
      </w:r>
      <w:proofErr w:type="spellEnd"/>
      <w:r>
        <w:rPr>
          <w:rFonts w:cs="Arial"/>
          <w:color w:val="000000" w:themeColor="text1"/>
        </w:rPr>
        <w:t xml:space="preserve">). </w:t>
      </w:r>
    </w:p>
    <w:p w14:paraId="402024E4" w14:textId="40995766" w:rsidR="00F74FEA" w:rsidRPr="001805DD" w:rsidRDefault="00F74FEA" w:rsidP="00CF59E3">
      <w:pPr>
        <w:pStyle w:val="ListParagraph"/>
        <w:numPr>
          <w:ilvl w:val="1"/>
          <w:numId w:val="34"/>
        </w:numPr>
        <w:spacing w:before="200" w:after="200"/>
        <w:rPr>
          <w:rFonts w:cs="Arial"/>
          <w:b/>
          <w:bCs/>
          <w:color w:val="000000" w:themeColor="text1"/>
        </w:rPr>
      </w:pPr>
      <w:proofErr w:type="spellStart"/>
      <w:r w:rsidRPr="001805DD">
        <w:rPr>
          <w:rFonts w:cs="Arial"/>
          <w:b/>
          <w:bCs/>
          <w:color w:val="000000" w:themeColor="text1"/>
        </w:rPr>
        <w:t>Pelatihan</w:t>
      </w:r>
      <w:proofErr w:type="spellEnd"/>
      <w:r w:rsidRPr="001805DD">
        <w:rPr>
          <w:rFonts w:cs="Arial"/>
          <w:b/>
          <w:bCs/>
          <w:color w:val="000000" w:themeColor="text1"/>
        </w:rPr>
        <w:t xml:space="preserve"> Model</w:t>
      </w:r>
    </w:p>
    <w:p w14:paraId="136B48A9" w14:textId="3A0AE12C" w:rsidR="00A07B1E" w:rsidRPr="00A07B1E" w:rsidRDefault="00A07B1E" w:rsidP="003F01F9">
      <w:pPr>
        <w:rPr>
          <w:rFonts w:cs="Arial"/>
          <w:color w:val="000000" w:themeColor="text1"/>
          <w:lang w:val="de-DE"/>
        </w:rPr>
      </w:pPr>
      <w:r w:rsidRPr="00A07B1E">
        <w:rPr>
          <w:rFonts w:cs="Arial"/>
          <w:color w:val="000000" w:themeColor="text1"/>
          <w:lang w:val="de-DE"/>
        </w:rPr>
        <w:t xml:space="preserve">Berikut adalah hyperparameter MobilenetV2 </w:t>
      </w:r>
      <w:r w:rsidR="00242DB3" w:rsidRPr="00242DB3">
        <w:rPr>
          <w:rFonts w:cs="Arial"/>
          <w:color w:val="000000" w:themeColor="text1"/>
          <w:lang w:val="de-DE"/>
        </w:rPr>
        <w:t>yang digunakan</w:t>
      </w:r>
      <w:r w:rsidRPr="00242DB3">
        <w:rPr>
          <w:rFonts w:cs="Arial"/>
          <w:color w:val="000000" w:themeColor="text1"/>
          <w:lang w:val="de-DE"/>
        </w:rPr>
        <w:t xml:space="preserve"> </w:t>
      </w:r>
      <w:r w:rsidRPr="00A07B1E">
        <w:rPr>
          <w:rFonts w:cs="Arial"/>
          <w:color w:val="000000" w:themeColor="text1"/>
          <w:lang w:val="de-DE"/>
        </w:rPr>
        <w:t>pa</w:t>
      </w:r>
      <w:r>
        <w:rPr>
          <w:rFonts w:cs="Arial"/>
          <w:color w:val="000000" w:themeColor="text1"/>
          <w:lang w:val="de-DE"/>
        </w:rPr>
        <w:t xml:space="preserve">da </w:t>
      </w:r>
      <w:r w:rsidR="00242DB3" w:rsidRPr="00242DB3">
        <w:rPr>
          <w:rFonts w:cs="Arial"/>
          <w:color w:val="000000" w:themeColor="text1"/>
          <w:lang w:val="de-DE"/>
        </w:rPr>
        <w:t>proses pelatihan</w:t>
      </w:r>
      <w:r w:rsidR="00242DB3">
        <w:rPr>
          <w:rFonts w:cs="Arial"/>
          <w:color w:val="000000" w:themeColor="text1"/>
          <w:lang w:val="de-DE"/>
        </w:rPr>
        <w:t xml:space="preserve"> </w:t>
      </w:r>
      <w:r w:rsidRPr="00A07B1E">
        <w:rPr>
          <w:rFonts w:cs="Arial"/>
          <w:color w:val="000000" w:themeColor="text1"/>
          <w:lang w:val="de-DE"/>
        </w:rPr>
        <w:t xml:space="preserve">disajikan pada Tabel </w:t>
      </w:r>
      <w:r w:rsidR="00725756">
        <w:rPr>
          <w:rFonts w:cs="Arial"/>
          <w:color w:val="000000" w:themeColor="text1"/>
          <w:lang w:val="de-DE"/>
        </w:rPr>
        <w:t>2</w:t>
      </w:r>
      <w:r w:rsidRPr="00A07B1E">
        <w:rPr>
          <w:rFonts w:cs="Arial"/>
          <w:color w:val="000000" w:themeColor="text1"/>
          <w:lang w:val="de-DE"/>
        </w:rPr>
        <w:t>.</w:t>
      </w:r>
    </w:p>
    <w:p w14:paraId="15CF3099" w14:textId="0A7620A5" w:rsidR="00A07B1E" w:rsidRPr="00BD268A" w:rsidRDefault="00725756" w:rsidP="00345130">
      <w:pPr>
        <w:pStyle w:val="Caption"/>
        <w:keepNext/>
        <w:spacing w:before="240" w:after="120"/>
        <w:rPr>
          <w:rFonts w:ascii="Times New Roman" w:eastAsiaTheme="majorEastAsia" w:hAnsi="Times New Roman"/>
          <w:b w:val="0"/>
          <w:sz w:val="24"/>
          <w:lang w:eastAsia="en-US"/>
        </w:rPr>
      </w:pPr>
      <w:r>
        <w:t xml:space="preserve">Tabel </w:t>
      </w:r>
      <w:fldSimple w:instr=" SEQ Tabel \* ARABIC ">
        <w:r w:rsidR="00893AC7">
          <w:rPr>
            <w:noProof/>
          </w:rPr>
          <w:t>2</w:t>
        </w:r>
      </w:fldSimple>
      <w:r>
        <w:t xml:space="preserve"> </w:t>
      </w:r>
      <w:r w:rsidR="00A07B1E" w:rsidRPr="00BD268A">
        <w:rPr>
          <w:rFonts w:cs="Arial"/>
          <w:bCs/>
          <w:i/>
          <w:szCs w:val="20"/>
        </w:rPr>
        <w:t>Hyperparameter</w:t>
      </w:r>
      <w:r w:rsidR="00A07B1E" w:rsidRPr="00BD268A">
        <w:rPr>
          <w:rFonts w:cs="Arial"/>
          <w:bCs/>
          <w:szCs w:val="20"/>
        </w:rPr>
        <w:t xml:space="preserve"> model MobileNetV2</w:t>
      </w:r>
    </w:p>
    <w:tbl>
      <w:tblPr>
        <w:tblW w:w="0" w:type="auto"/>
        <w:jc w:val="center"/>
        <w:tblLayout w:type="fixed"/>
        <w:tblLook w:val="0000" w:firstRow="0" w:lastRow="0" w:firstColumn="0" w:lastColumn="0" w:noHBand="0" w:noVBand="0"/>
      </w:tblPr>
      <w:tblGrid>
        <w:gridCol w:w="561"/>
        <w:gridCol w:w="2178"/>
        <w:gridCol w:w="2751"/>
      </w:tblGrid>
      <w:tr w:rsidR="00A07B1E" w:rsidRPr="00817B2C" w14:paraId="0AACD37F" w14:textId="77777777" w:rsidTr="00DD6C7B">
        <w:trPr>
          <w:cantSplit/>
          <w:trHeight w:val="470"/>
          <w:jc w:val="center"/>
        </w:trPr>
        <w:tc>
          <w:tcPr>
            <w:tcW w:w="561" w:type="dxa"/>
            <w:tcBorders>
              <w:top w:val="single" w:sz="4" w:space="0" w:color="auto"/>
              <w:bottom w:val="single" w:sz="4" w:space="0" w:color="auto"/>
            </w:tcBorders>
            <w:shd w:val="clear" w:color="auto" w:fill="auto"/>
            <w:vAlign w:val="center"/>
          </w:tcPr>
          <w:p w14:paraId="488826B6" w14:textId="77777777" w:rsidR="00A07B1E" w:rsidRPr="00BD268A" w:rsidRDefault="00A07B1E" w:rsidP="00DD6C7B">
            <w:pPr>
              <w:jc w:val="center"/>
              <w:rPr>
                <w:rFonts w:cs="Arial"/>
                <w:color w:val="000000" w:themeColor="text1"/>
                <w:szCs w:val="20"/>
              </w:rPr>
            </w:pPr>
            <w:r w:rsidRPr="00BD268A">
              <w:rPr>
                <w:rFonts w:cs="Arial"/>
                <w:b/>
                <w:color w:val="000000" w:themeColor="text1"/>
                <w:szCs w:val="20"/>
                <w:lang w:val="ms-MY" w:eastAsia="ms-MY"/>
              </w:rPr>
              <w:t>No.</w:t>
            </w:r>
          </w:p>
        </w:tc>
        <w:tc>
          <w:tcPr>
            <w:tcW w:w="2178" w:type="dxa"/>
            <w:tcBorders>
              <w:top w:val="single" w:sz="4" w:space="0" w:color="auto"/>
            </w:tcBorders>
            <w:shd w:val="clear" w:color="auto" w:fill="auto"/>
            <w:vAlign w:val="center"/>
          </w:tcPr>
          <w:p w14:paraId="2A41F8BF" w14:textId="77777777" w:rsidR="00A07B1E" w:rsidRPr="00BD268A" w:rsidRDefault="00A07B1E" w:rsidP="00DD6C7B">
            <w:pPr>
              <w:jc w:val="center"/>
              <w:rPr>
                <w:rFonts w:cs="Arial"/>
                <w:color w:val="000000" w:themeColor="text1"/>
                <w:szCs w:val="20"/>
              </w:rPr>
            </w:pPr>
            <w:r w:rsidRPr="00BD268A">
              <w:rPr>
                <w:rFonts w:cs="Arial"/>
                <w:b/>
                <w:color w:val="000000" w:themeColor="text1"/>
                <w:szCs w:val="20"/>
                <w:lang w:val="ms-MY" w:eastAsia="ms-MY"/>
              </w:rPr>
              <w:t>Variabel</w:t>
            </w:r>
          </w:p>
        </w:tc>
        <w:tc>
          <w:tcPr>
            <w:tcW w:w="2751" w:type="dxa"/>
            <w:tcBorders>
              <w:top w:val="single" w:sz="4" w:space="0" w:color="auto"/>
              <w:bottom w:val="single" w:sz="4" w:space="0" w:color="auto"/>
            </w:tcBorders>
            <w:shd w:val="clear" w:color="auto" w:fill="auto"/>
            <w:vAlign w:val="center"/>
          </w:tcPr>
          <w:p w14:paraId="3FF08F0E" w14:textId="77777777" w:rsidR="00A07B1E" w:rsidRPr="00BD268A" w:rsidRDefault="00A07B1E" w:rsidP="00DD6C7B">
            <w:pPr>
              <w:jc w:val="center"/>
              <w:rPr>
                <w:rFonts w:cs="Arial"/>
                <w:color w:val="000000" w:themeColor="text1"/>
                <w:szCs w:val="20"/>
              </w:rPr>
            </w:pPr>
            <w:r w:rsidRPr="00BD268A">
              <w:rPr>
                <w:rFonts w:cs="Arial"/>
                <w:b/>
                <w:i/>
                <w:iCs/>
                <w:color w:val="000000" w:themeColor="text1"/>
                <w:szCs w:val="20"/>
                <w:lang w:val="ms-MY" w:eastAsia="ms-MY"/>
              </w:rPr>
              <w:t>Value in MobieNetv2</w:t>
            </w:r>
          </w:p>
        </w:tc>
      </w:tr>
      <w:tr w:rsidR="00A07B1E" w:rsidRPr="00817B2C" w14:paraId="758F6B69" w14:textId="77777777" w:rsidTr="00DD6C7B">
        <w:trPr>
          <w:trHeight w:val="20"/>
          <w:jc w:val="center"/>
        </w:trPr>
        <w:tc>
          <w:tcPr>
            <w:tcW w:w="561" w:type="dxa"/>
            <w:tcBorders>
              <w:top w:val="single" w:sz="4" w:space="0" w:color="auto"/>
            </w:tcBorders>
            <w:shd w:val="clear" w:color="auto" w:fill="auto"/>
            <w:vAlign w:val="center"/>
          </w:tcPr>
          <w:p w14:paraId="233A6696" w14:textId="77777777" w:rsidR="00A07B1E" w:rsidRPr="00BD268A" w:rsidRDefault="00A07B1E" w:rsidP="00DD6C7B">
            <w:pPr>
              <w:jc w:val="center"/>
              <w:rPr>
                <w:rFonts w:cs="Arial"/>
                <w:color w:val="000000" w:themeColor="text1"/>
                <w:szCs w:val="20"/>
              </w:rPr>
            </w:pPr>
            <w:r w:rsidRPr="00BD268A">
              <w:rPr>
                <w:rFonts w:cs="Arial"/>
                <w:color w:val="000000" w:themeColor="text1"/>
                <w:szCs w:val="20"/>
                <w:lang w:val="ms-MY" w:eastAsia="ms-MY"/>
              </w:rPr>
              <w:t>1</w:t>
            </w:r>
          </w:p>
        </w:tc>
        <w:tc>
          <w:tcPr>
            <w:tcW w:w="2178" w:type="dxa"/>
            <w:tcBorders>
              <w:top w:val="single" w:sz="4" w:space="0" w:color="auto"/>
            </w:tcBorders>
            <w:shd w:val="clear" w:color="auto" w:fill="auto"/>
            <w:vAlign w:val="center"/>
          </w:tcPr>
          <w:p w14:paraId="127E4BDB" w14:textId="77777777" w:rsidR="00A07B1E" w:rsidRPr="00BD268A" w:rsidRDefault="00A07B1E" w:rsidP="00DD6C7B">
            <w:pPr>
              <w:jc w:val="center"/>
              <w:rPr>
                <w:rFonts w:cs="Arial"/>
                <w:color w:val="000000" w:themeColor="text1"/>
                <w:szCs w:val="20"/>
              </w:rPr>
            </w:pPr>
            <w:r w:rsidRPr="00BD268A">
              <w:rPr>
                <w:rFonts w:cs="Arial"/>
                <w:i/>
                <w:iCs/>
                <w:color w:val="000000" w:themeColor="text1"/>
                <w:szCs w:val="20"/>
                <w:lang w:val="ms-MY" w:eastAsia="ms-MY"/>
              </w:rPr>
              <w:t>Weight</w:t>
            </w:r>
          </w:p>
        </w:tc>
        <w:tc>
          <w:tcPr>
            <w:tcW w:w="2751" w:type="dxa"/>
            <w:tcBorders>
              <w:top w:val="single" w:sz="4" w:space="0" w:color="auto"/>
            </w:tcBorders>
            <w:shd w:val="clear" w:color="auto" w:fill="auto"/>
            <w:vAlign w:val="center"/>
          </w:tcPr>
          <w:p w14:paraId="1230CF5A" w14:textId="77777777" w:rsidR="00A07B1E" w:rsidRPr="00BD268A" w:rsidRDefault="00A07B1E" w:rsidP="00DD6C7B">
            <w:pPr>
              <w:jc w:val="center"/>
              <w:rPr>
                <w:rFonts w:cs="Arial"/>
                <w:bCs/>
                <w:color w:val="000000" w:themeColor="text1"/>
                <w:szCs w:val="20"/>
              </w:rPr>
            </w:pPr>
            <w:r w:rsidRPr="00BD268A">
              <w:rPr>
                <w:rFonts w:cs="Arial"/>
                <w:bCs/>
                <w:i/>
                <w:iCs/>
                <w:color w:val="000000" w:themeColor="text1"/>
                <w:szCs w:val="20"/>
                <w:lang w:val="ms-MY" w:eastAsia="ms-MY"/>
              </w:rPr>
              <w:t>ImageNet</w:t>
            </w:r>
          </w:p>
        </w:tc>
      </w:tr>
      <w:tr w:rsidR="00A07B1E" w:rsidRPr="00817B2C" w14:paraId="3FE78436" w14:textId="77777777" w:rsidTr="00DD6C7B">
        <w:trPr>
          <w:trHeight w:val="20"/>
          <w:jc w:val="center"/>
        </w:trPr>
        <w:tc>
          <w:tcPr>
            <w:tcW w:w="561" w:type="dxa"/>
            <w:shd w:val="clear" w:color="auto" w:fill="auto"/>
            <w:vAlign w:val="center"/>
          </w:tcPr>
          <w:p w14:paraId="1A18926F" w14:textId="77777777" w:rsidR="00A07B1E" w:rsidRPr="00BD268A" w:rsidRDefault="00A07B1E" w:rsidP="00DD6C7B">
            <w:pPr>
              <w:jc w:val="center"/>
              <w:rPr>
                <w:rFonts w:cs="Arial"/>
                <w:color w:val="000000" w:themeColor="text1"/>
                <w:szCs w:val="20"/>
              </w:rPr>
            </w:pPr>
            <w:r w:rsidRPr="00BD268A">
              <w:rPr>
                <w:rFonts w:cs="Arial"/>
                <w:color w:val="000000" w:themeColor="text1"/>
                <w:szCs w:val="20"/>
                <w:lang w:val="ms-MY" w:eastAsia="ms-MY"/>
              </w:rPr>
              <w:t>2</w:t>
            </w:r>
          </w:p>
        </w:tc>
        <w:tc>
          <w:tcPr>
            <w:tcW w:w="2178" w:type="dxa"/>
            <w:shd w:val="clear" w:color="auto" w:fill="auto"/>
            <w:vAlign w:val="center"/>
          </w:tcPr>
          <w:p w14:paraId="3BB66665" w14:textId="77777777" w:rsidR="00A07B1E" w:rsidRPr="00BD268A" w:rsidRDefault="00A07B1E" w:rsidP="00DD6C7B">
            <w:pPr>
              <w:jc w:val="center"/>
              <w:rPr>
                <w:rFonts w:cs="Arial"/>
                <w:i/>
                <w:iCs/>
                <w:color w:val="000000" w:themeColor="text1"/>
                <w:szCs w:val="20"/>
              </w:rPr>
            </w:pPr>
            <w:r w:rsidRPr="00BD268A">
              <w:rPr>
                <w:rFonts w:cs="Arial"/>
                <w:i/>
                <w:iCs/>
                <w:color w:val="000000" w:themeColor="text1"/>
                <w:szCs w:val="20"/>
                <w:lang w:val="ms-MY" w:eastAsia="ms-MY"/>
              </w:rPr>
              <w:t>Input_shape</w:t>
            </w:r>
          </w:p>
        </w:tc>
        <w:tc>
          <w:tcPr>
            <w:tcW w:w="2751" w:type="dxa"/>
            <w:shd w:val="clear" w:color="auto" w:fill="auto"/>
            <w:vAlign w:val="center"/>
          </w:tcPr>
          <w:p w14:paraId="5F8301C3" w14:textId="77777777" w:rsidR="00A07B1E" w:rsidRPr="00BD268A" w:rsidRDefault="00A07B1E" w:rsidP="00DD6C7B">
            <w:pPr>
              <w:jc w:val="center"/>
              <w:rPr>
                <w:rFonts w:cs="Arial"/>
                <w:color w:val="000000" w:themeColor="text1"/>
                <w:szCs w:val="20"/>
              </w:rPr>
            </w:pPr>
            <w:r w:rsidRPr="00BD268A">
              <w:rPr>
                <w:rFonts w:cs="Arial"/>
                <w:i/>
                <w:iCs/>
                <w:color w:val="000000"/>
                <w:szCs w:val="20"/>
              </w:rPr>
              <w:t>(Image size, Image size, 3)</w:t>
            </w:r>
          </w:p>
        </w:tc>
      </w:tr>
      <w:tr w:rsidR="00A07B1E" w:rsidRPr="00817B2C" w14:paraId="1F1C00DC" w14:textId="77777777" w:rsidTr="00DD6C7B">
        <w:trPr>
          <w:trHeight w:val="20"/>
          <w:jc w:val="center"/>
        </w:trPr>
        <w:tc>
          <w:tcPr>
            <w:tcW w:w="561" w:type="dxa"/>
            <w:shd w:val="clear" w:color="auto" w:fill="auto"/>
            <w:vAlign w:val="center"/>
          </w:tcPr>
          <w:p w14:paraId="2FC7D473" w14:textId="77777777" w:rsidR="00A07B1E" w:rsidRPr="00BD268A" w:rsidRDefault="00A07B1E" w:rsidP="00DD6C7B">
            <w:pPr>
              <w:jc w:val="center"/>
              <w:rPr>
                <w:rFonts w:cs="Arial"/>
                <w:color w:val="000000" w:themeColor="text1"/>
                <w:szCs w:val="20"/>
              </w:rPr>
            </w:pPr>
            <w:r w:rsidRPr="00BD268A">
              <w:rPr>
                <w:rFonts w:cs="Arial"/>
                <w:color w:val="000000" w:themeColor="text1"/>
                <w:szCs w:val="20"/>
                <w:lang w:val="ms-MY" w:eastAsia="ms-MY"/>
              </w:rPr>
              <w:t>3</w:t>
            </w:r>
          </w:p>
        </w:tc>
        <w:tc>
          <w:tcPr>
            <w:tcW w:w="2178" w:type="dxa"/>
            <w:shd w:val="clear" w:color="auto" w:fill="auto"/>
            <w:vAlign w:val="center"/>
          </w:tcPr>
          <w:p w14:paraId="202E0889" w14:textId="77777777" w:rsidR="00A07B1E" w:rsidRPr="00BD268A" w:rsidRDefault="00A07B1E" w:rsidP="00DD6C7B">
            <w:pPr>
              <w:jc w:val="center"/>
              <w:rPr>
                <w:rFonts w:cs="Arial"/>
                <w:color w:val="000000" w:themeColor="text1"/>
                <w:szCs w:val="20"/>
              </w:rPr>
            </w:pPr>
            <w:r w:rsidRPr="00BD268A">
              <w:rPr>
                <w:rFonts w:cs="Arial"/>
                <w:i/>
                <w:iCs/>
                <w:color w:val="000000" w:themeColor="text1"/>
                <w:szCs w:val="20"/>
                <w:lang w:val="ms-MY" w:eastAsia="ms-MY"/>
              </w:rPr>
              <w:t>Image</w:t>
            </w:r>
            <w:r w:rsidRPr="00BD268A">
              <w:rPr>
                <w:rFonts w:cs="Arial"/>
                <w:color w:val="000000" w:themeColor="text1"/>
                <w:szCs w:val="20"/>
                <w:lang w:val="ms-MY" w:eastAsia="ms-MY"/>
              </w:rPr>
              <w:t xml:space="preserve"> size</w:t>
            </w:r>
          </w:p>
        </w:tc>
        <w:tc>
          <w:tcPr>
            <w:tcW w:w="2751" w:type="dxa"/>
            <w:shd w:val="clear" w:color="auto" w:fill="auto"/>
            <w:vAlign w:val="center"/>
          </w:tcPr>
          <w:p w14:paraId="210A318F" w14:textId="77777777" w:rsidR="00A07B1E" w:rsidRPr="00BD268A" w:rsidRDefault="00A07B1E" w:rsidP="00DD6C7B">
            <w:pPr>
              <w:jc w:val="center"/>
              <w:rPr>
                <w:rFonts w:cs="Arial"/>
                <w:bCs/>
                <w:color w:val="000000" w:themeColor="text1"/>
                <w:szCs w:val="20"/>
              </w:rPr>
            </w:pPr>
            <w:r w:rsidRPr="00BD268A">
              <w:rPr>
                <w:rFonts w:cs="Arial"/>
                <w:bCs/>
                <w:color w:val="000000" w:themeColor="text1"/>
                <w:szCs w:val="20"/>
                <w:lang w:val="ms-MY" w:eastAsia="ms-MY"/>
              </w:rPr>
              <w:t>224</w:t>
            </w:r>
          </w:p>
        </w:tc>
      </w:tr>
      <w:tr w:rsidR="00A07B1E" w:rsidRPr="00817B2C" w14:paraId="5DBEC575" w14:textId="77777777" w:rsidTr="00DD6C7B">
        <w:trPr>
          <w:trHeight w:val="20"/>
          <w:jc w:val="center"/>
        </w:trPr>
        <w:tc>
          <w:tcPr>
            <w:tcW w:w="561" w:type="dxa"/>
            <w:shd w:val="clear" w:color="auto" w:fill="auto"/>
            <w:vAlign w:val="center"/>
          </w:tcPr>
          <w:p w14:paraId="1059BD75" w14:textId="77777777" w:rsidR="00A07B1E" w:rsidRPr="00BD268A" w:rsidRDefault="00A07B1E" w:rsidP="00DD6C7B">
            <w:pPr>
              <w:jc w:val="center"/>
              <w:rPr>
                <w:rFonts w:cs="Arial"/>
                <w:color w:val="000000" w:themeColor="text1"/>
                <w:szCs w:val="20"/>
              </w:rPr>
            </w:pPr>
            <w:r w:rsidRPr="00BD268A">
              <w:rPr>
                <w:rFonts w:cs="Arial"/>
                <w:color w:val="000000" w:themeColor="text1"/>
                <w:szCs w:val="20"/>
                <w:lang w:val="ms-MY" w:eastAsia="ms-MY"/>
              </w:rPr>
              <w:t>4</w:t>
            </w:r>
          </w:p>
        </w:tc>
        <w:tc>
          <w:tcPr>
            <w:tcW w:w="2178" w:type="dxa"/>
            <w:shd w:val="clear" w:color="auto" w:fill="auto"/>
            <w:vAlign w:val="center"/>
          </w:tcPr>
          <w:p w14:paraId="5DC5FA8F" w14:textId="77777777" w:rsidR="00A07B1E" w:rsidRPr="00BD268A" w:rsidRDefault="00A07B1E" w:rsidP="00DD6C7B">
            <w:pPr>
              <w:jc w:val="center"/>
              <w:rPr>
                <w:rFonts w:cs="Arial"/>
                <w:color w:val="000000" w:themeColor="text1"/>
                <w:szCs w:val="20"/>
              </w:rPr>
            </w:pPr>
            <w:proofErr w:type="spellStart"/>
            <w:r w:rsidRPr="00BD268A">
              <w:rPr>
                <w:rFonts w:cs="Arial"/>
                <w:i/>
                <w:iCs/>
                <w:color w:val="000000"/>
                <w:szCs w:val="20"/>
              </w:rPr>
              <w:t>Batch</w:t>
            </w:r>
            <w:r w:rsidRPr="00BD268A">
              <w:rPr>
                <w:rFonts w:cs="Arial"/>
                <w:b/>
                <w:bCs/>
                <w:i/>
                <w:iCs/>
                <w:color w:val="000000"/>
                <w:szCs w:val="20"/>
              </w:rPr>
              <w:t>_</w:t>
            </w:r>
            <w:r w:rsidRPr="00BD268A">
              <w:rPr>
                <w:rFonts w:cs="Arial"/>
                <w:i/>
                <w:iCs/>
                <w:color w:val="000000"/>
                <w:szCs w:val="20"/>
              </w:rPr>
              <w:t>size</w:t>
            </w:r>
            <w:proofErr w:type="spellEnd"/>
          </w:p>
        </w:tc>
        <w:tc>
          <w:tcPr>
            <w:tcW w:w="2751" w:type="dxa"/>
            <w:shd w:val="clear" w:color="auto" w:fill="auto"/>
            <w:vAlign w:val="center"/>
          </w:tcPr>
          <w:p w14:paraId="0F2A1D9D" w14:textId="77777777" w:rsidR="00A07B1E" w:rsidRPr="00BD268A" w:rsidRDefault="00A07B1E" w:rsidP="00DD6C7B">
            <w:pPr>
              <w:jc w:val="center"/>
              <w:rPr>
                <w:rFonts w:cs="Arial"/>
                <w:bCs/>
                <w:color w:val="000000" w:themeColor="text1"/>
                <w:szCs w:val="20"/>
              </w:rPr>
            </w:pPr>
            <w:r w:rsidRPr="00BD268A">
              <w:rPr>
                <w:rFonts w:cs="Arial"/>
                <w:bCs/>
                <w:color w:val="000000" w:themeColor="text1"/>
                <w:szCs w:val="20"/>
                <w:lang w:val="ms-MY" w:eastAsia="ms-MY"/>
              </w:rPr>
              <w:t>32</w:t>
            </w:r>
          </w:p>
        </w:tc>
      </w:tr>
      <w:tr w:rsidR="00A07B1E" w:rsidRPr="00817B2C" w14:paraId="0FF4611D" w14:textId="77777777" w:rsidTr="00DD6C7B">
        <w:trPr>
          <w:trHeight w:val="20"/>
          <w:jc w:val="center"/>
        </w:trPr>
        <w:tc>
          <w:tcPr>
            <w:tcW w:w="561" w:type="dxa"/>
            <w:shd w:val="clear" w:color="auto" w:fill="auto"/>
            <w:vAlign w:val="center"/>
          </w:tcPr>
          <w:p w14:paraId="7AAA06E5" w14:textId="77777777" w:rsidR="00A07B1E" w:rsidRPr="00BD268A" w:rsidRDefault="00A07B1E" w:rsidP="00DD6C7B">
            <w:pPr>
              <w:jc w:val="center"/>
              <w:rPr>
                <w:rFonts w:cs="Arial"/>
                <w:color w:val="000000" w:themeColor="text1"/>
                <w:szCs w:val="20"/>
                <w:lang w:val="ms-MY" w:eastAsia="ms-MY"/>
              </w:rPr>
            </w:pPr>
            <w:r w:rsidRPr="00BD268A">
              <w:rPr>
                <w:rFonts w:cs="Arial"/>
                <w:color w:val="000000" w:themeColor="text1"/>
                <w:szCs w:val="20"/>
                <w:lang w:val="ms-MY" w:eastAsia="ms-MY"/>
              </w:rPr>
              <w:t>5</w:t>
            </w:r>
          </w:p>
        </w:tc>
        <w:tc>
          <w:tcPr>
            <w:tcW w:w="2178" w:type="dxa"/>
            <w:shd w:val="clear" w:color="auto" w:fill="auto"/>
            <w:vAlign w:val="center"/>
          </w:tcPr>
          <w:p w14:paraId="67D786E2" w14:textId="77777777" w:rsidR="00A07B1E" w:rsidRPr="00BD268A" w:rsidRDefault="00A07B1E" w:rsidP="00DD6C7B">
            <w:pPr>
              <w:jc w:val="center"/>
              <w:rPr>
                <w:rFonts w:cs="Arial"/>
                <w:i/>
                <w:iCs/>
                <w:color w:val="000000"/>
                <w:szCs w:val="20"/>
              </w:rPr>
            </w:pPr>
            <w:r w:rsidRPr="00BD268A">
              <w:rPr>
                <w:rFonts w:cs="Arial"/>
                <w:i/>
                <w:iCs/>
                <w:color w:val="000000"/>
                <w:szCs w:val="20"/>
              </w:rPr>
              <w:t>Training epoch</w:t>
            </w:r>
          </w:p>
        </w:tc>
        <w:tc>
          <w:tcPr>
            <w:tcW w:w="2751" w:type="dxa"/>
            <w:shd w:val="clear" w:color="auto" w:fill="auto"/>
            <w:vAlign w:val="center"/>
          </w:tcPr>
          <w:p w14:paraId="525E8A81" w14:textId="77777777" w:rsidR="00A07B1E" w:rsidRPr="00BD268A" w:rsidRDefault="00A07B1E" w:rsidP="00DD6C7B">
            <w:pPr>
              <w:jc w:val="center"/>
              <w:rPr>
                <w:rFonts w:cs="Arial"/>
                <w:bCs/>
                <w:color w:val="000000" w:themeColor="text1"/>
                <w:szCs w:val="20"/>
                <w:lang w:val="ms-MY" w:eastAsia="ms-MY"/>
              </w:rPr>
            </w:pPr>
            <w:r w:rsidRPr="00BD268A">
              <w:rPr>
                <w:rFonts w:cs="Arial"/>
                <w:bCs/>
                <w:color w:val="000000" w:themeColor="text1"/>
                <w:szCs w:val="20"/>
                <w:lang w:val="ms-MY" w:eastAsia="ms-MY"/>
              </w:rPr>
              <w:t>15</w:t>
            </w:r>
          </w:p>
        </w:tc>
      </w:tr>
      <w:tr w:rsidR="00A07B1E" w:rsidRPr="00817B2C" w14:paraId="6F5ADB75" w14:textId="77777777" w:rsidTr="00DD6C7B">
        <w:trPr>
          <w:trHeight w:val="20"/>
          <w:jc w:val="center"/>
        </w:trPr>
        <w:tc>
          <w:tcPr>
            <w:tcW w:w="561" w:type="dxa"/>
            <w:shd w:val="clear" w:color="auto" w:fill="auto"/>
            <w:vAlign w:val="center"/>
          </w:tcPr>
          <w:p w14:paraId="2D3E5EBE" w14:textId="77777777" w:rsidR="00A07B1E" w:rsidRPr="00BD268A" w:rsidRDefault="00A07B1E" w:rsidP="00DD6C7B">
            <w:pPr>
              <w:jc w:val="center"/>
              <w:rPr>
                <w:rFonts w:cs="Arial"/>
                <w:color w:val="000000" w:themeColor="text1"/>
                <w:szCs w:val="20"/>
                <w:lang w:val="ms-MY" w:eastAsia="ms-MY"/>
              </w:rPr>
            </w:pPr>
            <w:r w:rsidRPr="00BD268A">
              <w:rPr>
                <w:rFonts w:cs="Arial"/>
                <w:color w:val="000000" w:themeColor="text1"/>
                <w:szCs w:val="20"/>
                <w:lang w:val="ms-MY" w:eastAsia="ms-MY"/>
              </w:rPr>
              <w:t>6</w:t>
            </w:r>
          </w:p>
        </w:tc>
        <w:tc>
          <w:tcPr>
            <w:tcW w:w="2178" w:type="dxa"/>
            <w:shd w:val="clear" w:color="auto" w:fill="auto"/>
            <w:vAlign w:val="center"/>
          </w:tcPr>
          <w:p w14:paraId="4CC56442" w14:textId="77777777" w:rsidR="00A07B1E" w:rsidRPr="00BD268A" w:rsidRDefault="00A07B1E" w:rsidP="00DD6C7B">
            <w:pPr>
              <w:jc w:val="center"/>
              <w:rPr>
                <w:rFonts w:cs="Arial"/>
                <w:i/>
                <w:iCs/>
                <w:color w:val="000000"/>
                <w:szCs w:val="20"/>
              </w:rPr>
            </w:pPr>
            <w:r w:rsidRPr="00BD268A">
              <w:rPr>
                <w:rFonts w:cs="Arial"/>
                <w:i/>
                <w:iCs/>
                <w:color w:val="000000"/>
                <w:szCs w:val="20"/>
              </w:rPr>
              <w:t>Optimizer</w:t>
            </w:r>
          </w:p>
        </w:tc>
        <w:tc>
          <w:tcPr>
            <w:tcW w:w="2751" w:type="dxa"/>
            <w:shd w:val="clear" w:color="auto" w:fill="auto"/>
            <w:vAlign w:val="center"/>
          </w:tcPr>
          <w:p w14:paraId="4BA40B85" w14:textId="77777777" w:rsidR="00A07B1E" w:rsidRPr="00BD268A" w:rsidRDefault="00A07B1E" w:rsidP="00DD6C7B">
            <w:pPr>
              <w:jc w:val="center"/>
              <w:rPr>
                <w:rFonts w:cs="Arial"/>
                <w:bCs/>
                <w:color w:val="000000" w:themeColor="text1"/>
                <w:szCs w:val="20"/>
                <w:lang w:val="ms-MY" w:eastAsia="ms-MY"/>
              </w:rPr>
            </w:pPr>
            <w:r w:rsidRPr="00BD268A">
              <w:rPr>
                <w:rFonts w:cs="Arial"/>
                <w:bCs/>
                <w:i/>
                <w:iCs/>
                <w:color w:val="000000" w:themeColor="text1"/>
                <w:szCs w:val="20"/>
                <w:lang w:val="ms-MY" w:eastAsia="ms-MY"/>
              </w:rPr>
              <w:t>Adam</w:t>
            </w:r>
          </w:p>
        </w:tc>
      </w:tr>
      <w:tr w:rsidR="00A07B1E" w:rsidRPr="00817B2C" w14:paraId="3B1C653E" w14:textId="77777777" w:rsidTr="00DD6C7B">
        <w:trPr>
          <w:trHeight w:val="20"/>
          <w:jc w:val="center"/>
        </w:trPr>
        <w:tc>
          <w:tcPr>
            <w:tcW w:w="561" w:type="dxa"/>
            <w:shd w:val="clear" w:color="auto" w:fill="auto"/>
            <w:vAlign w:val="center"/>
          </w:tcPr>
          <w:p w14:paraId="0BA21829" w14:textId="77777777" w:rsidR="00A07B1E" w:rsidRPr="00BD268A" w:rsidRDefault="00A07B1E" w:rsidP="00DD6C7B">
            <w:pPr>
              <w:jc w:val="center"/>
              <w:rPr>
                <w:rFonts w:cs="Arial"/>
                <w:color w:val="000000" w:themeColor="text1"/>
                <w:szCs w:val="20"/>
                <w:lang w:val="ms-MY" w:eastAsia="ms-MY"/>
              </w:rPr>
            </w:pPr>
            <w:r w:rsidRPr="00BD268A">
              <w:rPr>
                <w:rFonts w:cs="Arial"/>
                <w:color w:val="000000" w:themeColor="text1"/>
                <w:szCs w:val="20"/>
                <w:lang w:val="ms-MY" w:eastAsia="ms-MY"/>
              </w:rPr>
              <w:t>7</w:t>
            </w:r>
          </w:p>
        </w:tc>
        <w:tc>
          <w:tcPr>
            <w:tcW w:w="2178" w:type="dxa"/>
            <w:shd w:val="clear" w:color="auto" w:fill="auto"/>
            <w:vAlign w:val="center"/>
          </w:tcPr>
          <w:p w14:paraId="64858BB9" w14:textId="77777777" w:rsidR="00A07B1E" w:rsidRPr="00BD268A" w:rsidRDefault="00A07B1E" w:rsidP="00DD6C7B">
            <w:pPr>
              <w:jc w:val="center"/>
              <w:rPr>
                <w:rFonts w:cs="Arial"/>
                <w:i/>
                <w:iCs/>
                <w:color w:val="000000"/>
                <w:szCs w:val="20"/>
              </w:rPr>
            </w:pPr>
            <w:r w:rsidRPr="00BD268A">
              <w:rPr>
                <w:rFonts w:cs="Arial"/>
                <w:i/>
                <w:iCs/>
                <w:color w:val="000000"/>
                <w:szCs w:val="20"/>
              </w:rPr>
              <w:t>Loss</w:t>
            </w:r>
          </w:p>
        </w:tc>
        <w:tc>
          <w:tcPr>
            <w:tcW w:w="2751" w:type="dxa"/>
            <w:shd w:val="clear" w:color="auto" w:fill="auto"/>
            <w:vAlign w:val="center"/>
          </w:tcPr>
          <w:p w14:paraId="724E2633" w14:textId="77777777" w:rsidR="00A07B1E" w:rsidRPr="00BD268A" w:rsidRDefault="00A07B1E" w:rsidP="00DD6C7B">
            <w:pPr>
              <w:jc w:val="center"/>
              <w:rPr>
                <w:rFonts w:cs="Arial"/>
                <w:b/>
                <w:color w:val="000000" w:themeColor="text1"/>
                <w:szCs w:val="20"/>
                <w:lang w:val="ms-MY" w:eastAsia="ms-MY"/>
              </w:rPr>
            </w:pPr>
            <w:r w:rsidRPr="00BD268A">
              <w:rPr>
                <w:rFonts w:cs="Arial"/>
                <w:bCs/>
                <w:color w:val="000000" w:themeColor="text1"/>
                <w:szCs w:val="20"/>
                <w:lang w:val="ms-MY" w:eastAsia="ms-MY"/>
              </w:rPr>
              <w:t>Categorical</w:t>
            </w:r>
            <w:r w:rsidRPr="00BD268A">
              <w:rPr>
                <w:rFonts w:cs="Arial"/>
                <w:b/>
                <w:color w:val="000000" w:themeColor="text1"/>
                <w:szCs w:val="20"/>
                <w:lang w:val="ms-MY" w:eastAsia="ms-MY"/>
              </w:rPr>
              <w:t>_</w:t>
            </w:r>
            <w:r w:rsidRPr="00BD268A">
              <w:rPr>
                <w:rFonts w:cs="Arial"/>
                <w:bCs/>
                <w:color w:val="000000" w:themeColor="text1"/>
                <w:szCs w:val="20"/>
                <w:lang w:val="ms-MY" w:eastAsia="ms-MY"/>
              </w:rPr>
              <w:t>Crossentropy</w:t>
            </w:r>
          </w:p>
        </w:tc>
      </w:tr>
      <w:tr w:rsidR="00A07B1E" w:rsidRPr="00817B2C" w14:paraId="6BCC1839" w14:textId="77777777" w:rsidTr="00DD6C7B">
        <w:trPr>
          <w:trHeight w:val="20"/>
          <w:jc w:val="center"/>
        </w:trPr>
        <w:tc>
          <w:tcPr>
            <w:tcW w:w="561" w:type="dxa"/>
            <w:tcBorders>
              <w:bottom w:val="single" w:sz="4" w:space="0" w:color="auto"/>
            </w:tcBorders>
            <w:shd w:val="clear" w:color="auto" w:fill="auto"/>
            <w:vAlign w:val="center"/>
          </w:tcPr>
          <w:p w14:paraId="4B64D8F5" w14:textId="77777777" w:rsidR="00A07B1E" w:rsidRPr="00BD268A" w:rsidRDefault="00A07B1E" w:rsidP="00DD6C7B">
            <w:pPr>
              <w:jc w:val="center"/>
              <w:rPr>
                <w:rFonts w:cs="Arial"/>
                <w:color w:val="000000" w:themeColor="text1"/>
                <w:szCs w:val="20"/>
              </w:rPr>
            </w:pPr>
            <w:r w:rsidRPr="00BD268A">
              <w:rPr>
                <w:rFonts w:cs="Arial"/>
                <w:color w:val="000000" w:themeColor="text1"/>
                <w:szCs w:val="20"/>
                <w:lang w:val="ms-MY" w:eastAsia="ms-MY"/>
              </w:rPr>
              <w:t>5</w:t>
            </w:r>
          </w:p>
        </w:tc>
        <w:tc>
          <w:tcPr>
            <w:tcW w:w="2178" w:type="dxa"/>
            <w:tcBorders>
              <w:bottom w:val="single" w:sz="4" w:space="0" w:color="auto"/>
            </w:tcBorders>
            <w:shd w:val="clear" w:color="auto" w:fill="auto"/>
            <w:vAlign w:val="center"/>
          </w:tcPr>
          <w:p w14:paraId="76E41C3F" w14:textId="77777777" w:rsidR="00A07B1E" w:rsidRPr="00BD268A" w:rsidRDefault="00A07B1E" w:rsidP="00DD6C7B">
            <w:pPr>
              <w:jc w:val="center"/>
              <w:rPr>
                <w:rFonts w:cs="Arial"/>
                <w:color w:val="000000" w:themeColor="text1"/>
                <w:szCs w:val="20"/>
              </w:rPr>
            </w:pPr>
            <w:r w:rsidRPr="00BD268A">
              <w:rPr>
                <w:rFonts w:cs="Arial"/>
                <w:i/>
                <w:iCs/>
                <w:color w:val="000000"/>
                <w:szCs w:val="20"/>
              </w:rPr>
              <w:t>Activation Function</w:t>
            </w:r>
          </w:p>
        </w:tc>
        <w:tc>
          <w:tcPr>
            <w:tcW w:w="2751" w:type="dxa"/>
            <w:tcBorders>
              <w:bottom w:val="single" w:sz="4" w:space="0" w:color="auto"/>
            </w:tcBorders>
            <w:shd w:val="clear" w:color="auto" w:fill="auto"/>
            <w:vAlign w:val="center"/>
          </w:tcPr>
          <w:p w14:paraId="281C96A6" w14:textId="77777777" w:rsidR="00A07B1E" w:rsidRPr="00BD268A" w:rsidRDefault="00A07B1E" w:rsidP="00DD6C7B">
            <w:pPr>
              <w:jc w:val="center"/>
              <w:rPr>
                <w:rFonts w:cs="Arial"/>
                <w:color w:val="000000" w:themeColor="text1"/>
                <w:szCs w:val="20"/>
              </w:rPr>
            </w:pPr>
            <w:r w:rsidRPr="00BD268A">
              <w:rPr>
                <w:rFonts w:cs="Arial"/>
                <w:bCs/>
                <w:color w:val="000000" w:themeColor="text1"/>
                <w:szCs w:val="20"/>
                <w:lang w:val="ms-MY" w:eastAsia="ms-MY"/>
              </w:rPr>
              <w:t>Softmax</w:t>
            </w:r>
          </w:p>
        </w:tc>
      </w:tr>
    </w:tbl>
    <w:p w14:paraId="26FA0EDC" w14:textId="77777777" w:rsidR="00CF59E3" w:rsidRDefault="00CF59E3" w:rsidP="00124045">
      <w:pPr>
        <w:tabs>
          <w:tab w:val="left" w:pos="1016"/>
        </w:tabs>
        <w:rPr>
          <w:rFonts w:cs="Arial"/>
          <w:color w:val="000000" w:themeColor="text1"/>
        </w:rPr>
      </w:pPr>
    </w:p>
    <w:p w14:paraId="0E9816C9" w14:textId="58DC7CCB" w:rsidR="00CF59E3" w:rsidRPr="006F4ADC" w:rsidRDefault="00AC433C" w:rsidP="006F4ADC">
      <w:pPr>
        <w:tabs>
          <w:tab w:val="left" w:pos="1016"/>
        </w:tabs>
        <w:rPr>
          <w:rFonts w:cs="Arial"/>
          <w:color w:val="000000" w:themeColor="text1"/>
        </w:rPr>
      </w:pPr>
      <w:r w:rsidRPr="00AC433C">
        <w:rPr>
          <w:rFonts w:cs="Arial"/>
          <w:color w:val="000000" w:themeColor="text1"/>
        </w:rPr>
        <w:t xml:space="preserve">Proses </w:t>
      </w:r>
      <w:proofErr w:type="spellStart"/>
      <w:r w:rsidRPr="00AC433C">
        <w:rPr>
          <w:rFonts w:cs="Arial"/>
          <w:color w:val="000000" w:themeColor="text1"/>
        </w:rPr>
        <w:t>pelatihan</w:t>
      </w:r>
      <w:proofErr w:type="spellEnd"/>
      <w:r w:rsidRPr="00AC433C">
        <w:rPr>
          <w:rFonts w:cs="Arial"/>
          <w:color w:val="000000" w:themeColor="text1"/>
        </w:rPr>
        <w:t xml:space="preserve"> model </w:t>
      </w:r>
      <w:proofErr w:type="spellStart"/>
      <w:r w:rsidRPr="00AC433C">
        <w:rPr>
          <w:rFonts w:cs="Arial"/>
          <w:color w:val="000000" w:themeColor="text1"/>
        </w:rPr>
        <w:t>dengan</w:t>
      </w:r>
      <w:proofErr w:type="spellEnd"/>
      <w:r w:rsidRPr="00AC433C">
        <w:rPr>
          <w:rFonts w:cs="Arial"/>
          <w:color w:val="000000" w:themeColor="text1"/>
        </w:rPr>
        <w:t xml:space="preserve"> </w:t>
      </w:r>
      <w:proofErr w:type="spellStart"/>
      <w:r w:rsidR="00A07B1E">
        <w:rPr>
          <w:rFonts w:cs="Arial"/>
          <w:color w:val="000000" w:themeColor="text1"/>
        </w:rPr>
        <w:t>nilai</w:t>
      </w:r>
      <w:proofErr w:type="spellEnd"/>
      <w:r w:rsidR="00A07B1E">
        <w:rPr>
          <w:rFonts w:cs="Arial"/>
          <w:color w:val="000000" w:themeColor="text1"/>
        </w:rPr>
        <w:t xml:space="preserve"> </w:t>
      </w:r>
      <w:r w:rsidR="00A07B1E" w:rsidRPr="00EA0E54">
        <w:rPr>
          <w:rFonts w:cs="Arial"/>
          <w:i/>
          <w:iCs/>
          <w:color w:val="000000" w:themeColor="text1"/>
        </w:rPr>
        <w:t>batch size</w:t>
      </w:r>
      <w:r w:rsidR="00A07B1E">
        <w:rPr>
          <w:rFonts w:cs="Arial"/>
          <w:color w:val="000000" w:themeColor="text1"/>
        </w:rPr>
        <w:t xml:space="preserve"> 32 dan </w:t>
      </w:r>
      <w:r w:rsidR="00A07B1E" w:rsidRPr="00EA0E54">
        <w:rPr>
          <w:rFonts w:cs="Arial"/>
          <w:i/>
          <w:iCs/>
          <w:color w:val="000000" w:themeColor="text1"/>
        </w:rPr>
        <w:t>epoch</w:t>
      </w:r>
      <w:r w:rsidR="00A07B1E">
        <w:rPr>
          <w:rFonts w:cs="Arial"/>
          <w:color w:val="000000" w:themeColor="text1"/>
        </w:rPr>
        <w:t xml:space="preserve"> </w:t>
      </w:r>
      <w:proofErr w:type="spellStart"/>
      <w:r w:rsidR="00A07B1E">
        <w:rPr>
          <w:rFonts w:cs="Arial"/>
          <w:color w:val="000000" w:themeColor="text1"/>
        </w:rPr>
        <w:t>sebanyak</w:t>
      </w:r>
      <w:proofErr w:type="spellEnd"/>
      <w:r w:rsidR="00A07B1E">
        <w:rPr>
          <w:rFonts w:cs="Arial"/>
          <w:color w:val="000000" w:themeColor="text1"/>
        </w:rPr>
        <w:t xml:space="preserve"> 15 </w:t>
      </w:r>
      <w:proofErr w:type="spellStart"/>
      <w:r w:rsidR="00242DB3">
        <w:rPr>
          <w:rFonts w:cs="Arial"/>
          <w:color w:val="000000" w:themeColor="text1"/>
        </w:rPr>
        <w:t>den</w:t>
      </w:r>
      <w:r w:rsidR="00514959">
        <w:rPr>
          <w:rFonts w:cs="Arial"/>
          <w:color w:val="000000" w:themeColor="text1"/>
        </w:rPr>
        <w:t>gan</w:t>
      </w:r>
      <w:proofErr w:type="spellEnd"/>
      <w:r w:rsidR="00242DB3">
        <w:rPr>
          <w:rFonts w:cs="Arial"/>
          <w:color w:val="000000" w:themeColor="text1"/>
        </w:rPr>
        <w:t xml:space="preserve"> </w:t>
      </w:r>
      <w:r w:rsidR="00A07B1E" w:rsidRPr="00EA0E54">
        <w:rPr>
          <w:rFonts w:cs="Arial"/>
          <w:i/>
          <w:iCs/>
          <w:color w:val="000000" w:themeColor="text1"/>
        </w:rPr>
        <w:t>optimizer</w:t>
      </w:r>
      <w:r w:rsidR="00A07B1E">
        <w:rPr>
          <w:rFonts w:cs="Arial"/>
          <w:color w:val="000000" w:themeColor="text1"/>
        </w:rPr>
        <w:t xml:space="preserve"> </w:t>
      </w:r>
      <w:proofErr w:type="spellStart"/>
      <w:r w:rsidR="00242DB3">
        <w:rPr>
          <w:rFonts w:cs="Arial"/>
          <w:color w:val="000000" w:themeColor="text1"/>
        </w:rPr>
        <w:t>ada</w:t>
      </w:r>
      <w:r w:rsidR="00514959">
        <w:rPr>
          <w:rFonts w:cs="Arial"/>
          <w:color w:val="000000" w:themeColor="text1"/>
        </w:rPr>
        <w:t>m</w:t>
      </w:r>
      <w:proofErr w:type="spellEnd"/>
      <w:r w:rsidRPr="00AC433C">
        <w:rPr>
          <w:rFonts w:cs="Arial"/>
          <w:color w:val="000000" w:themeColor="text1"/>
        </w:rPr>
        <w:t xml:space="preserve"> </w:t>
      </w:r>
      <w:proofErr w:type="spellStart"/>
      <w:r w:rsidRPr="00AC433C">
        <w:rPr>
          <w:rFonts w:cs="Arial"/>
          <w:color w:val="000000" w:themeColor="text1"/>
        </w:rPr>
        <w:t>dapat</w:t>
      </w:r>
      <w:proofErr w:type="spellEnd"/>
      <w:r w:rsidRPr="00AC433C">
        <w:rPr>
          <w:rFonts w:cs="Arial"/>
          <w:color w:val="000000" w:themeColor="text1"/>
        </w:rPr>
        <w:t xml:space="preserve"> </w:t>
      </w:r>
      <w:proofErr w:type="spellStart"/>
      <w:r w:rsidRPr="00AC433C">
        <w:rPr>
          <w:rFonts w:cs="Arial"/>
          <w:color w:val="000000" w:themeColor="text1"/>
        </w:rPr>
        <w:t>dilihat</w:t>
      </w:r>
      <w:proofErr w:type="spellEnd"/>
      <w:r w:rsidRPr="00AC433C">
        <w:rPr>
          <w:rFonts w:cs="Arial"/>
          <w:color w:val="000000" w:themeColor="text1"/>
        </w:rPr>
        <w:t xml:space="preserve"> </w:t>
      </w:r>
      <w:proofErr w:type="spellStart"/>
      <w:r w:rsidRPr="00AC433C">
        <w:rPr>
          <w:rFonts w:cs="Arial"/>
          <w:color w:val="000000" w:themeColor="text1"/>
        </w:rPr>
        <w:t>seperti</w:t>
      </w:r>
      <w:proofErr w:type="spellEnd"/>
      <w:r w:rsidRPr="00AC433C">
        <w:rPr>
          <w:rFonts w:cs="Arial"/>
          <w:color w:val="000000" w:themeColor="text1"/>
        </w:rPr>
        <w:t xml:space="preserve"> pada </w:t>
      </w:r>
      <w:r w:rsidR="00B16E33">
        <w:rPr>
          <w:rFonts w:cs="Arial"/>
          <w:color w:val="000000" w:themeColor="text1"/>
        </w:rPr>
        <w:t>Tabel</w:t>
      </w:r>
      <w:r w:rsidRPr="00AC433C">
        <w:rPr>
          <w:rFonts w:cs="Arial"/>
          <w:color w:val="000000" w:themeColor="text1"/>
        </w:rPr>
        <w:t xml:space="preserve"> </w:t>
      </w:r>
      <w:r w:rsidR="00725756">
        <w:rPr>
          <w:rFonts w:cs="Arial"/>
          <w:color w:val="000000" w:themeColor="text1"/>
        </w:rPr>
        <w:t>3</w:t>
      </w:r>
      <w:r w:rsidRPr="00AC433C">
        <w:rPr>
          <w:rFonts w:cs="Arial"/>
          <w:color w:val="000000" w:themeColor="text1"/>
        </w:rPr>
        <w:t xml:space="preserve"> </w:t>
      </w:r>
      <w:proofErr w:type="spellStart"/>
      <w:r w:rsidRPr="00AC433C">
        <w:rPr>
          <w:rFonts w:cs="Arial"/>
          <w:color w:val="000000" w:themeColor="text1"/>
        </w:rPr>
        <w:t>berikut</w:t>
      </w:r>
      <w:proofErr w:type="spellEnd"/>
      <w:r w:rsidRPr="00AC433C">
        <w:rPr>
          <w:rFonts w:cs="Arial"/>
          <w:color w:val="000000" w:themeColor="text1"/>
        </w:rPr>
        <w:t>.</w:t>
      </w:r>
    </w:p>
    <w:p w14:paraId="685E3D6F" w14:textId="6218E643" w:rsidR="002779EC" w:rsidRPr="00893AC7" w:rsidRDefault="00725756" w:rsidP="00893AC7">
      <w:pPr>
        <w:pStyle w:val="Caption"/>
        <w:spacing w:before="240" w:after="120"/>
        <w:rPr>
          <w:rFonts w:asciiTheme="minorHAnsi" w:hAnsiTheme="minorHAnsi"/>
          <w:iCs w:val="0"/>
          <w:szCs w:val="18"/>
          <w:lang w:eastAsia="en-US"/>
        </w:rPr>
      </w:pPr>
      <w:r>
        <w:t xml:space="preserve">Tabel </w:t>
      </w:r>
      <w:fldSimple w:instr=" SEQ Tabel \* ARABIC ">
        <w:r w:rsidR="00893AC7">
          <w:rPr>
            <w:noProof/>
          </w:rPr>
          <w:t>3</w:t>
        </w:r>
      </w:fldSimple>
      <w:r>
        <w:t xml:space="preserve"> </w:t>
      </w:r>
      <w:r w:rsidR="00EC3541" w:rsidRPr="00EC3541">
        <w:rPr>
          <w:rFonts w:cs="Arial"/>
          <w:szCs w:val="20"/>
        </w:rPr>
        <w:t xml:space="preserve">Proses </w:t>
      </w:r>
      <w:r w:rsidR="003A6F4D">
        <w:rPr>
          <w:rFonts w:cs="Arial"/>
          <w:szCs w:val="20"/>
        </w:rPr>
        <w:t>T</w:t>
      </w:r>
      <w:r w:rsidR="00EC3541" w:rsidRPr="00EC3541">
        <w:rPr>
          <w:rFonts w:cs="Arial"/>
          <w:szCs w:val="20"/>
        </w:rPr>
        <w:t xml:space="preserve">rain </w:t>
      </w:r>
      <w:r w:rsidR="003A6F4D">
        <w:rPr>
          <w:rFonts w:cs="Arial"/>
          <w:szCs w:val="20"/>
        </w:rPr>
        <w:t>Model</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818"/>
        <w:gridCol w:w="1683"/>
        <w:gridCol w:w="933"/>
        <w:gridCol w:w="1117"/>
        <w:gridCol w:w="1049"/>
        <w:gridCol w:w="1484"/>
      </w:tblGrid>
      <w:tr w:rsidR="00AC433C" w:rsidRPr="003F01F9" w14:paraId="61B46C51" w14:textId="77777777" w:rsidTr="00101225">
        <w:trPr>
          <w:trHeight w:val="144"/>
          <w:jc w:val="center"/>
        </w:trPr>
        <w:tc>
          <w:tcPr>
            <w:tcW w:w="894" w:type="dxa"/>
            <w:tcBorders>
              <w:top w:val="single" w:sz="4" w:space="0" w:color="auto"/>
              <w:bottom w:val="single" w:sz="4" w:space="0" w:color="auto"/>
            </w:tcBorders>
            <w:shd w:val="clear" w:color="auto" w:fill="auto"/>
            <w:vAlign w:val="center"/>
          </w:tcPr>
          <w:p w14:paraId="3F2779A7" w14:textId="77777777" w:rsidR="00AC433C" w:rsidRPr="003F01F9" w:rsidRDefault="00AC433C" w:rsidP="002B7072">
            <w:pPr>
              <w:jc w:val="center"/>
              <w:rPr>
                <w:rFonts w:cs="Arial"/>
                <w:b/>
                <w:bCs/>
                <w:iCs/>
                <w:sz w:val="20"/>
                <w:szCs w:val="20"/>
              </w:rPr>
            </w:pPr>
            <w:r w:rsidRPr="003F01F9">
              <w:rPr>
                <w:rFonts w:cs="Arial"/>
                <w:b/>
                <w:bCs/>
                <w:iCs/>
                <w:sz w:val="20"/>
                <w:szCs w:val="20"/>
              </w:rPr>
              <w:t>Epoch</w:t>
            </w:r>
          </w:p>
        </w:tc>
        <w:tc>
          <w:tcPr>
            <w:tcW w:w="818" w:type="dxa"/>
            <w:tcBorders>
              <w:top w:val="single" w:sz="4" w:space="0" w:color="auto"/>
              <w:bottom w:val="single" w:sz="4" w:space="0" w:color="auto"/>
            </w:tcBorders>
            <w:shd w:val="clear" w:color="auto" w:fill="auto"/>
            <w:vAlign w:val="center"/>
          </w:tcPr>
          <w:p w14:paraId="6872CB04" w14:textId="77777777" w:rsidR="00AC433C" w:rsidRPr="003F01F9" w:rsidRDefault="00AC433C" w:rsidP="002B7072">
            <w:pPr>
              <w:jc w:val="center"/>
              <w:rPr>
                <w:rFonts w:cs="Arial"/>
                <w:b/>
                <w:bCs/>
                <w:iCs/>
                <w:sz w:val="20"/>
                <w:szCs w:val="20"/>
              </w:rPr>
            </w:pPr>
            <w:r w:rsidRPr="003F01F9">
              <w:rPr>
                <w:rFonts w:cs="Arial"/>
                <w:b/>
                <w:bCs/>
                <w:iCs/>
                <w:sz w:val="20"/>
                <w:szCs w:val="20"/>
              </w:rPr>
              <w:t>Mini batch</w:t>
            </w:r>
          </w:p>
        </w:tc>
        <w:tc>
          <w:tcPr>
            <w:tcW w:w="1683" w:type="dxa"/>
            <w:tcBorders>
              <w:top w:val="single" w:sz="4" w:space="0" w:color="auto"/>
              <w:bottom w:val="single" w:sz="4" w:space="0" w:color="auto"/>
            </w:tcBorders>
            <w:shd w:val="clear" w:color="auto" w:fill="auto"/>
            <w:vAlign w:val="center"/>
          </w:tcPr>
          <w:p w14:paraId="16E34002" w14:textId="77777777" w:rsidR="00AC433C" w:rsidRPr="003F01F9" w:rsidRDefault="00AC433C" w:rsidP="002B7072">
            <w:pPr>
              <w:jc w:val="center"/>
              <w:rPr>
                <w:rFonts w:cs="Arial"/>
                <w:b/>
                <w:bCs/>
                <w:iCs/>
                <w:sz w:val="20"/>
                <w:szCs w:val="20"/>
              </w:rPr>
            </w:pPr>
            <w:r w:rsidRPr="003F01F9">
              <w:rPr>
                <w:rFonts w:cs="Arial"/>
                <w:b/>
                <w:bCs/>
                <w:iCs/>
                <w:sz w:val="20"/>
                <w:szCs w:val="20"/>
              </w:rPr>
              <w:t xml:space="preserve">Waktu </w:t>
            </w:r>
            <w:proofErr w:type="spellStart"/>
            <w:r w:rsidRPr="003F01F9">
              <w:rPr>
                <w:rFonts w:cs="Arial"/>
                <w:b/>
                <w:bCs/>
                <w:iCs/>
                <w:sz w:val="20"/>
                <w:szCs w:val="20"/>
              </w:rPr>
              <w:t>komputasi</w:t>
            </w:r>
            <w:proofErr w:type="spellEnd"/>
            <w:r w:rsidRPr="003F01F9">
              <w:rPr>
                <w:rFonts w:cs="Arial"/>
                <w:b/>
                <w:bCs/>
                <w:iCs/>
                <w:sz w:val="20"/>
                <w:szCs w:val="20"/>
              </w:rPr>
              <w:t>/step</w:t>
            </w:r>
          </w:p>
        </w:tc>
        <w:tc>
          <w:tcPr>
            <w:tcW w:w="933" w:type="dxa"/>
            <w:tcBorders>
              <w:top w:val="single" w:sz="4" w:space="0" w:color="auto"/>
              <w:bottom w:val="single" w:sz="4" w:space="0" w:color="auto"/>
            </w:tcBorders>
            <w:shd w:val="clear" w:color="auto" w:fill="auto"/>
            <w:vAlign w:val="center"/>
          </w:tcPr>
          <w:p w14:paraId="271B4141" w14:textId="77777777" w:rsidR="00AC433C" w:rsidRPr="003F01F9" w:rsidRDefault="00AC433C" w:rsidP="002B7072">
            <w:pPr>
              <w:jc w:val="center"/>
              <w:rPr>
                <w:rFonts w:cs="Arial"/>
                <w:b/>
                <w:bCs/>
                <w:iCs/>
                <w:sz w:val="20"/>
                <w:szCs w:val="20"/>
              </w:rPr>
            </w:pPr>
            <w:r w:rsidRPr="003F01F9">
              <w:rPr>
                <w:rFonts w:cs="Arial"/>
                <w:b/>
                <w:bCs/>
                <w:iCs/>
                <w:sz w:val="20"/>
                <w:szCs w:val="20"/>
              </w:rPr>
              <w:t>Loss</w:t>
            </w:r>
          </w:p>
        </w:tc>
        <w:tc>
          <w:tcPr>
            <w:tcW w:w="1117" w:type="dxa"/>
            <w:tcBorders>
              <w:top w:val="single" w:sz="4" w:space="0" w:color="auto"/>
              <w:bottom w:val="single" w:sz="4" w:space="0" w:color="auto"/>
            </w:tcBorders>
            <w:shd w:val="clear" w:color="auto" w:fill="auto"/>
            <w:vAlign w:val="center"/>
          </w:tcPr>
          <w:p w14:paraId="5BA31AC0" w14:textId="412C1387" w:rsidR="00AC433C" w:rsidRPr="003F01F9" w:rsidRDefault="00AC433C" w:rsidP="002B7072">
            <w:pPr>
              <w:jc w:val="center"/>
              <w:rPr>
                <w:rFonts w:cs="Arial"/>
                <w:b/>
                <w:bCs/>
                <w:iCs/>
                <w:sz w:val="20"/>
                <w:szCs w:val="20"/>
              </w:rPr>
            </w:pPr>
            <w:r w:rsidRPr="003F01F9">
              <w:rPr>
                <w:rFonts w:cs="Arial"/>
                <w:b/>
                <w:bCs/>
                <w:iCs/>
                <w:sz w:val="20"/>
                <w:szCs w:val="20"/>
              </w:rPr>
              <w:t>Accura</w:t>
            </w:r>
            <w:r w:rsidR="00DB3290" w:rsidRPr="003F01F9">
              <w:rPr>
                <w:rFonts w:cs="Arial"/>
                <w:b/>
                <w:bCs/>
                <w:iCs/>
                <w:sz w:val="20"/>
                <w:szCs w:val="20"/>
              </w:rPr>
              <w:t>cy</w:t>
            </w:r>
          </w:p>
        </w:tc>
        <w:tc>
          <w:tcPr>
            <w:tcW w:w="1049" w:type="dxa"/>
            <w:tcBorders>
              <w:top w:val="single" w:sz="4" w:space="0" w:color="auto"/>
              <w:bottom w:val="single" w:sz="4" w:space="0" w:color="auto"/>
            </w:tcBorders>
            <w:shd w:val="clear" w:color="auto" w:fill="auto"/>
            <w:vAlign w:val="center"/>
          </w:tcPr>
          <w:p w14:paraId="1B46242C" w14:textId="77777777" w:rsidR="00AC433C" w:rsidRPr="003F01F9" w:rsidRDefault="00AC433C" w:rsidP="002B7072">
            <w:pPr>
              <w:jc w:val="center"/>
              <w:rPr>
                <w:rFonts w:cs="Arial"/>
                <w:b/>
                <w:bCs/>
                <w:iCs/>
                <w:sz w:val="20"/>
                <w:szCs w:val="20"/>
              </w:rPr>
            </w:pPr>
            <w:proofErr w:type="spellStart"/>
            <w:r w:rsidRPr="003F01F9">
              <w:rPr>
                <w:rFonts w:cs="Arial"/>
                <w:b/>
                <w:bCs/>
                <w:iCs/>
                <w:sz w:val="20"/>
                <w:szCs w:val="20"/>
              </w:rPr>
              <w:t>Val_loss</w:t>
            </w:r>
            <w:proofErr w:type="spellEnd"/>
          </w:p>
        </w:tc>
        <w:tc>
          <w:tcPr>
            <w:tcW w:w="1484" w:type="dxa"/>
            <w:tcBorders>
              <w:top w:val="single" w:sz="4" w:space="0" w:color="auto"/>
              <w:bottom w:val="single" w:sz="4" w:space="0" w:color="auto"/>
            </w:tcBorders>
            <w:shd w:val="clear" w:color="auto" w:fill="auto"/>
            <w:vAlign w:val="center"/>
          </w:tcPr>
          <w:p w14:paraId="6CE67F74" w14:textId="32D90980" w:rsidR="00AC433C" w:rsidRPr="003F01F9" w:rsidRDefault="00AC433C" w:rsidP="002B7072">
            <w:pPr>
              <w:jc w:val="center"/>
              <w:rPr>
                <w:rFonts w:cs="Arial"/>
                <w:b/>
                <w:bCs/>
                <w:iCs/>
                <w:sz w:val="20"/>
                <w:szCs w:val="20"/>
              </w:rPr>
            </w:pPr>
            <w:proofErr w:type="spellStart"/>
            <w:r w:rsidRPr="003F01F9">
              <w:rPr>
                <w:rFonts w:cs="Arial"/>
                <w:b/>
                <w:bCs/>
                <w:iCs/>
                <w:sz w:val="20"/>
                <w:szCs w:val="20"/>
              </w:rPr>
              <w:t>Val_accura</w:t>
            </w:r>
            <w:r w:rsidR="00DB3290" w:rsidRPr="003F01F9">
              <w:rPr>
                <w:rFonts w:cs="Arial"/>
                <w:b/>
                <w:bCs/>
                <w:iCs/>
                <w:sz w:val="20"/>
                <w:szCs w:val="20"/>
              </w:rPr>
              <w:t>cy</w:t>
            </w:r>
            <w:proofErr w:type="spellEnd"/>
          </w:p>
        </w:tc>
      </w:tr>
      <w:tr w:rsidR="00AC433C" w:rsidRPr="003F01F9" w14:paraId="2B6AA776" w14:textId="77777777" w:rsidTr="00101225">
        <w:trPr>
          <w:trHeight w:val="144"/>
          <w:jc w:val="center"/>
        </w:trPr>
        <w:tc>
          <w:tcPr>
            <w:tcW w:w="894" w:type="dxa"/>
            <w:tcBorders>
              <w:top w:val="single" w:sz="4" w:space="0" w:color="auto"/>
            </w:tcBorders>
            <w:shd w:val="clear" w:color="auto" w:fill="auto"/>
            <w:vAlign w:val="center"/>
          </w:tcPr>
          <w:p w14:paraId="61AC3DE9" w14:textId="77777777" w:rsidR="00AC433C" w:rsidRPr="003F01F9" w:rsidRDefault="00AC433C" w:rsidP="002B7072">
            <w:pPr>
              <w:jc w:val="center"/>
              <w:rPr>
                <w:rFonts w:cs="Arial"/>
                <w:sz w:val="20"/>
                <w:szCs w:val="20"/>
              </w:rPr>
            </w:pPr>
            <w:r w:rsidRPr="003F01F9">
              <w:rPr>
                <w:rFonts w:cs="Arial"/>
                <w:sz w:val="20"/>
                <w:szCs w:val="20"/>
              </w:rPr>
              <w:t>1</w:t>
            </w:r>
          </w:p>
        </w:tc>
        <w:tc>
          <w:tcPr>
            <w:tcW w:w="818" w:type="dxa"/>
            <w:tcBorders>
              <w:top w:val="single" w:sz="4" w:space="0" w:color="auto"/>
            </w:tcBorders>
            <w:shd w:val="clear" w:color="auto" w:fill="auto"/>
            <w:vAlign w:val="center"/>
          </w:tcPr>
          <w:p w14:paraId="27CFEF5C"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tcBorders>
              <w:top w:val="single" w:sz="4" w:space="0" w:color="auto"/>
            </w:tcBorders>
            <w:shd w:val="clear" w:color="auto" w:fill="auto"/>
            <w:vAlign w:val="center"/>
          </w:tcPr>
          <w:p w14:paraId="6F1E5C7C" w14:textId="77777777" w:rsidR="00AC433C" w:rsidRPr="003F01F9" w:rsidRDefault="00AC433C" w:rsidP="002B7072">
            <w:pPr>
              <w:jc w:val="center"/>
              <w:rPr>
                <w:rFonts w:cs="Arial"/>
                <w:sz w:val="20"/>
                <w:szCs w:val="20"/>
              </w:rPr>
            </w:pPr>
            <w:r w:rsidRPr="003F01F9">
              <w:rPr>
                <w:rFonts w:cs="Arial"/>
                <w:sz w:val="20"/>
                <w:szCs w:val="20"/>
              </w:rPr>
              <w:t xml:space="preserve">92s 892 </w:t>
            </w:r>
            <w:proofErr w:type="spellStart"/>
            <w:r w:rsidRPr="003F01F9">
              <w:rPr>
                <w:rFonts w:cs="Arial"/>
                <w:sz w:val="20"/>
                <w:szCs w:val="20"/>
              </w:rPr>
              <w:t>ms</w:t>
            </w:r>
            <w:proofErr w:type="spellEnd"/>
          </w:p>
        </w:tc>
        <w:tc>
          <w:tcPr>
            <w:tcW w:w="933" w:type="dxa"/>
            <w:tcBorders>
              <w:top w:val="single" w:sz="4" w:space="0" w:color="auto"/>
            </w:tcBorders>
            <w:shd w:val="clear" w:color="auto" w:fill="auto"/>
            <w:vAlign w:val="center"/>
          </w:tcPr>
          <w:p w14:paraId="7ACEE67F" w14:textId="77777777" w:rsidR="00AC433C" w:rsidRPr="003F01F9" w:rsidRDefault="00AC433C" w:rsidP="002B7072">
            <w:pPr>
              <w:jc w:val="center"/>
              <w:rPr>
                <w:rFonts w:cs="Arial"/>
                <w:sz w:val="20"/>
                <w:szCs w:val="20"/>
              </w:rPr>
            </w:pPr>
            <w:r w:rsidRPr="003F01F9">
              <w:rPr>
                <w:rFonts w:cs="Arial"/>
                <w:sz w:val="20"/>
                <w:szCs w:val="20"/>
              </w:rPr>
              <w:t>0.5078</w:t>
            </w:r>
          </w:p>
        </w:tc>
        <w:tc>
          <w:tcPr>
            <w:tcW w:w="1117" w:type="dxa"/>
            <w:tcBorders>
              <w:top w:val="single" w:sz="4" w:space="0" w:color="auto"/>
            </w:tcBorders>
            <w:shd w:val="clear" w:color="auto" w:fill="auto"/>
            <w:vAlign w:val="center"/>
          </w:tcPr>
          <w:p w14:paraId="6E6D943D" w14:textId="77777777" w:rsidR="00AC433C" w:rsidRPr="003F01F9" w:rsidRDefault="00AC433C" w:rsidP="002B7072">
            <w:pPr>
              <w:jc w:val="center"/>
              <w:rPr>
                <w:rFonts w:cs="Arial"/>
                <w:sz w:val="20"/>
                <w:szCs w:val="20"/>
              </w:rPr>
            </w:pPr>
            <w:r w:rsidRPr="003F01F9">
              <w:rPr>
                <w:rFonts w:cs="Arial"/>
                <w:sz w:val="20"/>
                <w:szCs w:val="20"/>
              </w:rPr>
              <w:t>0.8275</w:t>
            </w:r>
          </w:p>
        </w:tc>
        <w:tc>
          <w:tcPr>
            <w:tcW w:w="1049" w:type="dxa"/>
            <w:tcBorders>
              <w:top w:val="single" w:sz="4" w:space="0" w:color="auto"/>
            </w:tcBorders>
            <w:shd w:val="clear" w:color="auto" w:fill="auto"/>
            <w:vAlign w:val="center"/>
          </w:tcPr>
          <w:p w14:paraId="7CDCDCF8" w14:textId="77777777" w:rsidR="00AC433C" w:rsidRPr="003F01F9" w:rsidRDefault="00AC433C" w:rsidP="002B7072">
            <w:pPr>
              <w:jc w:val="center"/>
              <w:rPr>
                <w:rFonts w:cs="Arial"/>
                <w:sz w:val="20"/>
                <w:szCs w:val="20"/>
              </w:rPr>
            </w:pPr>
            <w:r w:rsidRPr="003F01F9">
              <w:rPr>
                <w:rFonts w:cs="Arial"/>
                <w:sz w:val="20"/>
                <w:szCs w:val="20"/>
              </w:rPr>
              <w:t>0.3177</w:t>
            </w:r>
          </w:p>
        </w:tc>
        <w:tc>
          <w:tcPr>
            <w:tcW w:w="1484" w:type="dxa"/>
            <w:tcBorders>
              <w:top w:val="single" w:sz="4" w:space="0" w:color="auto"/>
            </w:tcBorders>
            <w:shd w:val="clear" w:color="auto" w:fill="auto"/>
            <w:vAlign w:val="center"/>
          </w:tcPr>
          <w:p w14:paraId="40161D31" w14:textId="77777777" w:rsidR="00AC433C" w:rsidRPr="003F01F9" w:rsidRDefault="00AC433C" w:rsidP="002B7072">
            <w:pPr>
              <w:jc w:val="center"/>
              <w:rPr>
                <w:rFonts w:cs="Arial"/>
                <w:sz w:val="20"/>
                <w:szCs w:val="20"/>
              </w:rPr>
            </w:pPr>
            <w:r w:rsidRPr="003F01F9">
              <w:rPr>
                <w:rFonts w:cs="Arial"/>
                <w:sz w:val="20"/>
                <w:szCs w:val="20"/>
              </w:rPr>
              <w:t>0.8737</w:t>
            </w:r>
          </w:p>
        </w:tc>
      </w:tr>
      <w:tr w:rsidR="00AC433C" w:rsidRPr="003F01F9" w14:paraId="2BC2B953" w14:textId="77777777" w:rsidTr="00101225">
        <w:trPr>
          <w:trHeight w:val="144"/>
          <w:jc w:val="center"/>
        </w:trPr>
        <w:tc>
          <w:tcPr>
            <w:tcW w:w="894" w:type="dxa"/>
            <w:shd w:val="clear" w:color="auto" w:fill="auto"/>
            <w:vAlign w:val="center"/>
          </w:tcPr>
          <w:p w14:paraId="35A7185C" w14:textId="77777777" w:rsidR="00AC433C" w:rsidRPr="003F01F9" w:rsidRDefault="00AC433C" w:rsidP="002B7072">
            <w:pPr>
              <w:jc w:val="center"/>
              <w:rPr>
                <w:rFonts w:cs="Arial"/>
                <w:sz w:val="20"/>
                <w:szCs w:val="20"/>
              </w:rPr>
            </w:pPr>
            <w:r w:rsidRPr="003F01F9">
              <w:rPr>
                <w:rFonts w:cs="Arial"/>
                <w:sz w:val="20"/>
                <w:szCs w:val="20"/>
              </w:rPr>
              <w:t>2</w:t>
            </w:r>
          </w:p>
        </w:tc>
        <w:tc>
          <w:tcPr>
            <w:tcW w:w="818" w:type="dxa"/>
            <w:shd w:val="clear" w:color="auto" w:fill="auto"/>
            <w:vAlign w:val="center"/>
          </w:tcPr>
          <w:p w14:paraId="665E47A1"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49EECCE5" w14:textId="77777777" w:rsidR="00AC433C" w:rsidRPr="003F01F9" w:rsidRDefault="00AC433C" w:rsidP="002B7072">
            <w:pPr>
              <w:jc w:val="center"/>
              <w:rPr>
                <w:rFonts w:cs="Arial"/>
                <w:sz w:val="20"/>
                <w:szCs w:val="20"/>
              </w:rPr>
            </w:pPr>
            <w:r w:rsidRPr="003F01F9">
              <w:rPr>
                <w:rFonts w:cs="Arial"/>
                <w:sz w:val="20"/>
                <w:szCs w:val="20"/>
              </w:rPr>
              <w:t xml:space="preserve">80s 800 </w:t>
            </w:r>
            <w:proofErr w:type="spellStart"/>
            <w:r w:rsidRPr="003F01F9">
              <w:rPr>
                <w:rFonts w:cs="Arial"/>
                <w:sz w:val="20"/>
                <w:szCs w:val="20"/>
              </w:rPr>
              <w:t>ms</w:t>
            </w:r>
            <w:proofErr w:type="spellEnd"/>
          </w:p>
        </w:tc>
        <w:tc>
          <w:tcPr>
            <w:tcW w:w="933" w:type="dxa"/>
            <w:shd w:val="clear" w:color="auto" w:fill="auto"/>
            <w:vAlign w:val="center"/>
          </w:tcPr>
          <w:p w14:paraId="69374C20" w14:textId="77777777" w:rsidR="00AC433C" w:rsidRPr="003F01F9" w:rsidRDefault="00AC433C" w:rsidP="002B7072">
            <w:pPr>
              <w:jc w:val="center"/>
              <w:rPr>
                <w:rFonts w:cs="Arial"/>
                <w:sz w:val="20"/>
                <w:szCs w:val="20"/>
              </w:rPr>
            </w:pPr>
            <w:r w:rsidRPr="003F01F9">
              <w:rPr>
                <w:rFonts w:cs="Arial"/>
                <w:sz w:val="20"/>
                <w:szCs w:val="20"/>
              </w:rPr>
              <w:t>0.1988</w:t>
            </w:r>
          </w:p>
        </w:tc>
        <w:tc>
          <w:tcPr>
            <w:tcW w:w="1117" w:type="dxa"/>
            <w:shd w:val="clear" w:color="auto" w:fill="auto"/>
            <w:vAlign w:val="center"/>
          </w:tcPr>
          <w:p w14:paraId="097046CA" w14:textId="77777777" w:rsidR="00AC433C" w:rsidRPr="003F01F9" w:rsidRDefault="00AC433C" w:rsidP="002B7072">
            <w:pPr>
              <w:jc w:val="center"/>
              <w:rPr>
                <w:rFonts w:cs="Arial"/>
                <w:sz w:val="20"/>
                <w:szCs w:val="20"/>
              </w:rPr>
            </w:pPr>
            <w:r w:rsidRPr="003F01F9">
              <w:rPr>
                <w:rFonts w:cs="Arial"/>
                <w:sz w:val="20"/>
                <w:szCs w:val="20"/>
              </w:rPr>
              <w:t>0.9334</w:t>
            </w:r>
          </w:p>
        </w:tc>
        <w:tc>
          <w:tcPr>
            <w:tcW w:w="1049" w:type="dxa"/>
            <w:shd w:val="clear" w:color="auto" w:fill="auto"/>
            <w:vAlign w:val="center"/>
          </w:tcPr>
          <w:p w14:paraId="33585AB9" w14:textId="77777777" w:rsidR="00AC433C" w:rsidRPr="003F01F9" w:rsidRDefault="00AC433C" w:rsidP="002B7072">
            <w:pPr>
              <w:jc w:val="center"/>
              <w:rPr>
                <w:rFonts w:cs="Arial"/>
                <w:sz w:val="20"/>
                <w:szCs w:val="20"/>
              </w:rPr>
            </w:pPr>
            <w:r w:rsidRPr="003F01F9">
              <w:rPr>
                <w:rFonts w:cs="Arial"/>
                <w:sz w:val="20"/>
                <w:szCs w:val="20"/>
              </w:rPr>
              <w:t>0.2090</w:t>
            </w:r>
          </w:p>
        </w:tc>
        <w:tc>
          <w:tcPr>
            <w:tcW w:w="1484" w:type="dxa"/>
            <w:shd w:val="clear" w:color="auto" w:fill="auto"/>
            <w:vAlign w:val="center"/>
          </w:tcPr>
          <w:p w14:paraId="5F9D2C8B" w14:textId="77777777" w:rsidR="00AC433C" w:rsidRPr="003F01F9" w:rsidRDefault="00AC433C" w:rsidP="002B7072">
            <w:pPr>
              <w:jc w:val="center"/>
              <w:rPr>
                <w:rFonts w:cs="Arial"/>
                <w:sz w:val="20"/>
                <w:szCs w:val="20"/>
              </w:rPr>
            </w:pPr>
            <w:r w:rsidRPr="003F01F9">
              <w:rPr>
                <w:rFonts w:cs="Arial"/>
                <w:sz w:val="20"/>
                <w:szCs w:val="20"/>
              </w:rPr>
              <w:t>0.9262</w:t>
            </w:r>
          </w:p>
        </w:tc>
      </w:tr>
      <w:tr w:rsidR="00AC433C" w:rsidRPr="003F01F9" w14:paraId="5DAA1314" w14:textId="77777777" w:rsidTr="00101225">
        <w:trPr>
          <w:trHeight w:val="144"/>
          <w:jc w:val="center"/>
        </w:trPr>
        <w:tc>
          <w:tcPr>
            <w:tcW w:w="894" w:type="dxa"/>
            <w:shd w:val="clear" w:color="auto" w:fill="auto"/>
            <w:vAlign w:val="center"/>
          </w:tcPr>
          <w:p w14:paraId="684C5D0C" w14:textId="77777777" w:rsidR="00AC433C" w:rsidRPr="003F01F9" w:rsidRDefault="00AC433C" w:rsidP="002B7072">
            <w:pPr>
              <w:jc w:val="center"/>
              <w:rPr>
                <w:rFonts w:cs="Arial"/>
                <w:sz w:val="20"/>
                <w:szCs w:val="20"/>
              </w:rPr>
            </w:pPr>
            <w:r w:rsidRPr="003F01F9">
              <w:rPr>
                <w:rFonts w:cs="Arial"/>
                <w:sz w:val="20"/>
                <w:szCs w:val="20"/>
              </w:rPr>
              <w:t>3</w:t>
            </w:r>
          </w:p>
        </w:tc>
        <w:tc>
          <w:tcPr>
            <w:tcW w:w="818" w:type="dxa"/>
            <w:shd w:val="clear" w:color="auto" w:fill="auto"/>
            <w:vAlign w:val="center"/>
          </w:tcPr>
          <w:p w14:paraId="549A8287"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468E67D5" w14:textId="77777777" w:rsidR="00AC433C" w:rsidRPr="003F01F9" w:rsidRDefault="00AC433C" w:rsidP="002B7072">
            <w:pPr>
              <w:jc w:val="center"/>
              <w:rPr>
                <w:rFonts w:cs="Arial"/>
                <w:sz w:val="20"/>
                <w:szCs w:val="20"/>
              </w:rPr>
            </w:pPr>
            <w:r w:rsidRPr="003F01F9">
              <w:rPr>
                <w:rFonts w:cs="Arial"/>
                <w:sz w:val="20"/>
                <w:szCs w:val="20"/>
              </w:rPr>
              <w:t xml:space="preserve">79s 791 </w:t>
            </w:r>
            <w:proofErr w:type="spellStart"/>
            <w:r w:rsidRPr="003F01F9">
              <w:rPr>
                <w:rFonts w:cs="Arial"/>
                <w:sz w:val="20"/>
                <w:szCs w:val="20"/>
              </w:rPr>
              <w:t>ms</w:t>
            </w:r>
            <w:proofErr w:type="spellEnd"/>
          </w:p>
        </w:tc>
        <w:tc>
          <w:tcPr>
            <w:tcW w:w="933" w:type="dxa"/>
            <w:shd w:val="clear" w:color="auto" w:fill="auto"/>
            <w:vAlign w:val="center"/>
          </w:tcPr>
          <w:p w14:paraId="60323AB5" w14:textId="77777777" w:rsidR="00AC433C" w:rsidRPr="003F01F9" w:rsidRDefault="00AC433C" w:rsidP="002B7072">
            <w:pPr>
              <w:jc w:val="center"/>
              <w:rPr>
                <w:rFonts w:cs="Arial"/>
                <w:sz w:val="20"/>
                <w:szCs w:val="20"/>
              </w:rPr>
            </w:pPr>
            <w:r w:rsidRPr="003F01F9">
              <w:rPr>
                <w:rFonts w:cs="Arial"/>
                <w:sz w:val="20"/>
                <w:szCs w:val="20"/>
              </w:rPr>
              <w:t>0.1090</w:t>
            </w:r>
          </w:p>
        </w:tc>
        <w:tc>
          <w:tcPr>
            <w:tcW w:w="1117" w:type="dxa"/>
            <w:shd w:val="clear" w:color="auto" w:fill="auto"/>
            <w:vAlign w:val="center"/>
          </w:tcPr>
          <w:p w14:paraId="020313EA" w14:textId="77777777" w:rsidR="00AC433C" w:rsidRPr="003F01F9" w:rsidRDefault="00AC433C" w:rsidP="002B7072">
            <w:pPr>
              <w:jc w:val="center"/>
              <w:rPr>
                <w:rFonts w:cs="Arial"/>
                <w:sz w:val="20"/>
                <w:szCs w:val="20"/>
              </w:rPr>
            </w:pPr>
            <w:r w:rsidRPr="003F01F9">
              <w:rPr>
                <w:rFonts w:cs="Arial"/>
                <w:sz w:val="20"/>
                <w:szCs w:val="20"/>
              </w:rPr>
              <w:t>0.9653</w:t>
            </w:r>
          </w:p>
        </w:tc>
        <w:tc>
          <w:tcPr>
            <w:tcW w:w="1049" w:type="dxa"/>
            <w:shd w:val="clear" w:color="auto" w:fill="auto"/>
            <w:vAlign w:val="center"/>
          </w:tcPr>
          <w:p w14:paraId="4B1FA989" w14:textId="77777777" w:rsidR="00AC433C" w:rsidRPr="003F01F9" w:rsidRDefault="00AC433C" w:rsidP="002B7072">
            <w:pPr>
              <w:jc w:val="center"/>
              <w:rPr>
                <w:rFonts w:cs="Arial"/>
                <w:sz w:val="20"/>
                <w:szCs w:val="20"/>
              </w:rPr>
            </w:pPr>
            <w:r w:rsidRPr="003F01F9">
              <w:rPr>
                <w:rFonts w:cs="Arial"/>
                <w:sz w:val="20"/>
                <w:szCs w:val="20"/>
              </w:rPr>
              <w:t>0.1943</w:t>
            </w:r>
          </w:p>
        </w:tc>
        <w:tc>
          <w:tcPr>
            <w:tcW w:w="1484" w:type="dxa"/>
            <w:shd w:val="clear" w:color="auto" w:fill="auto"/>
            <w:vAlign w:val="center"/>
          </w:tcPr>
          <w:p w14:paraId="18B7C916" w14:textId="77777777" w:rsidR="00AC433C" w:rsidRPr="003F01F9" w:rsidRDefault="00AC433C" w:rsidP="002B7072">
            <w:pPr>
              <w:jc w:val="center"/>
              <w:rPr>
                <w:rFonts w:cs="Arial"/>
                <w:sz w:val="20"/>
                <w:szCs w:val="20"/>
              </w:rPr>
            </w:pPr>
            <w:r w:rsidRPr="003F01F9">
              <w:rPr>
                <w:rFonts w:cs="Arial"/>
                <w:sz w:val="20"/>
                <w:szCs w:val="20"/>
              </w:rPr>
              <w:t>0.9350</w:t>
            </w:r>
          </w:p>
        </w:tc>
      </w:tr>
      <w:tr w:rsidR="00AC433C" w:rsidRPr="003F01F9" w14:paraId="6E37DE78" w14:textId="77777777" w:rsidTr="00101225">
        <w:trPr>
          <w:trHeight w:val="144"/>
          <w:jc w:val="center"/>
        </w:trPr>
        <w:tc>
          <w:tcPr>
            <w:tcW w:w="894" w:type="dxa"/>
            <w:shd w:val="clear" w:color="auto" w:fill="auto"/>
            <w:vAlign w:val="center"/>
          </w:tcPr>
          <w:p w14:paraId="60AAC80C" w14:textId="77777777" w:rsidR="00AC433C" w:rsidRPr="003F01F9" w:rsidRDefault="00AC433C" w:rsidP="002B7072">
            <w:pPr>
              <w:jc w:val="center"/>
              <w:rPr>
                <w:rFonts w:cs="Arial"/>
                <w:sz w:val="20"/>
                <w:szCs w:val="20"/>
              </w:rPr>
            </w:pPr>
            <w:r w:rsidRPr="003F01F9">
              <w:rPr>
                <w:rFonts w:cs="Arial"/>
                <w:sz w:val="20"/>
                <w:szCs w:val="20"/>
              </w:rPr>
              <w:t>4</w:t>
            </w:r>
          </w:p>
        </w:tc>
        <w:tc>
          <w:tcPr>
            <w:tcW w:w="818" w:type="dxa"/>
            <w:shd w:val="clear" w:color="auto" w:fill="auto"/>
            <w:vAlign w:val="center"/>
          </w:tcPr>
          <w:p w14:paraId="12C94FC6"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5006297C" w14:textId="77777777" w:rsidR="00AC433C" w:rsidRPr="003F01F9" w:rsidRDefault="00AC433C" w:rsidP="002B7072">
            <w:pPr>
              <w:jc w:val="center"/>
              <w:rPr>
                <w:rFonts w:cs="Arial"/>
                <w:sz w:val="20"/>
                <w:szCs w:val="20"/>
              </w:rPr>
            </w:pPr>
            <w:r w:rsidRPr="003F01F9">
              <w:rPr>
                <w:rFonts w:cs="Arial"/>
                <w:sz w:val="20"/>
                <w:szCs w:val="20"/>
              </w:rPr>
              <w:t xml:space="preserve">77s 770 </w:t>
            </w:r>
            <w:proofErr w:type="spellStart"/>
            <w:r w:rsidRPr="003F01F9">
              <w:rPr>
                <w:rFonts w:cs="Arial"/>
                <w:sz w:val="20"/>
                <w:szCs w:val="20"/>
              </w:rPr>
              <w:t>ms</w:t>
            </w:r>
            <w:proofErr w:type="spellEnd"/>
          </w:p>
        </w:tc>
        <w:tc>
          <w:tcPr>
            <w:tcW w:w="933" w:type="dxa"/>
            <w:shd w:val="clear" w:color="auto" w:fill="auto"/>
            <w:vAlign w:val="center"/>
          </w:tcPr>
          <w:p w14:paraId="177249A0" w14:textId="77777777" w:rsidR="00AC433C" w:rsidRPr="003F01F9" w:rsidRDefault="00AC433C" w:rsidP="002B7072">
            <w:pPr>
              <w:jc w:val="center"/>
              <w:rPr>
                <w:rFonts w:cs="Arial"/>
                <w:sz w:val="20"/>
                <w:szCs w:val="20"/>
              </w:rPr>
            </w:pPr>
            <w:r w:rsidRPr="003F01F9">
              <w:rPr>
                <w:rFonts w:cs="Arial"/>
                <w:sz w:val="20"/>
                <w:szCs w:val="20"/>
              </w:rPr>
              <w:t>0.0618</w:t>
            </w:r>
          </w:p>
        </w:tc>
        <w:tc>
          <w:tcPr>
            <w:tcW w:w="1117" w:type="dxa"/>
            <w:shd w:val="clear" w:color="auto" w:fill="auto"/>
            <w:vAlign w:val="center"/>
          </w:tcPr>
          <w:p w14:paraId="167F2EDB" w14:textId="77777777" w:rsidR="00AC433C" w:rsidRPr="003F01F9" w:rsidRDefault="00AC433C" w:rsidP="002B7072">
            <w:pPr>
              <w:jc w:val="center"/>
              <w:rPr>
                <w:rFonts w:cs="Arial"/>
                <w:sz w:val="20"/>
                <w:szCs w:val="20"/>
              </w:rPr>
            </w:pPr>
            <w:r w:rsidRPr="003F01F9">
              <w:rPr>
                <w:rFonts w:cs="Arial"/>
                <w:sz w:val="20"/>
                <w:szCs w:val="20"/>
              </w:rPr>
              <w:t>0.9837</w:t>
            </w:r>
          </w:p>
        </w:tc>
        <w:tc>
          <w:tcPr>
            <w:tcW w:w="1049" w:type="dxa"/>
            <w:shd w:val="clear" w:color="auto" w:fill="auto"/>
            <w:vAlign w:val="center"/>
          </w:tcPr>
          <w:p w14:paraId="28355616" w14:textId="77777777" w:rsidR="00AC433C" w:rsidRPr="003F01F9" w:rsidRDefault="00AC433C" w:rsidP="002B7072">
            <w:pPr>
              <w:jc w:val="center"/>
              <w:rPr>
                <w:rFonts w:cs="Arial"/>
                <w:sz w:val="20"/>
                <w:szCs w:val="20"/>
              </w:rPr>
            </w:pPr>
            <w:r w:rsidRPr="003F01F9">
              <w:rPr>
                <w:rFonts w:cs="Arial"/>
                <w:sz w:val="20"/>
                <w:szCs w:val="20"/>
              </w:rPr>
              <w:t>0.1554</w:t>
            </w:r>
          </w:p>
        </w:tc>
        <w:tc>
          <w:tcPr>
            <w:tcW w:w="1484" w:type="dxa"/>
            <w:shd w:val="clear" w:color="auto" w:fill="auto"/>
            <w:vAlign w:val="center"/>
          </w:tcPr>
          <w:p w14:paraId="21344B42" w14:textId="77777777" w:rsidR="00AC433C" w:rsidRPr="003F01F9" w:rsidRDefault="00AC433C" w:rsidP="002B7072">
            <w:pPr>
              <w:jc w:val="center"/>
              <w:rPr>
                <w:rFonts w:cs="Arial"/>
                <w:sz w:val="20"/>
                <w:szCs w:val="20"/>
              </w:rPr>
            </w:pPr>
            <w:r w:rsidRPr="003F01F9">
              <w:rPr>
                <w:rFonts w:cs="Arial"/>
                <w:sz w:val="20"/>
                <w:szCs w:val="20"/>
              </w:rPr>
              <w:t>0.9525</w:t>
            </w:r>
          </w:p>
        </w:tc>
      </w:tr>
      <w:tr w:rsidR="00AC433C" w:rsidRPr="003F01F9" w14:paraId="6F5E6A2C" w14:textId="77777777" w:rsidTr="00101225">
        <w:trPr>
          <w:trHeight w:val="144"/>
          <w:jc w:val="center"/>
        </w:trPr>
        <w:tc>
          <w:tcPr>
            <w:tcW w:w="894" w:type="dxa"/>
            <w:shd w:val="clear" w:color="auto" w:fill="auto"/>
            <w:vAlign w:val="center"/>
          </w:tcPr>
          <w:p w14:paraId="705E83F9" w14:textId="77777777" w:rsidR="00AC433C" w:rsidRPr="003F01F9" w:rsidRDefault="00AC433C" w:rsidP="002B7072">
            <w:pPr>
              <w:jc w:val="center"/>
              <w:rPr>
                <w:rFonts w:cs="Arial"/>
                <w:sz w:val="20"/>
                <w:szCs w:val="20"/>
              </w:rPr>
            </w:pPr>
            <w:r w:rsidRPr="003F01F9">
              <w:rPr>
                <w:rFonts w:cs="Arial"/>
                <w:sz w:val="20"/>
                <w:szCs w:val="20"/>
              </w:rPr>
              <w:t>5</w:t>
            </w:r>
          </w:p>
        </w:tc>
        <w:tc>
          <w:tcPr>
            <w:tcW w:w="818" w:type="dxa"/>
            <w:shd w:val="clear" w:color="auto" w:fill="auto"/>
            <w:vAlign w:val="center"/>
          </w:tcPr>
          <w:p w14:paraId="74F9D453"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2F537182" w14:textId="77777777" w:rsidR="00AC433C" w:rsidRPr="003F01F9" w:rsidRDefault="00AC433C" w:rsidP="002B7072">
            <w:pPr>
              <w:jc w:val="center"/>
              <w:rPr>
                <w:rFonts w:cs="Arial"/>
                <w:sz w:val="20"/>
                <w:szCs w:val="20"/>
              </w:rPr>
            </w:pPr>
            <w:r w:rsidRPr="003F01F9">
              <w:rPr>
                <w:rFonts w:cs="Arial"/>
                <w:sz w:val="20"/>
                <w:szCs w:val="20"/>
              </w:rPr>
              <w:t xml:space="preserve">78s 781 </w:t>
            </w:r>
            <w:proofErr w:type="spellStart"/>
            <w:r w:rsidRPr="003F01F9">
              <w:rPr>
                <w:rFonts w:cs="Arial"/>
                <w:sz w:val="20"/>
                <w:szCs w:val="20"/>
              </w:rPr>
              <w:t>ms</w:t>
            </w:r>
            <w:proofErr w:type="spellEnd"/>
          </w:p>
        </w:tc>
        <w:tc>
          <w:tcPr>
            <w:tcW w:w="933" w:type="dxa"/>
            <w:shd w:val="clear" w:color="auto" w:fill="auto"/>
            <w:vAlign w:val="center"/>
          </w:tcPr>
          <w:p w14:paraId="2F365DB9" w14:textId="77777777" w:rsidR="00AC433C" w:rsidRPr="003F01F9" w:rsidRDefault="00AC433C" w:rsidP="002B7072">
            <w:pPr>
              <w:jc w:val="center"/>
              <w:rPr>
                <w:rFonts w:cs="Arial"/>
                <w:sz w:val="20"/>
                <w:szCs w:val="20"/>
              </w:rPr>
            </w:pPr>
            <w:r w:rsidRPr="003F01F9">
              <w:rPr>
                <w:rFonts w:cs="Arial"/>
                <w:sz w:val="20"/>
                <w:szCs w:val="20"/>
              </w:rPr>
              <w:t>0.0324</w:t>
            </w:r>
          </w:p>
        </w:tc>
        <w:tc>
          <w:tcPr>
            <w:tcW w:w="1117" w:type="dxa"/>
            <w:shd w:val="clear" w:color="auto" w:fill="auto"/>
            <w:vAlign w:val="center"/>
          </w:tcPr>
          <w:p w14:paraId="53B63F59" w14:textId="77777777" w:rsidR="00AC433C" w:rsidRPr="003F01F9" w:rsidRDefault="00AC433C" w:rsidP="002B7072">
            <w:pPr>
              <w:jc w:val="center"/>
              <w:rPr>
                <w:rFonts w:cs="Arial"/>
                <w:sz w:val="20"/>
                <w:szCs w:val="20"/>
              </w:rPr>
            </w:pPr>
            <w:r w:rsidRPr="003F01F9">
              <w:rPr>
                <w:rFonts w:cs="Arial"/>
                <w:sz w:val="20"/>
                <w:szCs w:val="20"/>
              </w:rPr>
              <w:t>0.9947</w:t>
            </w:r>
          </w:p>
        </w:tc>
        <w:tc>
          <w:tcPr>
            <w:tcW w:w="1049" w:type="dxa"/>
            <w:shd w:val="clear" w:color="auto" w:fill="auto"/>
            <w:vAlign w:val="center"/>
          </w:tcPr>
          <w:p w14:paraId="11A91B91" w14:textId="77777777" w:rsidR="00AC433C" w:rsidRPr="003F01F9" w:rsidRDefault="00AC433C" w:rsidP="002B7072">
            <w:pPr>
              <w:jc w:val="center"/>
              <w:rPr>
                <w:rFonts w:cs="Arial"/>
                <w:sz w:val="20"/>
                <w:szCs w:val="20"/>
              </w:rPr>
            </w:pPr>
            <w:r w:rsidRPr="003F01F9">
              <w:rPr>
                <w:rFonts w:cs="Arial"/>
                <w:sz w:val="20"/>
                <w:szCs w:val="20"/>
              </w:rPr>
              <w:t>0.1710</w:t>
            </w:r>
          </w:p>
        </w:tc>
        <w:tc>
          <w:tcPr>
            <w:tcW w:w="1484" w:type="dxa"/>
            <w:shd w:val="clear" w:color="auto" w:fill="auto"/>
            <w:vAlign w:val="center"/>
          </w:tcPr>
          <w:p w14:paraId="1F93422D" w14:textId="77777777" w:rsidR="00AC433C" w:rsidRPr="003F01F9" w:rsidRDefault="00AC433C" w:rsidP="002B7072">
            <w:pPr>
              <w:jc w:val="center"/>
              <w:rPr>
                <w:rFonts w:cs="Arial"/>
                <w:sz w:val="20"/>
                <w:szCs w:val="20"/>
              </w:rPr>
            </w:pPr>
            <w:r w:rsidRPr="003F01F9">
              <w:rPr>
                <w:rFonts w:cs="Arial"/>
                <w:sz w:val="20"/>
                <w:szCs w:val="20"/>
              </w:rPr>
              <w:t>0.9488</w:t>
            </w:r>
          </w:p>
        </w:tc>
      </w:tr>
      <w:tr w:rsidR="00AC433C" w:rsidRPr="003F01F9" w14:paraId="14C8BC72" w14:textId="77777777" w:rsidTr="00101225">
        <w:trPr>
          <w:trHeight w:val="144"/>
          <w:jc w:val="center"/>
        </w:trPr>
        <w:tc>
          <w:tcPr>
            <w:tcW w:w="894" w:type="dxa"/>
            <w:shd w:val="clear" w:color="auto" w:fill="auto"/>
            <w:vAlign w:val="center"/>
          </w:tcPr>
          <w:p w14:paraId="141C122C" w14:textId="77777777" w:rsidR="00AC433C" w:rsidRPr="003F01F9" w:rsidRDefault="00AC433C" w:rsidP="002B7072">
            <w:pPr>
              <w:jc w:val="center"/>
              <w:rPr>
                <w:rFonts w:cs="Arial"/>
                <w:sz w:val="20"/>
                <w:szCs w:val="20"/>
              </w:rPr>
            </w:pPr>
            <w:r w:rsidRPr="003F01F9">
              <w:rPr>
                <w:rFonts w:cs="Arial"/>
                <w:sz w:val="20"/>
                <w:szCs w:val="20"/>
              </w:rPr>
              <w:t>6</w:t>
            </w:r>
          </w:p>
        </w:tc>
        <w:tc>
          <w:tcPr>
            <w:tcW w:w="818" w:type="dxa"/>
            <w:shd w:val="clear" w:color="auto" w:fill="auto"/>
            <w:vAlign w:val="center"/>
          </w:tcPr>
          <w:p w14:paraId="13F1E2F3"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419C4A43" w14:textId="77777777" w:rsidR="00AC433C" w:rsidRPr="003F01F9" w:rsidRDefault="00AC433C" w:rsidP="002B7072">
            <w:pPr>
              <w:jc w:val="center"/>
              <w:rPr>
                <w:rFonts w:cs="Arial"/>
                <w:sz w:val="20"/>
                <w:szCs w:val="20"/>
              </w:rPr>
            </w:pPr>
            <w:r w:rsidRPr="003F01F9">
              <w:rPr>
                <w:rFonts w:cs="Arial"/>
                <w:sz w:val="20"/>
                <w:szCs w:val="20"/>
              </w:rPr>
              <w:t xml:space="preserve">77s 768 </w:t>
            </w:r>
            <w:proofErr w:type="spellStart"/>
            <w:r w:rsidRPr="003F01F9">
              <w:rPr>
                <w:rFonts w:cs="Arial"/>
                <w:sz w:val="20"/>
                <w:szCs w:val="20"/>
              </w:rPr>
              <w:t>ms</w:t>
            </w:r>
            <w:proofErr w:type="spellEnd"/>
          </w:p>
        </w:tc>
        <w:tc>
          <w:tcPr>
            <w:tcW w:w="933" w:type="dxa"/>
            <w:shd w:val="clear" w:color="auto" w:fill="auto"/>
            <w:vAlign w:val="center"/>
          </w:tcPr>
          <w:p w14:paraId="23D9B8D8" w14:textId="77777777" w:rsidR="00AC433C" w:rsidRPr="003F01F9" w:rsidRDefault="00AC433C" w:rsidP="002B7072">
            <w:pPr>
              <w:jc w:val="center"/>
              <w:rPr>
                <w:rFonts w:cs="Arial"/>
                <w:sz w:val="20"/>
                <w:szCs w:val="20"/>
              </w:rPr>
            </w:pPr>
            <w:r w:rsidRPr="003F01F9">
              <w:rPr>
                <w:rFonts w:cs="Arial"/>
                <w:sz w:val="20"/>
                <w:szCs w:val="20"/>
              </w:rPr>
              <w:t>0.0395</w:t>
            </w:r>
          </w:p>
        </w:tc>
        <w:tc>
          <w:tcPr>
            <w:tcW w:w="1117" w:type="dxa"/>
            <w:shd w:val="clear" w:color="auto" w:fill="auto"/>
            <w:vAlign w:val="center"/>
          </w:tcPr>
          <w:p w14:paraId="7294FB66" w14:textId="77777777" w:rsidR="00AC433C" w:rsidRPr="003F01F9" w:rsidRDefault="00AC433C" w:rsidP="002B7072">
            <w:pPr>
              <w:jc w:val="center"/>
              <w:rPr>
                <w:rFonts w:cs="Arial"/>
                <w:sz w:val="20"/>
                <w:szCs w:val="20"/>
              </w:rPr>
            </w:pPr>
            <w:r w:rsidRPr="003F01F9">
              <w:rPr>
                <w:rFonts w:cs="Arial"/>
                <w:sz w:val="20"/>
                <w:szCs w:val="20"/>
              </w:rPr>
              <w:t>0.9881</w:t>
            </w:r>
          </w:p>
        </w:tc>
        <w:tc>
          <w:tcPr>
            <w:tcW w:w="1049" w:type="dxa"/>
            <w:shd w:val="clear" w:color="auto" w:fill="auto"/>
            <w:vAlign w:val="center"/>
          </w:tcPr>
          <w:p w14:paraId="587D7C74" w14:textId="77777777" w:rsidR="00AC433C" w:rsidRPr="003F01F9" w:rsidRDefault="00AC433C" w:rsidP="002B7072">
            <w:pPr>
              <w:jc w:val="center"/>
              <w:rPr>
                <w:rFonts w:cs="Arial"/>
                <w:sz w:val="20"/>
                <w:szCs w:val="20"/>
              </w:rPr>
            </w:pPr>
            <w:r w:rsidRPr="003F01F9">
              <w:rPr>
                <w:rFonts w:cs="Arial"/>
                <w:sz w:val="20"/>
                <w:szCs w:val="20"/>
              </w:rPr>
              <w:t>0.1697</w:t>
            </w:r>
          </w:p>
        </w:tc>
        <w:tc>
          <w:tcPr>
            <w:tcW w:w="1484" w:type="dxa"/>
            <w:shd w:val="clear" w:color="auto" w:fill="auto"/>
            <w:vAlign w:val="center"/>
          </w:tcPr>
          <w:p w14:paraId="611C467B" w14:textId="77777777" w:rsidR="00AC433C" w:rsidRPr="003F01F9" w:rsidRDefault="00AC433C" w:rsidP="002B7072">
            <w:pPr>
              <w:jc w:val="center"/>
              <w:rPr>
                <w:rFonts w:cs="Arial"/>
                <w:sz w:val="20"/>
                <w:szCs w:val="20"/>
              </w:rPr>
            </w:pPr>
            <w:r w:rsidRPr="003F01F9">
              <w:rPr>
                <w:rFonts w:cs="Arial"/>
                <w:sz w:val="20"/>
                <w:szCs w:val="20"/>
              </w:rPr>
              <w:t>0.9475</w:t>
            </w:r>
          </w:p>
        </w:tc>
      </w:tr>
      <w:tr w:rsidR="00AC433C" w:rsidRPr="003F01F9" w14:paraId="0D8788BB" w14:textId="77777777" w:rsidTr="00101225">
        <w:trPr>
          <w:trHeight w:val="144"/>
          <w:jc w:val="center"/>
        </w:trPr>
        <w:tc>
          <w:tcPr>
            <w:tcW w:w="894" w:type="dxa"/>
            <w:shd w:val="clear" w:color="auto" w:fill="auto"/>
            <w:vAlign w:val="center"/>
          </w:tcPr>
          <w:p w14:paraId="73F21A22" w14:textId="77777777" w:rsidR="00AC433C" w:rsidRPr="003F01F9" w:rsidRDefault="00AC433C" w:rsidP="002B7072">
            <w:pPr>
              <w:jc w:val="center"/>
              <w:rPr>
                <w:rFonts w:cs="Arial"/>
                <w:sz w:val="20"/>
                <w:szCs w:val="20"/>
              </w:rPr>
            </w:pPr>
            <w:r w:rsidRPr="003F01F9">
              <w:rPr>
                <w:rFonts w:cs="Arial"/>
                <w:sz w:val="20"/>
                <w:szCs w:val="20"/>
              </w:rPr>
              <w:t>7</w:t>
            </w:r>
          </w:p>
        </w:tc>
        <w:tc>
          <w:tcPr>
            <w:tcW w:w="818" w:type="dxa"/>
            <w:shd w:val="clear" w:color="auto" w:fill="auto"/>
            <w:vAlign w:val="center"/>
          </w:tcPr>
          <w:p w14:paraId="29E17773"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49B03C3C" w14:textId="77777777" w:rsidR="00AC433C" w:rsidRPr="003F01F9" w:rsidRDefault="00AC433C" w:rsidP="002B7072">
            <w:pPr>
              <w:jc w:val="center"/>
              <w:rPr>
                <w:rFonts w:cs="Arial"/>
                <w:sz w:val="20"/>
                <w:szCs w:val="20"/>
              </w:rPr>
            </w:pPr>
            <w:r w:rsidRPr="003F01F9">
              <w:rPr>
                <w:rFonts w:cs="Arial"/>
                <w:sz w:val="20"/>
                <w:szCs w:val="20"/>
              </w:rPr>
              <w:t xml:space="preserve">74s 743 </w:t>
            </w:r>
            <w:proofErr w:type="spellStart"/>
            <w:r w:rsidRPr="003F01F9">
              <w:rPr>
                <w:rFonts w:cs="Arial"/>
                <w:sz w:val="20"/>
                <w:szCs w:val="20"/>
              </w:rPr>
              <w:t>ms</w:t>
            </w:r>
            <w:proofErr w:type="spellEnd"/>
          </w:p>
        </w:tc>
        <w:tc>
          <w:tcPr>
            <w:tcW w:w="933" w:type="dxa"/>
            <w:shd w:val="clear" w:color="auto" w:fill="auto"/>
            <w:vAlign w:val="center"/>
          </w:tcPr>
          <w:p w14:paraId="0903B240" w14:textId="77777777" w:rsidR="00AC433C" w:rsidRPr="003F01F9" w:rsidRDefault="00AC433C" w:rsidP="002B7072">
            <w:pPr>
              <w:jc w:val="center"/>
              <w:rPr>
                <w:rFonts w:cs="Arial"/>
                <w:sz w:val="20"/>
                <w:szCs w:val="20"/>
              </w:rPr>
            </w:pPr>
            <w:r w:rsidRPr="003F01F9">
              <w:rPr>
                <w:rFonts w:cs="Arial"/>
                <w:sz w:val="20"/>
                <w:szCs w:val="20"/>
              </w:rPr>
              <w:t>0.0295</w:t>
            </w:r>
          </w:p>
        </w:tc>
        <w:tc>
          <w:tcPr>
            <w:tcW w:w="1117" w:type="dxa"/>
            <w:shd w:val="clear" w:color="auto" w:fill="auto"/>
            <w:vAlign w:val="center"/>
          </w:tcPr>
          <w:p w14:paraId="6DD9FCAA" w14:textId="77777777" w:rsidR="00AC433C" w:rsidRPr="003F01F9" w:rsidRDefault="00AC433C" w:rsidP="002B7072">
            <w:pPr>
              <w:jc w:val="center"/>
              <w:rPr>
                <w:rFonts w:cs="Arial"/>
                <w:sz w:val="20"/>
                <w:szCs w:val="20"/>
              </w:rPr>
            </w:pPr>
            <w:r w:rsidRPr="003F01F9">
              <w:rPr>
                <w:rFonts w:cs="Arial"/>
                <w:sz w:val="20"/>
                <w:szCs w:val="20"/>
              </w:rPr>
              <w:t>0.9916</w:t>
            </w:r>
          </w:p>
        </w:tc>
        <w:tc>
          <w:tcPr>
            <w:tcW w:w="1049" w:type="dxa"/>
            <w:shd w:val="clear" w:color="auto" w:fill="auto"/>
            <w:vAlign w:val="center"/>
          </w:tcPr>
          <w:p w14:paraId="5EBF0788" w14:textId="77777777" w:rsidR="00AC433C" w:rsidRPr="003F01F9" w:rsidRDefault="00AC433C" w:rsidP="002B7072">
            <w:pPr>
              <w:jc w:val="center"/>
              <w:rPr>
                <w:rFonts w:cs="Arial"/>
                <w:sz w:val="20"/>
                <w:szCs w:val="20"/>
              </w:rPr>
            </w:pPr>
            <w:r w:rsidRPr="003F01F9">
              <w:rPr>
                <w:rFonts w:cs="Arial"/>
                <w:sz w:val="20"/>
                <w:szCs w:val="20"/>
              </w:rPr>
              <w:t>0.1642</w:t>
            </w:r>
          </w:p>
        </w:tc>
        <w:tc>
          <w:tcPr>
            <w:tcW w:w="1484" w:type="dxa"/>
            <w:shd w:val="clear" w:color="auto" w:fill="auto"/>
            <w:vAlign w:val="center"/>
          </w:tcPr>
          <w:p w14:paraId="6190DD52" w14:textId="77777777" w:rsidR="00AC433C" w:rsidRPr="003F01F9" w:rsidRDefault="00AC433C" w:rsidP="002B7072">
            <w:pPr>
              <w:jc w:val="center"/>
              <w:rPr>
                <w:rFonts w:cs="Arial"/>
                <w:sz w:val="20"/>
                <w:szCs w:val="20"/>
              </w:rPr>
            </w:pPr>
            <w:r w:rsidRPr="003F01F9">
              <w:rPr>
                <w:rFonts w:cs="Arial"/>
                <w:sz w:val="20"/>
                <w:szCs w:val="20"/>
              </w:rPr>
              <w:t>0.9550</w:t>
            </w:r>
          </w:p>
        </w:tc>
      </w:tr>
      <w:tr w:rsidR="00AC433C" w:rsidRPr="003F01F9" w14:paraId="26EB8BDE" w14:textId="77777777" w:rsidTr="00101225">
        <w:trPr>
          <w:trHeight w:val="144"/>
          <w:jc w:val="center"/>
        </w:trPr>
        <w:tc>
          <w:tcPr>
            <w:tcW w:w="894" w:type="dxa"/>
            <w:shd w:val="clear" w:color="auto" w:fill="auto"/>
            <w:vAlign w:val="center"/>
          </w:tcPr>
          <w:p w14:paraId="23951DAA" w14:textId="77777777" w:rsidR="00AC433C" w:rsidRPr="003F01F9" w:rsidRDefault="00AC433C" w:rsidP="002B7072">
            <w:pPr>
              <w:jc w:val="center"/>
              <w:rPr>
                <w:rFonts w:cs="Arial"/>
                <w:sz w:val="20"/>
                <w:szCs w:val="20"/>
              </w:rPr>
            </w:pPr>
            <w:r w:rsidRPr="003F01F9">
              <w:rPr>
                <w:rFonts w:cs="Arial"/>
                <w:sz w:val="20"/>
                <w:szCs w:val="20"/>
              </w:rPr>
              <w:t>8</w:t>
            </w:r>
          </w:p>
        </w:tc>
        <w:tc>
          <w:tcPr>
            <w:tcW w:w="818" w:type="dxa"/>
            <w:shd w:val="clear" w:color="auto" w:fill="auto"/>
            <w:vAlign w:val="center"/>
          </w:tcPr>
          <w:p w14:paraId="2A9FD149"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502C9EC8" w14:textId="77777777" w:rsidR="00AC433C" w:rsidRPr="003F01F9" w:rsidRDefault="00AC433C" w:rsidP="002B7072">
            <w:pPr>
              <w:jc w:val="center"/>
              <w:rPr>
                <w:rFonts w:cs="Arial"/>
                <w:sz w:val="20"/>
                <w:szCs w:val="20"/>
              </w:rPr>
            </w:pPr>
            <w:r w:rsidRPr="003F01F9">
              <w:rPr>
                <w:rFonts w:cs="Arial"/>
                <w:sz w:val="20"/>
                <w:szCs w:val="20"/>
              </w:rPr>
              <w:t xml:space="preserve">78s 780 </w:t>
            </w:r>
            <w:proofErr w:type="spellStart"/>
            <w:r w:rsidRPr="003F01F9">
              <w:rPr>
                <w:rFonts w:cs="Arial"/>
                <w:sz w:val="20"/>
                <w:szCs w:val="20"/>
              </w:rPr>
              <w:t>ms</w:t>
            </w:r>
            <w:proofErr w:type="spellEnd"/>
          </w:p>
        </w:tc>
        <w:tc>
          <w:tcPr>
            <w:tcW w:w="933" w:type="dxa"/>
            <w:shd w:val="clear" w:color="auto" w:fill="auto"/>
            <w:vAlign w:val="center"/>
          </w:tcPr>
          <w:p w14:paraId="5AD44083" w14:textId="77777777" w:rsidR="00AC433C" w:rsidRPr="003F01F9" w:rsidRDefault="00AC433C" w:rsidP="002B7072">
            <w:pPr>
              <w:jc w:val="center"/>
              <w:rPr>
                <w:rFonts w:cs="Arial"/>
                <w:sz w:val="20"/>
                <w:szCs w:val="20"/>
              </w:rPr>
            </w:pPr>
            <w:r w:rsidRPr="003F01F9">
              <w:rPr>
                <w:rFonts w:cs="Arial"/>
                <w:sz w:val="20"/>
                <w:szCs w:val="20"/>
              </w:rPr>
              <w:t>0.0146</w:t>
            </w:r>
          </w:p>
        </w:tc>
        <w:tc>
          <w:tcPr>
            <w:tcW w:w="1117" w:type="dxa"/>
            <w:shd w:val="clear" w:color="auto" w:fill="auto"/>
            <w:vAlign w:val="center"/>
          </w:tcPr>
          <w:p w14:paraId="1BBBC3F9" w14:textId="77777777" w:rsidR="00AC433C" w:rsidRPr="003F01F9" w:rsidRDefault="00AC433C" w:rsidP="002B7072">
            <w:pPr>
              <w:jc w:val="center"/>
              <w:rPr>
                <w:rFonts w:cs="Arial"/>
                <w:sz w:val="20"/>
                <w:szCs w:val="20"/>
              </w:rPr>
            </w:pPr>
            <w:r w:rsidRPr="003F01F9">
              <w:rPr>
                <w:rFonts w:cs="Arial"/>
                <w:sz w:val="20"/>
                <w:szCs w:val="20"/>
              </w:rPr>
              <w:t>0.9962</w:t>
            </w:r>
          </w:p>
        </w:tc>
        <w:tc>
          <w:tcPr>
            <w:tcW w:w="1049" w:type="dxa"/>
            <w:shd w:val="clear" w:color="auto" w:fill="auto"/>
            <w:vAlign w:val="center"/>
          </w:tcPr>
          <w:p w14:paraId="0D59EDE5" w14:textId="77777777" w:rsidR="00AC433C" w:rsidRPr="003F01F9" w:rsidRDefault="00AC433C" w:rsidP="002B7072">
            <w:pPr>
              <w:jc w:val="center"/>
              <w:rPr>
                <w:rFonts w:cs="Arial"/>
                <w:sz w:val="20"/>
                <w:szCs w:val="20"/>
              </w:rPr>
            </w:pPr>
            <w:r w:rsidRPr="003F01F9">
              <w:rPr>
                <w:rFonts w:cs="Arial"/>
                <w:sz w:val="20"/>
                <w:szCs w:val="20"/>
              </w:rPr>
              <w:t>0.1607</w:t>
            </w:r>
          </w:p>
        </w:tc>
        <w:tc>
          <w:tcPr>
            <w:tcW w:w="1484" w:type="dxa"/>
            <w:shd w:val="clear" w:color="auto" w:fill="auto"/>
            <w:vAlign w:val="center"/>
          </w:tcPr>
          <w:p w14:paraId="4E0813C7" w14:textId="77777777" w:rsidR="00AC433C" w:rsidRPr="003F01F9" w:rsidRDefault="00AC433C" w:rsidP="002B7072">
            <w:pPr>
              <w:jc w:val="center"/>
              <w:rPr>
                <w:rFonts w:cs="Arial"/>
                <w:sz w:val="20"/>
                <w:szCs w:val="20"/>
              </w:rPr>
            </w:pPr>
            <w:r w:rsidRPr="003F01F9">
              <w:rPr>
                <w:rFonts w:cs="Arial"/>
                <w:sz w:val="20"/>
                <w:szCs w:val="20"/>
              </w:rPr>
              <w:t>0.9575</w:t>
            </w:r>
          </w:p>
        </w:tc>
      </w:tr>
      <w:tr w:rsidR="00AC433C" w:rsidRPr="003F01F9" w14:paraId="3C96C1CA" w14:textId="77777777" w:rsidTr="00101225">
        <w:trPr>
          <w:trHeight w:val="144"/>
          <w:jc w:val="center"/>
        </w:trPr>
        <w:tc>
          <w:tcPr>
            <w:tcW w:w="894" w:type="dxa"/>
            <w:shd w:val="clear" w:color="auto" w:fill="auto"/>
            <w:vAlign w:val="center"/>
          </w:tcPr>
          <w:p w14:paraId="35617D92" w14:textId="77777777" w:rsidR="00AC433C" w:rsidRPr="003F01F9" w:rsidRDefault="00AC433C" w:rsidP="002B7072">
            <w:pPr>
              <w:jc w:val="center"/>
              <w:rPr>
                <w:rFonts w:cs="Arial"/>
                <w:sz w:val="20"/>
                <w:szCs w:val="20"/>
              </w:rPr>
            </w:pPr>
            <w:r w:rsidRPr="003F01F9">
              <w:rPr>
                <w:rFonts w:cs="Arial"/>
                <w:sz w:val="20"/>
                <w:szCs w:val="20"/>
              </w:rPr>
              <w:t>9</w:t>
            </w:r>
          </w:p>
        </w:tc>
        <w:tc>
          <w:tcPr>
            <w:tcW w:w="818" w:type="dxa"/>
            <w:shd w:val="clear" w:color="auto" w:fill="auto"/>
            <w:vAlign w:val="center"/>
          </w:tcPr>
          <w:p w14:paraId="781B0D2C"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40D54799" w14:textId="77777777" w:rsidR="00AC433C" w:rsidRPr="003F01F9" w:rsidRDefault="00AC433C" w:rsidP="002B7072">
            <w:pPr>
              <w:jc w:val="center"/>
              <w:rPr>
                <w:rFonts w:cs="Arial"/>
                <w:sz w:val="20"/>
                <w:szCs w:val="20"/>
              </w:rPr>
            </w:pPr>
            <w:r w:rsidRPr="003F01F9">
              <w:rPr>
                <w:rFonts w:cs="Arial"/>
                <w:sz w:val="20"/>
                <w:szCs w:val="20"/>
              </w:rPr>
              <w:t xml:space="preserve">75s 748 </w:t>
            </w:r>
            <w:proofErr w:type="spellStart"/>
            <w:r w:rsidRPr="003F01F9">
              <w:rPr>
                <w:rFonts w:cs="Arial"/>
                <w:sz w:val="20"/>
                <w:szCs w:val="20"/>
              </w:rPr>
              <w:t>ms</w:t>
            </w:r>
            <w:proofErr w:type="spellEnd"/>
          </w:p>
        </w:tc>
        <w:tc>
          <w:tcPr>
            <w:tcW w:w="933" w:type="dxa"/>
            <w:shd w:val="clear" w:color="auto" w:fill="auto"/>
            <w:vAlign w:val="center"/>
          </w:tcPr>
          <w:p w14:paraId="512880BD" w14:textId="77777777" w:rsidR="00AC433C" w:rsidRPr="003F01F9" w:rsidRDefault="00AC433C" w:rsidP="002B7072">
            <w:pPr>
              <w:jc w:val="center"/>
              <w:rPr>
                <w:rFonts w:cs="Arial"/>
                <w:sz w:val="20"/>
                <w:szCs w:val="20"/>
              </w:rPr>
            </w:pPr>
            <w:r w:rsidRPr="003F01F9">
              <w:rPr>
                <w:rFonts w:cs="Arial"/>
                <w:sz w:val="20"/>
                <w:szCs w:val="20"/>
              </w:rPr>
              <w:t>0.0137</w:t>
            </w:r>
          </w:p>
        </w:tc>
        <w:tc>
          <w:tcPr>
            <w:tcW w:w="1117" w:type="dxa"/>
            <w:shd w:val="clear" w:color="auto" w:fill="auto"/>
            <w:vAlign w:val="center"/>
          </w:tcPr>
          <w:p w14:paraId="19DFA96E" w14:textId="77777777" w:rsidR="00AC433C" w:rsidRPr="003F01F9" w:rsidRDefault="00AC433C" w:rsidP="002B7072">
            <w:pPr>
              <w:jc w:val="center"/>
              <w:rPr>
                <w:rFonts w:cs="Arial"/>
                <w:sz w:val="20"/>
                <w:szCs w:val="20"/>
              </w:rPr>
            </w:pPr>
            <w:r w:rsidRPr="003F01F9">
              <w:rPr>
                <w:rFonts w:cs="Arial"/>
                <w:sz w:val="20"/>
                <w:szCs w:val="20"/>
              </w:rPr>
              <w:t>0.9962</w:t>
            </w:r>
          </w:p>
        </w:tc>
        <w:tc>
          <w:tcPr>
            <w:tcW w:w="1049" w:type="dxa"/>
            <w:shd w:val="clear" w:color="auto" w:fill="auto"/>
            <w:vAlign w:val="center"/>
          </w:tcPr>
          <w:p w14:paraId="3473A17A" w14:textId="77777777" w:rsidR="00AC433C" w:rsidRPr="003F01F9" w:rsidRDefault="00AC433C" w:rsidP="002B7072">
            <w:pPr>
              <w:jc w:val="center"/>
              <w:rPr>
                <w:rFonts w:cs="Arial"/>
                <w:sz w:val="20"/>
                <w:szCs w:val="20"/>
              </w:rPr>
            </w:pPr>
            <w:r w:rsidRPr="003F01F9">
              <w:rPr>
                <w:rFonts w:cs="Arial"/>
                <w:sz w:val="20"/>
                <w:szCs w:val="20"/>
              </w:rPr>
              <w:t>0.1674</w:t>
            </w:r>
          </w:p>
        </w:tc>
        <w:tc>
          <w:tcPr>
            <w:tcW w:w="1484" w:type="dxa"/>
            <w:shd w:val="clear" w:color="auto" w:fill="auto"/>
            <w:vAlign w:val="center"/>
          </w:tcPr>
          <w:p w14:paraId="530687DB" w14:textId="77777777" w:rsidR="00AC433C" w:rsidRPr="003F01F9" w:rsidRDefault="00AC433C" w:rsidP="002B7072">
            <w:pPr>
              <w:jc w:val="center"/>
              <w:rPr>
                <w:rFonts w:cs="Arial"/>
                <w:sz w:val="20"/>
                <w:szCs w:val="20"/>
              </w:rPr>
            </w:pPr>
            <w:r w:rsidRPr="003F01F9">
              <w:rPr>
                <w:rFonts w:cs="Arial"/>
                <w:sz w:val="20"/>
                <w:szCs w:val="20"/>
              </w:rPr>
              <w:t>0.9525</w:t>
            </w:r>
          </w:p>
        </w:tc>
      </w:tr>
      <w:tr w:rsidR="00AC433C" w:rsidRPr="003F01F9" w14:paraId="35C3FE7E" w14:textId="77777777" w:rsidTr="00101225">
        <w:trPr>
          <w:trHeight w:val="144"/>
          <w:jc w:val="center"/>
        </w:trPr>
        <w:tc>
          <w:tcPr>
            <w:tcW w:w="894" w:type="dxa"/>
            <w:shd w:val="clear" w:color="auto" w:fill="auto"/>
            <w:vAlign w:val="center"/>
          </w:tcPr>
          <w:p w14:paraId="7E952511" w14:textId="77777777" w:rsidR="00AC433C" w:rsidRPr="003F01F9" w:rsidRDefault="00AC433C" w:rsidP="002B7072">
            <w:pPr>
              <w:jc w:val="center"/>
              <w:rPr>
                <w:rFonts w:cs="Arial"/>
                <w:sz w:val="20"/>
                <w:szCs w:val="20"/>
              </w:rPr>
            </w:pPr>
            <w:r w:rsidRPr="003F01F9">
              <w:rPr>
                <w:rFonts w:cs="Arial"/>
                <w:sz w:val="20"/>
                <w:szCs w:val="20"/>
              </w:rPr>
              <w:t>10</w:t>
            </w:r>
          </w:p>
        </w:tc>
        <w:tc>
          <w:tcPr>
            <w:tcW w:w="818" w:type="dxa"/>
            <w:shd w:val="clear" w:color="auto" w:fill="auto"/>
            <w:vAlign w:val="center"/>
          </w:tcPr>
          <w:p w14:paraId="3ABBF057"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57001A7D" w14:textId="77777777" w:rsidR="00AC433C" w:rsidRPr="003F01F9" w:rsidRDefault="00AC433C" w:rsidP="002B7072">
            <w:pPr>
              <w:jc w:val="center"/>
              <w:rPr>
                <w:rFonts w:cs="Arial"/>
                <w:sz w:val="20"/>
                <w:szCs w:val="20"/>
              </w:rPr>
            </w:pPr>
            <w:r w:rsidRPr="003F01F9">
              <w:rPr>
                <w:rFonts w:cs="Arial"/>
                <w:sz w:val="20"/>
                <w:szCs w:val="20"/>
              </w:rPr>
              <w:t xml:space="preserve">76s 761 </w:t>
            </w:r>
            <w:proofErr w:type="spellStart"/>
            <w:r w:rsidRPr="003F01F9">
              <w:rPr>
                <w:rFonts w:cs="Arial"/>
                <w:sz w:val="20"/>
                <w:szCs w:val="20"/>
              </w:rPr>
              <w:t>ms</w:t>
            </w:r>
            <w:proofErr w:type="spellEnd"/>
          </w:p>
        </w:tc>
        <w:tc>
          <w:tcPr>
            <w:tcW w:w="933" w:type="dxa"/>
            <w:shd w:val="clear" w:color="auto" w:fill="auto"/>
            <w:vAlign w:val="center"/>
          </w:tcPr>
          <w:p w14:paraId="3A0501EE" w14:textId="77777777" w:rsidR="00AC433C" w:rsidRPr="003F01F9" w:rsidRDefault="00AC433C" w:rsidP="002B7072">
            <w:pPr>
              <w:jc w:val="center"/>
              <w:rPr>
                <w:rFonts w:cs="Arial"/>
                <w:sz w:val="20"/>
                <w:szCs w:val="20"/>
              </w:rPr>
            </w:pPr>
            <w:r w:rsidRPr="003F01F9">
              <w:rPr>
                <w:rFonts w:cs="Arial"/>
                <w:sz w:val="20"/>
                <w:szCs w:val="20"/>
              </w:rPr>
              <w:t>0.0095</w:t>
            </w:r>
          </w:p>
        </w:tc>
        <w:tc>
          <w:tcPr>
            <w:tcW w:w="1117" w:type="dxa"/>
            <w:shd w:val="clear" w:color="auto" w:fill="auto"/>
            <w:vAlign w:val="center"/>
          </w:tcPr>
          <w:p w14:paraId="6D27DD1A" w14:textId="77777777" w:rsidR="00AC433C" w:rsidRPr="003F01F9" w:rsidRDefault="00AC433C" w:rsidP="002B7072">
            <w:pPr>
              <w:jc w:val="center"/>
              <w:rPr>
                <w:rFonts w:cs="Arial"/>
                <w:sz w:val="20"/>
                <w:szCs w:val="20"/>
              </w:rPr>
            </w:pPr>
            <w:r w:rsidRPr="003F01F9">
              <w:rPr>
                <w:rFonts w:cs="Arial"/>
                <w:sz w:val="20"/>
                <w:szCs w:val="20"/>
              </w:rPr>
              <w:t>0.9987</w:t>
            </w:r>
          </w:p>
        </w:tc>
        <w:tc>
          <w:tcPr>
            <w:tcW w:w="1049" w:type="dxa"/>
            <w:shd w:val="clear" w:color="auto" w:fill="auto"/>
            <w:vAlign w:val="center"/>
          </w:tcPr>
          <w:p w14:paraId="2D5A1FE3" w14:textId="77777777" w:rsidR="00AC433C" w:rsidRPr="003F01F9" w:rsidRDefault="00AC433C" w:rsidP="002B7072">
            <w:pPr>
              <w:jc w:val="center"/>
              <w:rPr>
                <w:rFonts w:cs="Arial"/>
                <w:sz w:val="20"/>
                <w:szCs w:val="20"/>
              </w:rPr>
            </w:pPr>
            <w:r w:rsidRPr="003F01F9">
              <w:rPr>
                <w:rFonts w:cs="Arial"/>
                <w:sz w:val="20"/>
                <w:szCs w:val="20"/>
              </w:rPr>
              <w:t>0.1767</w:t>
            </w:r>
          </w:p>
        </w:tc>
        <w:tc>
          <w:tcPr>
            <w:tcW w:w="1484" w:type="dxa"/>
            <w:shd w:val="clear" w:color="auto" w:fill="auto"/>
            <w:vAlign w:val="center"/>
          </w:tcPr>
          <w:p w14:paraId="7586219A" w14:textId="77777777" w:rsidR="00AC433C" w:rsidRPr="003F01F9" w:rsidRDefault="00AC433C" w:rsidP="002B7072">
            <w:pPr>
              <w:jc w:val="center"/>
              <w:rPr>
                <w:rFonts w:cs="Arial"/>
                <w:sz w:val="20"/>
                <w:szCs w:val="20"/>
              </w:rPr>
            </w:pPr>
            <w:r w:rsidRPr="003F01F9">
              <w:rPr>
                <w:rFonts w:cs="Arial"/>
                <w:sz w:val="20"/>
                <w:szCs w:val="20"/>
              </w:rPr>
              <w:t>0.9538</w:t>
            </w:r>
          </w:p>
        </w:tc>
      </w:tr>
      <w:tr w:rsidR="00AC433C" w:rsidRPr="003F01F9" w14:paraId="20CB7383" w14:textId="77777777" w:rsidTr="00101225">
        <w:trPr>
          <w:trHeight w:val="144"/>
          <w:jc w:val="center"/>
        </w:trPr>
        <w:tc>
          <w:tcPr>
            <w:tcW w:w="894" w:type="dxa"/>
            <w:shd w:val="clear" w:color="auto" w:fill="auto"/>
            <w:vAlign w:val="center"/>
          </w:tcPr>
          <w:p w14:paraId="3B06F0D4" w14:textId="77777777" w:rsidR="00AC433C" w:rsidRPr="003F01F9" w:rsidRDefault="00AC433C" w:rsidP="002B7072">
            <w:pPr>
              <w:jc w:val="center"/>
              <w:rPr>
                <w:rFonts w:cs="Arial"/>
                <w:sz w:val="20"/>
                <w:szCs w:val="20"/>
              </w:rPr>
            </w:pPr>
            <w:r w:rsidRPr="003F01F9">
              <w:rPr>
                <w:rFonts w:cs="Arial"/>
                <w:sz w:val="20"/>
                <w:szCs w:val="20"/>
              </w:rPr>
              <w:t>11</w:t>
            </w:r>
          </w:p>
        </w:tc>
        <w:tc>
          <w:tcPr>
            <w:tcW w:w="818" w:type="dxa"/>
            <w:shd w:val="clear" w:color="auto" w:fill="auto"/>
            <w:vAlign w:val="center"/>
          </w:tcPr>
          <w:p w14:paraId="1451D2AE"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220C12A3" w14:textId="77777777" w:rsidR="00AC433C" w:rsidRPr="003F01F9" w:rsidRDefault="00AC433C" w:rsidP="002B7072">
            <w:pPr>
              <w:jc w:val="center"/>
              <w:rPr>
                <w:rFonts w:cs="Arial"/>
                <w:sz w:val="20"/>
                <w:szCs w:val="20"/>
              </w:rPr>
            </w:pPr>
            <w:r w:rsidRPr="003F01F9">
              <w:rPr>
                <w:rFonts w:cs="Arial"/>
                <w:sz w:val="20"/>
                <w:szCs w:val="20"/>
              </w:rPr>
              <w:t xml:space="preserve">74s 736 </w:t>
            </w:r>
            <w:proofErr w:type="spellStart"/>
            <w:r w:rsidRPr="003F01F9">
              <w:rPr>
                <w:rFonts w:cs="Arial"/>
                <w:sz w:val="20"/>
                <w:szCs w:val="20"/>
              </w:rPr>
              <w:t>ms</w:t>
            </w:r>
            <w:proofErr w:type="spellEnd"/>
          </w:p>
        </w:tc>
        <w:tc>
          <w:tcPr>
            <w:tcW w:w="933" w:type="dxa"/>
            <w:shd w:val="clear" w:color="auto" w:fill="auto"/>
            <w:vAlign w:val="center"/>
          </w:tcPr>
          <w:p w14:paraId="4433BE3F" w14:textId="77777777" w:rsidR="00AC433C" w:rsidRPr="003F01F9" w:rsidRDefault="00AC433C" w:rsidP="002B7072">
            <w:pPr>
              <w:jc w:val="center"/>
              <w:rPr>
                <w:rFonts w:cs="Arial"/>
                <w:sz w:val="20"/>
                <w:szCs w:val="20"/>
              </w:rPr>
            </w:pPr>
            <w:r w:rsidRPr="003F01F9">
              <w:rPr>
                <w:rFonts w:cs="Arial"/>
                <w:sz w:val="20"/>
                <w:szCs w:val="20"/>
              </w:rPr>
              <w:t>0.0116</w:t>
            </w:r>
          </w:p>
        </w:tc>
        <w:tc>
          <w:tcPr>
            <w:tcW w:w="1117" w:type="dxa"/>
            <w:shd w:val="clear" w:color="auto" w:fill="auto"/>
            <w:vAlign w:val="center"/>
          </w:tcPr>
          <w:p w14:paraId="10165839" w14:textId="77777777" w:rsidR="00AC433C" w:rsidRPr="003F01F9" w:rsidRDefault="00AC433C" w:rsidP="002B7072">
            <w:pPr>
              <w:jc w:val="center"/>
              <w:rPr>
                <w:rFonts w:cs="Arial"/>
                <w:sz w:val="20"/>
                <w:szCs w:val="20"/>
              </w:rPr>
            </w:pPr>
            <w:r w:rsidRPr="003F01F9">
              <w:rPr>
                <w:rFonts w:cs="Arial"/>
                <w:sz w:val="20"/>
                <w:szCs w:val="20"/>
              </w:rPr>
              <w:t>0.9969</w:t>
            </w:r>
          </w:p>
        </w:tc>
        <w:tc>
          <w:tcPr>
            <w:tcW w:w="1049" w:type="dxa"/>
            <w:shd w:val="clear" w:color="auto" w:fill="auto"/>
            <w:vAlign w:val="center"/>
          </w:tcPr>
          <w:p w14:paraId="4443344F" w14:textId="77777777" w:rsidR="00AC433C" w:rsidRPr="003F01F9" w:rsidRDefault="00AC433C" w:rsidP="002B7072">
            <w:pPr>
              <w:jc w:val="center"/>
              <w:rPr>
                <w:rFonts w:cs="Arial"/>
                <w:sz w:val="20"/>
                <w:szCs w:val="20"/>
              </w:rPr>
            </w:pPr>
            <w:r w:rsidRPr="003F01F9">
              <w:rPr>
                <w:rFonts w:cs="Arial"/>
                <w:sz w:val="20"/>
                <w:szCs w:val="20"/>
              </w:rPr>
              <w:t>0.2543</w:t>
            </w:r>
          </w:p>
        </w:tc>
        <w:tc>
          <w:tcPr>
            <w:tcW w:w="1484" w:type="dxa"/>
            <w:shd w:val="clear" w:color="auto" w:fill="auto"/>
            <w:vAlign w:val="center"/>
          </w:tcPr>
          <w:p w14:paraId="613A9DFA" w14:textId="77777777" w:rsidR="00AC433C" w:rsidRPr="003F01F9" w:rsidRDefault="00AC433C" w:rsidP="002B7072">
            <w:pPr>
              <w:jc w:val="center"/>
              <w:rPr>
                <w:rFonts w:cs="Arial"/>
                <w:sz w:val="20"/>
                <w:szCs w:val="20"/>
              </w:rPr>
            </w:pPr>
            <w:r w:rsidRPr="003F01F9">
              <w:rPr>
                <w:rFonts w:cs="Arial"/>
                <w:sz w:val="20"/>
                <w:szCs w:val="20"/>
              </w:rPr>
              <w:t>0.9375</w:t>
            </w:r>
          </w:p>
        </w:tc>
      </w:tr>
      <w:tr w:rsidR="00AC433C" w:rsidRPr="003F01F9" w14:paraId="198D2FB4" w14:textId="77777777" w:rsidTr="00101225">
        <w:trPr>
          <w:trHeight w:val="144"/>
          <w:jc w:val="center"/>
        </w:trPr>
        <w:tc>
          <w:tcPr>
            <w:tcW w:w="894" w:type="dxa"/>
            <w:shd w:val="clear" w:color="auto" w:fill="auto"/>
            <w:vAlign w:val="center"/>
          </w:tcPr>
          <w:p w14:paraId="381B2D73" w14:textId="77777777" w:rsidR="00AC433C" w:rsidRPr="003F01F9" w:rsidRDefault="00AC433C" w:rsidP="002B7072">
            <w:pPr>
              <w:jc w:val="center"/>
              <w:rPr>
                <w:rFonts w:cs="Arial"/>
                <w:sz w:val="20"/>
                <w:szCs w:val="20"/>
              </w:rPr>
            </w:pPr>
            <w:r w:rsidRPr="003F01F9">
              <w:rPr>
                <w:rFonts w:cs="Arial"/>
                <w:sz w:val="20"/>
                <w:szCs w:val="20"/>
              </w:rPr>
              <w:t>12</w:t>
            </w:r>
          </w:p>
        </w:tc>
        <w:tc>
          <w:tcPr>
            <w:tcW w:w="818" w:type="dxa"/>
            <w:shd w:val="clear" w:color="auto" w:fill="auto"/>
            <w:vAlign w:val="center"/>
          </w:tcPr>
          <w:p w14:paraId="05AB6BD9"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1C5519DC" w14:textId="77777777" w:rsidR="00AC433C" w:rsidRPr="003F01F9" w:rsidRDefault="00AC433C" w:rsidP="002B7072">
            <w:pPr>
              <w:jc w:val="center"/>
              <w:rPr>
                <w:rFonts w:cs="Arial"/>
                <w:sz w:val="20"/>
                <w:szCs w:val="20"/>
              </w:rPr>
            </w:pPr>
            <w:r w:rsidRPr="003F01F9">
              <w:rPr>
                <w:rFonts w:cs="Arial"/>
                <w:sz w:val="20"/>
                <w:szCs w:val="20"/>
              </w:rPr>
              <w:t xml:space="preserve">77s 772 </w:t>
            </w:r>
            <w:proofErr w:type="spellStart"/>
            <w:r w:rsidRPr="003F01F9">
              <w:rPr>
                <w:rFonts w:cs="Arial"/>
                <w:sz w:val="20"/>
                <w:szCs w:val="20"/>
              </w:rPr>
              <w:t>ms</w:t>
            </w:r>
            <w:proofErr w:type="spellEnd"/>
          </w:p>
        </w:tc>
        <w:tc>
          <w:tcPr>
            <w:tcW w:w="933" w:type="dxa"/>
            <w:shd w:val="clear" w:color="auto" w:fill="auto"/>
            <w:vAlign w:val="center"/>
          </w:tcPr>
          <w:p w14:paraId="07CDBEFA" w14:textId="77777777" w:rsidR="00AC433C" w:rsidRPr="003F01F9" w:rsidRDefault="00AC433C" w:rsidP="002B7072">
            <w:pPr>
              <w:jc w:val="center"/>
              <w:rPr>
                <w:rFonts w:cs="Arial"/>
                <w:sz w:val="20"/>
                <w:szCs w:val="20"/>
              </w:rPr>
            </w:pPr>
            <w:r w:rsidRPr="003F01F9">
              <w:rPr>
                <w:rFonts w:cs="Arial"/>
                <w:sz w:val="20"/>
                <w:szCs w:val="20"/>
              </w:rPr>
              <w:t>0.0143</w:t>
            </w:r>
          </w:p>
        </w:tc>
        <w:tc>
          <w:tcPr>
            <w:tcW w:w="1117" w:type="dxa"/>
            <w:shd w:val="clear" w:color="auto" w:fill="auto"/>
            <w:vAlign w:val="center"/>
          </w:tcPr>
          <w:p w14:paraId="7B243D2E" w14:textId="77777777" w:rsidR="00AC433C" w:rsidRPr="003F01F9" w:rsidRDefault="00AC433C" w:rsidP="002B7072">
            <w:pPr>
              <w:jc w:val="center"/>
              <w:rPr>
                <w:rFonts w:cs="Arial"/>
                <w:sz w:val="20"/>
                <w:szCs w:val="20"/>
              </w:rPr>
            </w:pPr>
            <w:r w:rsidRPr="003F01F9">
              <w:rPr>
                <w:rFonts w:cs="Arial"/>
                <w:sz w:val="20"/>
                <w:szCs w:val="20"/>
              </w:rPr>
              <w:t>0.9962</w:t>
            </w:r>
          </w:p>
        </w:tc>
        <w:tc>
          <w:tcPr>
            <w:tcW w:w="1049" w:type="dxa"/>
            <w:shd w:val="clear" w:color="auto" w:fill="auto"/>
            <w:vAlign w:val="center"/>
          </w:tcPr>
          <w:p w14:paraId="384C0F0A" w14:textId="77777777" w:rsidR="00AC433C" w:rsidRPr="003F01F9" w:rsidRDefault="00AC433C" w:rsidP="002B7072">
            <w:pPr>
              <w:jc w:val="center"/>
              <w:rPr>
                <w:rFonts w:cs="Arial"/>
                <w:sz w:val="20"/>
                <w:szCs w:val="20"/>
              </w:rPr>
            </w:pPr>
            <w:r w:rsidRPr="003F01F9">
              <w:rPr>
                <w:rFonts w:cs="Arial"/>
                <w:sz w:val="20"/>
                <w:szCs w:val="20"/>
              </w:rPr>
              <w:t>0.1799</w:t>
            </w:r>
          </w:p>
        </w:tc>
        <w:tc>
          <w:tcPr>
            <w:tcW w:w="1484" w:type="dxa"/>
            <w:shd w:val="clear" w:color="auto" w:fill="auto"/>
            <w:vAlign w:val="center"/>
          </w:tcPr>
          <w:p w14:paraId="58E9B9E3" w14:textId="77777777" w:rsidR="00AC433C" w:rsidRPr="003F01F9" w:rsidRDefault="00AC433C" w:rsidP="002B7072">
            <w:pPr>
              <w:jc w:val="center"/>
              <w:rPr>
                <w:rFonts w:cs="Arial"/>
                <w:sz w:val="20"/>
                <w:szCs w:val="20"/>
              </w:rPr>
            </w:pPr>
            <w:r w:rsidRPr="003F01F9">
              <w:rPr>
                <w:rFonts w:cs="Arial"/>
                <w:sz w:val="20"/>
                <w:szCs w:val="20"/>
              </w:rPr>
              <w:t>0.9563</w:t>
            </w:r>
          </w:p>
        </w:tc>
      </w:tr>
      <w:tr w:rsidR="00AC433C" w:rsidRPr="003F01F9" w14:paraId="64C9C2C1" w14:textId="77777777" w:rsidTr="00101225">
        <w:trPr>
          <w:trHeight w:val="144"/>
          <w:jc w:val="center"/>
        </w:trPr>
        <w:tc>
          <w:tcPr>
            <w:tcW w:w="894" w:type="dxa"/>
            <w:shd w:val="clear" w:color="auto" w:fill="auto"/>
            <w:vAlign w:val="center"/>
          </w:tcPr>
          <w:p w14:paraId="586BD7FE" w14:textId="77777777" w:rsidR="00AC433C" w:rsidRPr="003F01F9" w:rsidRDefault="00AC433C" w:rsidP="002B7072">
            <w:pPr>
              <w:jc w:val="center"/>
              <w:rPr>
                <w:rFonts w:cs="Arial"/>
                <w:sz w:val="20"/>
                <w:szCs w:val="20"/>
              </w:rPr>
            </w:pPr>
            <w:r w:rsidRPr="003F01F9">
              <w:rPr>
                <w:rFonts w:cs="Arial"/>
                <w:sz w:val="20"/>
                <w:szCs w:val="20"/>
              </w:rPr>
              <w:t>13</w:t>
            </w:r>
          </w:p>
        </w:tc>
        <w:tc>
          <w:tcPr>
            <w:tcW w:w="818" w:type="dxa"/>
            <w:shd w:val="clear" w:color="auto" w:fill="auto"/>
            <w:vAlign w:val="center"/>
          </w:tcPr>
          <w:p w14:paraId="3C4A0FAE"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004848FA" w14:textId="77777777" w:rsidR="00AC433C" w:rsidRPr="003F01F9" w:rsidRDefault="00AC433C" w:rsidP="002B7072">
            <w:pPr>
              <w:jc w:val="center"/>
              <w:rPr>
                <w:rFonts w:cs="Arial"/>
                <w:sz w:val="20"/>
                <w:szCs w:val="20"/>
              </w:rPr>
            </w:pPr>
            <w:r w:rsidRPr="003F01F9">
              <w:rPr>
                <w:rFonts w:cs="Arial"/>
                <w:sz w:val="20"/>
                <w:szCs w:val="20"/>
              </w:rPr>
              <w:t xml:space="preserve">79s 785 </w:t>
            </w:r>
            <w:proofErr w:type="spellStart"/>
            <w:r w:rsidRPr="003F01F9">
              <w:rPr>
                <w:rFonts w:cs="Arial"/>
                <w:sz w:val="20"/>
                <w:szCs w:val="20"/>
              </w:rPr>
              <w:t>ms</w:t>
            </w:r>
            <w:proofErr w:type="spellEnd"/>
          </w:p>
        </w:tc>
        <w:tc>
          <w:tcPr>
            <w:tcW w:w="933" w:type="dxa"/>
            <w:shd w:val="clear" w:color="auto" w:fill="auto"/>
            <w:vAlign w:val="center"/>
          </w:tcPr>
          <w:p w14:paraId="70244C39" w14:textId="77777777" w:rsidR="00AC433C" w:rsidRPr="003F01F9" w:rsidRDefault="00AC433C" w:rsidP="002B7072">
            <w:pPr>
              <w:jc w:val="center"/>
              <w:rPr>
                <w:rFonts w:cs="Arial"/>
                <w:sz w:val="20"/>
                <w:szCs w:val="20"/>
              </w:rPr>
            </w:pPr>
            <w:r w:rsidRPr="003F01F9">
              <w:rPr>
                <w:rFonts w:cs="Arial"/>
                <w:sz w:val="20"/>
                <w:szCs w:val="20"/>
              </w:rPr>
              <w:t>0.0052</w:t>
            </w:r>
          </w:p>
        </w:tc>
        <w:tc>
          <w:tcPr>
            <w:tcW w:w="1117" w:type="dxa"/>
            <w:shd w:val="clear" w:color="auto" w:fill="auto"/>
            <w:vAlign w:val="center"/>
          </w:tcPr>
          <w:p w14:paraId="3B8D29C2" w14:textId="77777777" w:rsidR="00AC433C" w:rsidRPr="003F01F9" w:rsidRDefault="00AC433C" w:rsidP="002B7072">
            <w:pPr>
              <w:jc w:val="center"/>
              <w:rPr>
                <w:rFonts w:cs="Arial"/>
                <w:sz w:val="20"/>
                <w:szCs w:val="20"/>
              </w:rPr>
            </w:pPr>
            <w:r w:rsidRPr="003F01F9">
              <w:rPr>
                <w:rFonts w:cs="Arial"/>
                <w:sz w:val="20"/>
                <w:szCs w:val="20"/>
              </w:rPr>
              <w:t>0.9994</w:t>
            </w:r>
          </w:p>
        </w:tc>
        <w:tc>
          <w:tcPr>
            <w:tcW w:w="1049" w:type="dxa"/>
            <w:shd w:val="clear" w:color="auto" w:fill="auto"/>
            <w:vAlign w:val="center"/>
          </w:tcPr>
          <w:p w14:paraId="3187D3DD" w14:textId="77777777" w:rsidR="00AC433C" w:rsidRPr="003F01F9" w:rsidRDefault="00AC433C" w:rsidP="002B7072">
            <w:pPr>
              <w:jc w:val="center"/>
              <w:rPr>
                <w:rFonts w:cs="Arial"/>
                <w:sz w:val="20"/>
                <w:szCs w:val="20"/>
              </w:rPr>
            </w:pPr>
            <w:r w:rsidRPr="003F01F9">
              <w:rPr>
                <w:rFonts w:cs="Arial"/>
                <w:sz w:val="20"/>
                <w:szCs w:val="20"/>
              </w:rPr>
              <w:t>0.2015</w:t>
            </w:r>
          </w:p>
        </w:tc>
        <w:tc>
          <w:tcPr>
            <w:tcW w:w="1484" w:type="dxa"/>
            <w:shd w:val="clear" w:color="auto" w:fill="auto"/>
            <w:vAlign w:val="center"/>
          </w:tcPr>
          <w:p w14:paraId="42D79DB3" w14:textId="77777777" w:rsidR="00AC433C" w:rsidRPr="003F01F9" w:rsidRDefault="00AC433C" w:rsidP="002B7072">
            <w:pPr>
              <w:jc w:val="center"/>
              <w:rPr>
                <w:rFonts w:cs="Arial"/>
                <w:sz w:val="20"/>
                <w:szCs w:val="20"/>
              </w:rPr>
            </w:pPr>
            <w:r w:rsidRPr="003F01F9">
              <w:rPr>
                <w:rFonts w:cs="Arial"/>
                <w:sz w:val="20"/>
                <w:szCs w:val="20"/>
              </w:rPr>
              <w:t>0.9488</w:t>
            </w:r>
          </w:p>
        </w:tc>
      </w:tr>
      <w:tr w:rsidR="00AC433C" w:rsidRPr="003F01F9" w14:paraId="63D71320" w14:textId="77777777" w:rsidTr="00101225">
        <w:trPr>
          <w:trHeight w:val="144"/>
          <w:jc w:val="center"/>
        </w:trPr>
        <w:tc>
          <w:tcPr>
            <w:tcW w:w="894" w:type="dxa"/>
            <w:shd w:val="clear" w:color="auto" w:fill="auto"/>
            <w:vAlign w:val="center"/>
          </w:tcPr>
          <w:p w14:paraId="2B414114" w14:textId="77777777" w:rsidR="00AC433C" w:rsidRPr="003F01F9" w:rsidRDefault="00AC433C" w:rsidP="002B7072">
            <w:pPr>
              <w:jc w:val="center"/>
              <w:rPr>
                <w:rFonts w:cs="Arial"/>
                <w:sz w:val="20"/>
                <w:szCs w:val="20"/>
              </w:rPr>
            </w:pPr>
            <w:r w:rsidRPr="003F01F9">
              <w:rPr>
                <w:rFonts w:cs="Arial"/>
                <w:sz w:val="20"/>
                <w:szCs w:val="20"/>
              </w:rPr>
              <w:t>14</w:t>
            </w:r>
          </w:p>
        </w:tc>
        <w:tc>
          <w:tcPr>
            <w:tcW w:w="818" w:type="dxa"/>
            <w:shd w:val="clear" w:color="auto" w:fill="auto"/>
            <w:vAlign w:val="center"/>
          </w:tcPr>
          <w:p w14:paraId="016A6360"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69731BCF" w14:textId="77777777" w:rsidR="00AC433C" w:rsidRPr="003F01F9" w:rsidRDefault="00AC433C" w:rsidP="002B7072">
            <w:pPr>
              <w:jc w:val="center"/>
              <w:rPr>
                <w:rFonts w:cs="Arial"/>
                <w:sz w:val="20"/>
                <w:szCs w:val="20"/>
              </w:rPr>
            </w:pPr>
            <w:r w:rsidRPr="003F01F9">
              <w:rPr>
                <w:rFonts w:cs="Arial"/>
                <w:sz w:val="20"/>
                <w:szCs w:val="20"/>
              </w:rPr>
              <w:t xml:space="preserve">79s 787 </w:t>
            </w:r>
            <w:proofErr w:type="spellStart"/>
            <w:r w:rsidRPr="003F01F9">
              <w:rPr>
                <w:rFonts w:cs="Arial"/>
                <w:sz w:val="20"/>
                <w:szCs w:val="20"/>
              </w:rPr>
              <w:t>ms</w:t>
            </w:r>
            <w:proofErr w:type="spellEnd"/>
          </w:p>
        </w:tc>
        <w:tc>
          <w:tcPr>
            <w:tcW w:w="933" w:type="dxa"/>
            <w:shd w:val="clear" w:color="auto" w:fill="auto"/>
            <w:vAlign w:val="center"/>
          </w:tcPr>
          <w:p w14:paraId="7FFECE68" w14:textId="77777777" w:rsidR="00AC433C" w:rsidRPr="003F01F9" w:rsidRDefault="00AC433C" w:rsidP="002B7072">
            <w:pPr>
              <w:jc w:val="center"/>
              <w:rPr>
                <w:rFonts w:cs="Arial"/>
                <w:sz w:val="20"/>
                <w:szCs w:val="20"/>
              </w:rPr>
            </w:pPr>
            <w:r w:rsidRPr="003F01F9">
              <w:rPr>
                <w:rFonts w:cs="Arial"/>
                <w:sz w:val="20"/>
                <w:szCs w:val="20"/>
              </w:rPr>
              <w:t>0.0058</w:t>
            </w:r>
          </w:p>
        </w:tc>
        <w:tc>
          <w:tcPr>
            <w:tcW w:w="1117" w:type="dxa"/>
            <w:shd w:val="clear" w:color="auto" w:fill="auto"/>
            <w:vAlign w:val="center"/>
          </w:tcPr>
          <w:p w14:paraId="6D415AE6" w14:textId="77777777" w:rsidR="00AC433C" w:rsidRPr="003F01F9" w:rsidRDefault="00AC433C" w:rsidP="002B7072">
            <w:pPr>
              <w:jc w:val="center"/>
              <w:rPr>
                <w:rFonts w:cs="Arial"/>
                <w:sz w:val="20"/>
                <w:szCs w:val="20"/>
              </w:rPr>
            </w:pPr>
            <w:r w:rsidRPr="003F01F9">
              <w:rPr>
                <w:rFonts w:cs="Arial"/>
                <w:sz w:val="20"/>
                <w:szCs w:val="20"/>
              </w:rPr>
              <w:t>0.9987</w:t>
            </w:r>
          </w:p>
        </w:tc>
        <w:tc>
          <w:tcPr>
            <w:tcW w:w="1049" w:type="dxa"/>
            <w:shd w:val="clear" w:color="auto" w:fill="auto"/>
            <w:vAlign w:val="center"/>
          </w:tcPr>
          <w:p w14:paraId="7F4911C7" w14:textId="77777777" w:rsidR="00AC433C" w:rsidRPr="003F01F9" w:rsidRDefault="00AC433C" w:rsidP="002B7072">
            <w:pPr>
              <w:jc w:val="center"/>
              <w:rPr>
                <w:rFonts w:cs="Arial"/>
                <w:sz w:val="20"/>
                <w:szCs w:val="20"/>
              </w:rPr>
            </w:pPr>
            <w:r w:rsidRPr="003F01F9">
              <w:rPr>
                <w:rFonts w:cs="Arial"/>
                <w:sz w:val="20"/>
                <w:szCs w:val="20"/>
              </w:rPr>
              <w:t>0.1815</w:t>
            </w:r>
          </w:p>
        </w:tc>
        <w:tc>
          <w:tcPr>
            <w:tcW w:w="1484" w:type="dxa"/>
            <w:shd w:val="clear" w:color="auto" w:fill="auto"/>
            <w:vAlign w:val="center"/>
          </w:tcPr>
          <w:p w14:paraId="313BF29C" w14:textId="77777777" w:rsidR="00AC433C" w:rsidRPr="003F01F9" w:rsidRDefault="00AC433C" w:rsidP="002B7072">
            <w:pPr>
              <w:jc w:val="center"/>
              <w:rPr>
                <w:rFonts w:cs="Arial"/>
                <w:sz w:val="20"/>
                <w:szCs w:val="20"/>
              </w:rPr>
            </w:pPr>
            <w:r w:rsidRPr="003F01F9">
              <w:rPr>
                <w:rFonts w:cs="Arial"/>
                <w:sz w:val="20"/>
                <w:szCs w:val="20"/>
              </w:rPr>
              <w:t>0.9550</w:t>
            </w:r>
          </w:p>
        </w:tc>
      </w:tr>
      <w:tr w:rsidR="00AC433C" w:rsidRPr="003F01F9" w14:paraId="398201B7" w14:textId="77777777" w:rsidTr="00101225">
        <w:trPr>
          <w:trHeight w:val="144"/>
          <w:jc w:val="center"/>
        </w:trPr>
        <w:tc>
          <w:tcPr>
            <w:tcW w:w="894" w:type="dxa"/>
            <w:shd w:val="clear" w:color="auto" w:fill="auto"/>
            <w:vAlign w:val="center"/>
          </w:tcPr>
          <w:p w14:paraId="4D05A544" w14:textId="77777777" w:rsidR="00AC433C" w:rsidRPr="003F01F9" w:rsidRDefault="00AC433C" w:rsidP="002B7072">
            <w:pPr>
              <w:jc w:val="center"/>
              <w:rPr>
                <w:rFonts w:cs="Arial"/>
                <w:sz w:val="20"/>
                <w:szCs w:val="20"/>
              </w:rPr>
            </w:pPr>
            <w:r w:rsidRPr="003F01F9">
              <w:rPr>
                <w:rFonts w:cs="Arial"/>
                <w:sz w:val="20"/>
                <w:szCs w:val="20"/>
              </w:rPr>
              <w:t>15</w:t>
            </w:r>
          </w:p>
        </w:tc>
        <w:tc>
          <w:tcPr>
            <w:tcW w:w="818" w:type="dxa"/>
            <w:shd w:val="clear" w:color="auto" w:fill="auto"/>
            <w:vAlign w:val="center"/>
          </w:tcPr>
          <w:p w14:paraId="6CA1F818" w14:textId="77777777" w:rsidR="00AC433C" w:rsidRPr="003F01F9" w:rsidRDefault="00AC433C" w:rsidP="002B7072">
            <w:pPr>
              <w:jc w:val="center"/>
              <w:rPr>
                <w:rFonts w:cs="Arial"/>
                <w:sz w:val="20"/>
                <w:szCs w:val="20"/>
              </w:rPr>
            </w:pPr>
            <w:r w:rsidRPr="003F01F9">
              <w:rPr>
                <w:rFonts w:cs="Arial"/>
                <w:sz w:val="20"/>
                <w:szCs w:val="20"/>
              </w:rPr>
              <w:t>25</w:t>
            </w:r>
          </w:p>
        </w:tc>
        <w:tc>
          <w:tcPr>
            <w:tcW w:w="1683" w:type="dxa"/>
            <w:shd w:val="clear" w:color="auto" w:fill="auto"/>
            <w:vAlign w:val="center"/>
          </w:tcPr>
          <w:p w14:paraId="1CB79B1F" w14:textId="77777777" w:rsidR="00AC433C" w:rsidRPr="003F01F9" w:rsidRDefault="00AC433C" w:rsidP="002B7072">
            <w:pPr>
              <w:jc w:val="center"/>
              <w:rPr>
                <w:rFonts w:cs="Arial"/>
                <w:sz w:val="20"/>
                <w:szCs w:val="20"/>
              </w:rPr>
            </w:pPr>
            <w:r w:rsidRPr="003F01F9">
              <w:rPr>
                <w:rFonts w:cs="Arial"/>
                <w:sz w:val="20"/>
                <w:szCs w:val="20"/>
              </w:rPr>
              <w:t xml:space="preserve">80s 798 </w:t>
            </w:r>
            <w:proofErr w:type="spellStart"/>
            <w:r w:rsidRPr="003F01F9">
              <w:rPr>
                <w:rFonts w:cs="Arial"/>
                <w:sz w:val="20"/>
                <w:szCs w:val="20"/>
              </w:rPr>
              <w:t>ms</w:t>
            </w:r>
            <w:proofErr w:type="spellEnd"/>
          </w:p>
        </w:tc>
        <w:tc>
          <w:tcPr>
            <w:tcW w:w="933" w:type="dxa"/>
            <w:shd w:val="clear" w:color="auto" w:fill="auto"/>
            <w:vAlign w:val="center"/>
          </w:tcPr>
          <w:p w14:paraId="4AC6A50A" w14:textId="77777777" w:rsidR="00AC433C" w:rsidRPr="003F01F9" w:rsidRDefault="00AC433C" w:rsidP="002B7072">
            <w:pPr>
              <w:jc w:val="center"/>
              <w:rPr>
                <w:rFonts w:cs="Arial"/>
                <w:sz w:val="20"/>
                <w:szCs w:val="20"/>
              </w:rPr>
            </w:pPr>
            <w:r w:rsidRPr="003F01F9">
              <w:rPr>
                <w:rFonts w:cs="Arial"/>
                <w:sz w:val="20"/>
                <w:szCs w:val="20"/>
              </w:rPr>
              <w:t>0.0033</w:t>
            </w:r>
          </w:p>
        </w:tc>
        <w:tc>
          <w:tcPr>
            <w:tcW w:w="1117" w:type="dxa"/>
            <w:shd w:val="clear" w:color="auto" w:fill="auto"/>
            <w:vAlign w:val="center"/>
          </w:tcPr>
          <w:p w14:paraId="41B653FD" w14:textId="77777777" w:rsidR="00AC433C" w:rsidRPr="003F01F9" w:rsidRDefault="00AC433C" w:rsidP="002B7072">
            <w:pPr>
              <w:jc w:val="center"/>
              <w:rPr>
                <w:rFonts w:cs="Arial"/>
                <w:sz w:val="20"/>
                <w:szCs w:val="20"/>
              </w:rPr>
            </w:pPr>
            <w:r w:rsidRPr="003F01F9">
              <w:rPr>
                <w:rFonts w:cs="Arial"/>
                <w:sz w:val="20"/>
                <w:szCs w:val="20"/>
              </w:rPr>
              <w:t>0.9994</w:t>
            </w:r>
          </w:p>
        </w:tc>
        <w:tc>
          <w:tcPr>
            <w:tcW w:w="1049" w:type="dxa"/>
            <w:shd w:val="clear" w:color="auto" w:fill="auto"/>
            <w:vAlign w:val="center"/>
          </w:tcPr>
          <w:p w14:paraId="0AC0E535" w14:textId="77777777" w:rsidR="00AC433C" w:rsidRPr="003F01F9" w:rsidRDefault="00AC433C" w:rsidP="002B7072">
            <w:pPr>
              <w:jc w:val="center"/>
              <w:rPr>
                <w:rFonts w:cs="Arial"/>
                <w:sz w:val="20"/>
                <w:szCs w:val="20"/>
              </w:rPr>
            </w:pPr>
            <w:r w:rsidRPr="003F01F9">
              <w:rPr>
                <w:rFonts w:cs="Arial"/>
                <w:sz w:val="20"/>
                <w:szCs w:val="20"/>
              </w:rPr>
              <w:t>0.1794</w:t>
            </w:r>
          </w:p>
        </w:tc>
        <w:tc>
          <w:tcPr>
            <w:tcW w:w="1484" w:type="dxa"/>
            <w:shd w:val="clear" w:color="auto" w:fill="auto"/>
            <w:vAlign w:val="center"/>
          </w:tcPr>
          <w:p w14:paraId="2525E2FE" w14:textId="77777777" w:rsidR="00AC433C" w:rsidRPr="003F01F9" w:rsidRDefault="00AC433C" w:rsidP="002B7072">
            <w:pPr>
              <w:jc w:val="center"/>
              <w:rPr>
                <w:rFonts w:cs="Arial"/>
                <w:sz w:val="20"/>
                <w:szCs w:val="20"/>
              </w:rPr>
            </w:pPr>
            <w:r w:rsidRPr="003F01F9">
              <w:rPr>
                <w:rFonts w:cs="Arial"/>
                <w:sz w:val="20"/>
                <w:szCs w:val="20"/>
              </w:rPr>
              <w:t>0.9550</w:t>
            </w:r>
          </w:p>
        </w:tc>
      </w:tr>
    </w:tbl>
    <w:p w14:paraId="387B1A9A" w14:textId="586B8F1F" w:rsidR="000A4310" w:rsidRPr="00706116" w:rsidRDefault="00514959" w:rsidP="000A4310">
      <w:pPr>
        <w:spacing w:before="240"/>
      </w:pPr>
      <w:r>
        <w:lastRenderedPageBreak/>
        <w:t xml:space="preserve">Dari </w:t>
      </w:r>
      <w:proofErr w:type="spellStart"/>
      <w:r w:rsidR="00ED426C" w:rsidRPr="00ED426C">
        <w:t>tabel</w:t>
      </w:r>
      <w:proofErr w:type="spellEnd"/>
      <w:r w:rsidR="00ED426C">
        <w:t xml:space="preserve"> </w:t>
      </w:r>
      <w:r>
        <w:t xml:space="preserve">proses </w:t>
      </w:r>
      <w:proofErr w:type="spellStart"/>
      <w:r>
        <w:t>pelatihan</w:t>
      </w:r>
      <w:proofErr w:type="spellEnd"/>
      <w:r>
        <w:t xml:space="preserve"> model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rsidR="00ED426C" w:rsidRPr="00ED426C">
        <w:t>performansi</w:t>
      </w:r>
      <w:proofErr w:type="spellEnd"/>
      <w:r w:rsidR="00ED426C" w:rsidRPr="00AC433C">
        <w:t xml:space="preserve"> </w:t>
      </w:r>
      <w:r w:rsidR="00AC433C" w:rsidRPr="00AC433C">
        <w:t xml:space="preserve">model </w:t>
      </w:r>
      <w:proofErr w:type="spellStart"/>
      <w:r w:rsidR="001132C5">
        <w:t>hasil</w:t>
      </w:r>
      <w:proofErr w:type="spellEnd"/>
      <w:r w:rsidR="00AC433C" w:rsidRPr="00AC433C">
        <w:t xml:space="preserve"> </w:t>
      </w:r>
      <w:proofErr w:type="spellStart"/>
      <w:r w:rsidR="00AC433C" w:rsidRPr="00AC433C">
        <w:t>pelatihan</w:t>
      </w:r>
      <w:proofErr w:type="spellEnd"/>
      <w:r w:rsidR="00AC433C" w:rsidRPr="00AC433C">
        <w:t xml:space="preserve"> pada Tabel </w:t>
      </w:r>
      <w:r w:rsidR="00893AC7" w:rsidRPr="00ED426C">
        <w:rPr>
          <w:caps/>
        </w:rPr>
        <w:t>4</w:t>
      </w:r>
      <w:r w:rsidR="00AC433C" w:rsidRPr="00AC433C">
        <w:t xml:space="preserve"> </w:t>
      </w:r>
      <w:proofErr w:type="spellStart"/>
      <w:r w:rsidR="00AC433C" w:rsidRPr="00AC433C">
        <w:t>berikut</w:t>
      </w:r>
      <w:proofErr w:type="spellEnd"/>
      <w:r w:rsidR="00AC433C" w:rsidRPr="00AC433C">
        <w:t>.</w:t>
      </w:r>
    </w:p>
    <w:p w14:paraId="37784385" w14:textId="6030BB1D" w:rsidR="00DA1D29" w:rsidRPr="00124045" w:rsidRDefault="00893AC7" w:rsidP="00ED426C">
      <w:pPr>
        <w:pStyle w:val="Caption"/>
        <w:spacing w:before="240" w:after="120"/>
        <w:rPr>
          <w:bCs/>
        </w:rPr>
      </w:pPr>
      <w:r>
        <w:t xml:space="preserve">Tabel </w:t>
      </w:r>
      <w:fldSimple w:instr=" SEQ Tabel \* ARABIC ">
        <w:r>
          <w:rPr>
            <w:noProof/>
          </w:rPr>
          <w:t>4</w:t>
        </w:r>
      </w:fldSimple>
      <w:r>
        <w:t xml:space="preserve"> </w:t>
      </w:r>
      <w:r w:rsidR="00DA1D29" w:rsidRPr="00DA1D29">
        <w:rPr>
          <w:bCs/>
        </w:rPr>
        <w:t xml:space="preserve">Hasil </w:t>
      </w:r>
      <w:proofErr w:type="spellStart"/>
      <w:r w:rsidR="00DA1D29" w:rsidRPr="00DA1D29">
        <w:rPr>
          <w:bCs/>
        </w:rPr>
        <w:t>pelatihan</w:t>
      </w:r>
      <w:proofErr w:type="spellEnd"/>
      <w:r w:rsidR="00DA1D29" w:rsidRPr="00DA1D29">
        <w:rPr>
          <w:bCs/>
        </w:rPr>
        <w:t xml:space="preserve"> </w:t>
      </w:r>
      <w:r w:rsidR="000E2EB0" w:rsidRPr="00124045">
        <w:rPr>
          <w:bCs/>
        </w:rPr>
        <w:t>model</w:t>
      </w:r>
    </w:p>
    <w:tbl>
      <w:tblPr>
        <w:tblW w:w="0" w:type="auto"/>
        <w:jc w:val="center"/>
        <w:tblLayout w:type="fixed"/>
        <w:tblLook w:val="0000" w:firstRow="0" w:lastRow="0" w:firstColumn="0" w:lastColumn="0" w:noHBand="0" w:noVBand="0"/>
      </w:tblPr>
      <w:tblGrid>
        <w:gridCol w:w="2271"/>
        <w:gridCol w:w="3759"/>
      </w:tblGrid>
      <w:tr w:rsidR="00DB3290" w:rsidRPr="00817B2C" w14:paraId="1B69C335" w14:textId="77777777" w:rsidTr="00417DB9">
        <w:trPr>
          <w:cantSplit/>
          <w:trHeight w:val="251"/>
          <w:jc w:val="center"/>
        </w:trPr>
        <w:tc>
          <w:tcPr>
            <w:tcW w:w="6030" w:type="dxa"/>
            <w:gridSpan w:val="2"/>
            <w:tcBorders>
              <w:top w:val="single" w:sz="4" w:space="0" w:color="auto"/>
            </w:tcBorders>
            <w:shd w:val="clear" w:color="auto" w:fill="auto"/>
            <w:vAlign w:val="center"/>
          </w:tcPr>
          <w:p w14:paraId="0F35BB94" w14:textId="35800AC7" w:rsidR="00DB3290" w:rsidRPr="00817B2C" w:rsidRDefault="00DB3290" w:rsidP="002B7072">
            <w:pPr>
              <w:jc w:val="center"/>
              <w:rPr>
                <w:rFonts w:cs="Arial"/>
                <w:color w:val="000000" w:themeColor="text1"/>
              </w:rPr>
            </w:pPr>
            <w:r w:rsidRPr="0081229A">
              <w:rPr>
                <w:rFonts w:cs="Arial"/>
                <w:b/>
                <w:color w:val="000000" w:themeColor="text1"/>
                <w:szCs w:val="20"/>
                <w:lang w:val="ms-MY" w:eastAsia="ms-MY"/>
              </w:rPr>
              <w:t xml:space="preserve">Hasil pelatihan model </w:t>
            </w:r>
          </w:p>
        </w:tc>
      </w:tr>
      <w:tr w:rsidR="00DB3290" w:rsidRPr="00817B2C" w14:paraId="572A3987" w14:textId="77777777" w:rsidTr="00417DB9">
        <w:trPr>
          <w:trHeight w:val="20"/>
          <w:jc w:val="center"/>
        </w:trPr>
        <w:tc>
          <w:tcPr>
            <w:tcW w:w="2271" w:type="dxa"/>
            <w:tcBorders>
              <w:top w:val="single" w:sz="4" w:space="0" w:color="auto"/>
            </w:tcBorders>
            <w:shd w:val="clear" w:color="auto" w:fill="auto"/>
            <w:vAlign w:val="center"/>
          </w:tcPr>
          <w:p w14:paraId="437282B3" w14:textId="77777777" w:rsidR="00DB3290" w:rsidRPr="00124045" w:rsidRDefault="00DB3290" w:rsidP="002B7072">
            <w:pPr>
              <w:jc w:val="center"/>
              <w:rPr>
                <w:rFonts w:cs="Arial"/>
                <w:b/>
                <w:bCs/>
                <w:i/>
                <w:iCs/>
                <w:color w:val="000000" w:themeColor="text1"/>
              </w:rPr>
            </w:pPr>
            <w:r w:rsidRPr="00124045">
              <w:rPr>
                <w:rFonts w:cs="Arial"/>
                <w:b/>
                <w:bCs/>
                <w:i/>
                <w:iCs/>
                <w:color w:val="000000" w:themeColor="text1"/>
                <w:szCs w:val="20"/>
                <w:lang w:val="ms-MY" w:eastAsia="ms-MY"/>
              </w:rPr>
              <w:t>Loss</w:t>
            </w:r>
          </w:p>
        </w:tc>
        <w:tc>
          <w:tcPr>
            <w:tcW w:w="3759" w:type="dxa"/>
            <w:tcBorders>
              <w:top w:val="single" w:sz="4" w:space="0" w:color="auto"/>
            </w:tcBorders>
            <w:shd w:val="clear" w:color="auto" w:fill="auto"/>
            <w:vAlign w:val="center"/>
          </w:tcPr>
          <w:p w14:paraId="1B0CDA95" w14:textId="77777777" w:rsidR="00DB3290" w:rsidRPr="00817B2C" w:rsidRDefault="00DB3290" w:rsidP="002B7072">
            <w:pPr>
              <w:jc w:val="center"/>
              <w:rPr>
                <w:rFonts w:cs="Arial"/>
                <w:color w:val="000000" w:themeColor="text1"/>
              </w:rPr>
            </w:pPr>
            <w:r w:rsidRPr="002779EC">
              <w:rPr>
                <w:rFonts w:cs="Arial"/>
                <w:color w:val="000000" w:themeColor="text1"/>
              </w:rPr>
              <w:t>0.0033</w:t>
            </w:r>
          </w:p>
        </w:tc>
      </w:tr>
      <w:tr w:rsidR="00DB3290" w:rsidRPr="00817B2C" w14:paraId="4276236D" w14:textId="77777777" w:rsidTr="00417DB9">
        <w:trPr>
          <w:trHeight w:val="20"/>
          <w:jc w:val="center"/>
        </w:trPr>
        <w:tc>
          <w:tcPr>
            <w:tcW w:w="2271" w:type="dxa"/>
            <w:shd w:val="clear" w:color="auto" w:fill="auto"/>
            <w:vAlign w:val="center"/>
          </w:tcPr>
          <w:p w14:paraId="09EDE11D" w14:textId="77777777" w:rsidR="00DB3290" w:rsidRPr="00124045" w:rsidRDefault="00DB3290" w:rsidP="002B7072">
            <w:pPr>
              <w:jc w:val="center"/>
              <w:rPr>
                <w:rFonts w:cs="Arial"/>
                <w:b/>
                <w:bCs/>
                <w:i/>
                <w:iCs/>
                <w:color w:val="000000" w:themeColor="text1"/>
              </w:rPr>
            </w:pPr>
            <w:r w:rsidRPr="00124045">
              <w:rPr>
                <w:rFonts w:cs="Arial"/>
                <w:b/>
                <w:bCs/>
                <w:i/>
                <w:iCs/>
                <w:color w:val="000000" w:themeColor="text1"/>
                <w:szCs w:val="20"/>
                <w:lang w:val="ms-MY" w:eastAsia="ms-MY"/>
              </w:rPr>
              <w:t>Accuracy</w:t>
            </w:r>
          </w:p>
        </w:tc>
        <w:tc>
          <w:tcPr>
            <w:tcW w:w="3759" w:type="dxa"/>
            <w:shd w:val="clear" w:color="auto" w:fill="auto"/>
            <w:vAlign w:val="center"/>
          </w:tcPr>
          <w:p w14:paraId="05E1CCB0" w14:textId="77777777" w:rsidR="00DB3290" w:rsidRPr="00817B2C" w:rsidRDefault="00DB3290" w:rsidP="002B7072">
            <w:pPr>
              <w:jc w:val="center"/>
              <w:rPr>
                <w:rFonts w:cs="Arial"/>
                <w:color w:val="000000" w:themeColor="text1"/>
              </w:rPr>
            </w:pPr>
            <w:r w:rsidRPr="002779EC">
              <w:rPr>
                <w:rFonts w:cs="Arial"/>
                <w:color w:val="000000" w:themeColor="text1"/>
              </w:rPr>
              <w:t>0.9994</w:t>
            </w:r>
          </w:p>
        </w:tc>
      </w:tr>
      <w:tr w:rsidR="00DB3290" w:rsidRPr="00817B2C" w14:paraId="7432D83A" w14:textId="77777777" w:rsidTr="00417DB9">
        <w:trPr>
          <w:trHeight w:val="20"/>
          <w:jc w:val="center"/>
        </w:trPr>
        <w:tc>
          <w:tcPr>
            <w:tcW w:w="2271" w:type="dxa"/>
            <w:tcBorders>
              <w:bottom w:val="single" w:sz="4" w:space="0" w:color="auto"/>
            </w:tcBorders>
            <w:shd w:val="clear" w:color="auto" w:fill="auto"/>
            <w:vAlign w:val="center"/>
          </w:tcPr>
          <w:p w14:paraId="4939DBDF" w14:textId="77777777" w:rsidR="00DB3290" w:rsidRPr="00124045" w:rsidRDefault="00DB3290" w:rsidP="002B7072">
            <w:pPr>
              <w:jc w:val="center"/>
              <w:rPr>
                <w:rFonts w:cs="Arial"/>
                <w:b/>
                <w:bCs/>
                <w:i/>
                <w:iCs/>
                <w:color w:val="000000" w:themeColor="text1"/>
              </w:rPr>
            </w:pPr>
            <w:r w:rsidRPr="00124045">
              <w:rPr>
                <w:rFonts w:cs="Arial"/>
                <w:b/>
                <w:bCs/>
                <w:i/>
                <w:iCs/>
                <w:color w:val="000000" w:themeColor="text1"/>
                <w:szCs w:val="20"/>
                <w:lang w:val="ms-MY" w:eastAsia="ms-MY"/>
              </w:rPr>
              <w:t>Time Execution</w:t>
            </w:r>
          </w:p>
        </w:tc>
        <w:tc>
          <w:tcPr>
            <w:tcW w:w="3759" w:type="dxa"/>
            <w:tcBorders>
              <w:bottom w:val="single" w:sz="4" w:space="0" w:color="auto"/>
            </w:tcBorders>
            <w:shd w:val="clear" w:color="auto" w:fill="auto"/>
            <w:vAlign w:val="center"/>
          </w:tcPr>
          <w:p w14:paraId="4BB4DA98" w14:textId="77777777" w:rsidR="00DB3290" w:rsidRPr="00817B2C" w:rsidRDefault="00DB3290" w:rsidP="002B7072">
            <w:pPr>
              <w:jc w:val="center"/>
              <w:rPr>
                <w:rFonts w:cs="Arial"/>
                <w:color w:val="000000" w:themeColor="text1"/>
              </w:rPr>
            </w:pPr>
            <w:r w:rsidRPr="002779EC">
              <w:rPr>
                <w:rFonts w:cs="Arial"/>
                <w:color w:val="000000" w:themeColor="text1"/>
              </w:rPr>
              <w:t>19min 32s</w:t>
            </w:r>
          </w:p>
        </w:tc>
      </w:tr>
    </w:tbl>
    <w:p w14:paraId="20E931D1" w14:textId="77777777" w:rsidR="00AC433C" w:rsidRDefault="00AC433C" w:rsidP="00AC433C"/>
    <w:p w14:paraId="73EC9460" w14:textId="442CBD79" w:rsidR="00AC433C" w:rsidRDefault="00E874DC" w:rsidP="00AC433C">
      <w:proofErr w:type="spellStart"/>
      <w:r>
        <w:t>Visualisasi</w:t>
      </w:r>
      <w:proofErr w:type="spellEnd"/>
      <w:r w:rsidR="00832147">
        <w:t xml:space="preserve"> </w:t>
      </w:r>
      <w:proofErr w:type="spellStart"/>
      <w:r w:rsidR="00832147">
        <w:t>performansi</w:t>
      </w:r>
      <w:proofErr w:type="spellEnd"/>
      <w:r w:rsidR="00832147">
        <w:t xml:space="preserve"> </w:t>
      </w:r>
      <w:proofErr w:type="spellStart"/>
      <w:r w:rsidR="00832147">
        <w:t>setiap</w:t>
      </w:r>
      <w:proofErr w:type="spellEnd"/>
      <w:r>
        <w:t xml:space="preserve"> </w:t>
      </w:r>
      <w:r w:rsidR="00832147">
        <w:t xml:space="preserve">proses training </w:t>
      </w:r>
      <w:proofErr w:type="spellStart"/>
      <w:r w:rsidR="00832147">
        <w:t>disaji</w:t>
      </w:r>
      <w:r w:rsidR="005B49DF">
        <w:t>kan</w:t>
      </w:r>
      <w:proofErr w:type="spellEnd"/>
      <w:r w:rsidR="005B49DF">
        <w:t xml:space="preserve"> </w:t>
      </w:r>
      <w:proofErr w:type="spellStart"/>
      <w:r w:rsidR="005B49DF">
        <w:t>melalui</w:t>
      </w:r>
      <w:proofErr w:type="spellEnd"/>
      <w:r w:rsidR="005B49DF">
        <w:t xml:space="preserve"> </w:t>
      </w:r>
      <w:proofErr w:type="spellStart"/>
      <w:r w:rsidR="005B49DF">
        <w:t>g</w:t>
      </w:r>
      <w:r w:rsidR="00AC433C" w:rsidRPr="00AC433C">
        <w:t>rafik</w:t>
      </w:r>
      <w:proofErr w:type="spellEnd"/>
      <w:r w:rsidR="00AC433C" w:rsidRPr="00AC433C">
        <w:t xml:space="preserve"> </w:t>
      </w:r>
      <w:proofErr w:type="spellStart"/>
      <w:r w:rsidR="00AC433C" w:rsidRPr="00AC433C">
        <w:t>nilai</w:t>
      </w:r>
      <w:proofErr w:type="spellEnd"/>
      <w:r w:rsidR="00AC433C" w:rsidRPr="00AC433C">
        <w:t xml:space="preserve"> </w:t>
      </w:r>
      <w:proofErr w:type="spellStart"/>
      <w:r w:rsidR="00AC433C" w:rsidRPr="00AC433C">
        <w:t>akurasi</w:t>
      </w:r>
      <w:proofErr w:type="spellEnd"/>
      <w:r w:rsidR="00AC433C" w:rsidRPr="00AC433C">
        <w:t xml:space="preserve"> dan </w:t>
      </w:r>
      <w:proofErr w:type="spellStart"/>
      <w:r w:rsidR="00AC433C" w:rsidRPr="00AC433C">
        <w:t>nilai</w:t>
      </w:r>
      <w:proofErr w:type="spellEnd"/>
      <w:r w:rsidR="00AC433C" w:rsidRPr="00AC433C">
        <w:t xml:space="preserve"> </w:t>
      </w:r>
      <w:r w:rsidR="00AC433C" w:rsidRPr="00DA1D29">
        <w:rPr>
          <w:i/>
          <w:iCs/>
        </w:rPr>
        <w:t>los</w:t>
      </w:r>
      <w:r w:rsidR="00DA1D29" w:rsidRPr="00DA1D29">
        <w:rPr>
          <w:i/>
          <w:iCs/>
        </w:rPr>
        <w:t>s</w:t>
      </w:r>
      <w:r w:rsidR="00AC433C" w:rsidRPr="00AC433C">
        <w:t xml:space="preserve"> pada </w:t>
      </w:r>
      <w:r w:rsidR="002018C2">
        <w:t>G</w:t>
      </w:r>
      <w:r w:rsidR="00AC433C" w:rsidRPr="00AC433C">
        <w:t>ambar</w:t>
      </w:r>
      <w:r w:rsidR="002018C2">
        <w:t xml:space="preserve"> </w:t>
      </w:r>
      <w:r w:rsidR="006D2874">
        <w:t>6</w:t>
      </w:r>
      <w:r w:rsidR="00AC433C" w:rsidRPr="00AC433C">
        <w:t xml:space="preserve"> </w:t>
      </w:r>
      <w:proofErr w:type="spellStart"/>
      <w:r w:rsidR="00AC433C" w:rsidRPr="00AC433C">
        <w:t>berikut</w:t>
      </w:r>
      <w:proofErr w:type="spellEnd"/>
      <w:r w:rsidR="00DA1D29">
        <w:t>.</w:t>
      </w:r>
    </w:p>
    <w:p w14:paraId="12BAA3FB" w14:textId="77777777" w:rsidR="00AC433C" w:rsidRPr="00AC433C" w:rsidRDefault="00AC433C" w:rsidP="00AC433C"/>
    <w:p w14:paraId="77BA1301" w14:textId="77777777" w:rsidR="00AC433C" w:rsidRDefault="00AC433C" w:rsidP="00AC433C">
      <w:pPr>
        <w:keepNext/>
        <w:jc w:val="center"/>
        <w:rPr>
          <w:rFonts w:eastAsiaTheme="majorEastAsia"/>
          <w:bCs/>
          <w:noProof/>
        </w:rPr>
      </w:pPr>
      <w:r>
        <w:rPr>
          <w:rFonts w:eastAsiaTheme="majorEastAsia"/>
          <w:bCs/>
          <w:noProof/>
        </w:rPr>
        <w:drawing>
          <wp:inline distT="0" distB="0" distL="0" distR="0" wp14:anchorId="38781339" wp14:editId="03635781">
            <wp:extent cx="2405824" cy="1873250"/>
            <wp:effectExtent l="19050" t="19050" r="13970" b="12700"/>
            <wp:docPr id="352589827" name="Picture 35258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9648" cy="1884013"/>
                    </a:xfrm>
                    <a:prstGeom prst="rect">
                      <a:avLst/>
                    </a:prstGeom>
                    <a:noFill/>
                    <a:ln>
                      <a:solidFill>
                        <a:schemeClr val="tx1"/>
                      </a:solidFill>
                    </a:ln>
                  </pic:spPr>
                </pic:pic>
              </a:graphicData>
            </a:graphic>
          </wp:inline>
        </w:drawing>
      </w:r>
      <w:r>
        <w:rPr>
          <w:rFonts w:eastAsiaTheme="majorEastAsia"/>
          <w:bCs/>
          <w:noProof/>
        </w:rPr>
        <w:drawing>
          <wp:inline distT="0" distB="0" distL="0" distR="0" wp14:anchorId="4812CB46" wp14:editId="1D5C9240">
            <wp:extent cx="2335528" cy="1873250"/>
            <wp:effectExtent l="19050" t="19050" r="27305" b="12700"/>
            <wp:docPr id="632911982" name="Picture 63291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8005" cy="1883258"/>
                    </a:xfrm>
                    <a:prstGeom prst="rect">
                      <a:avLst/>
                    </a:prstGeom>
                    <a:noFill/>
                    <a:ln>
                      <a:solidFill>
                        <a:schemeClr val="tx1"/>
                      </a:solidFill>
                    </a:ln>
                  </pic:spPr>
                </pic:pic>
              </a:graphicData>
            </a:graphic>
          </wp:inline>
        </w:drawing>
      </w:r>
    </w:p>
    <w:p w14:paraId="79E03A2A" w14:textId="478DFDEB" w:rsidR="00D744CE" w:rsidRDefault="00D323DA" w:rsidP="00AC433C">
      <w:pPr>
        <w:keepNext/>
        <w:jc w:val="center"/>
        <w:rPr>
          <w:rFonts w:eastAsiaTheme="majorEastAsia"/>
          <w:bCs/>
          <w:noProof/>
        </w:rPr>
      </w:pPr>
      <w:r>
        <w:rPr>
          <w:rFonts w:eastAsiaTheme="majorEastAsia"/>
          <w:bCs/>
          <w:noProof/>
        </w:rPr>
        <w:t xml:space="preserve"> (a) </w:t>
      </w:r>
      <w:r>
        <w:rPr>
          <w:rFonts w:eastAsiaTheme="majorEastAsia"/>
          <w:bCs/>
          <w:noProof/>
        </w:rPr>
        <w:tab/>
      </w:r>
      <w:r>
        <w:rPr>
          <w:rFonts w:eastAsiaTheme="majorEastAsia"/>
          <w:bCs/>
          <w:noProof/>
        </w:rPr>
        <w:tab/>
      </w:r>
      <w:r>
        <w:rPr>
          <w:rFonts w:eastAsiaTheme="majorEastAsia"/>
          <w:bCs/>
          <w:noProof/>
        </w:rPr>
        <w:tab/>
      </w:r>
      <w:r>
        <w:rPr>
          <w:rFonts w:eastAsiaTheme="majorEastAsia"/>
          <w:bCs/>
          <w:noProof/>
        </w:rPr>
        <w:tab/>
      </w:r>
      <w:r>
        <w:rPr>
          <w:rFonts w:eastAsiaTheme="majorEastAsia"/>
          <w:bCs/>
          <w:noProof/>
        </w:rPr>
        <w:tab/>
      </w:r>
      <w:r w:rsidR="00DC384B">
        <w:rPr>
          <w:rFonts w:eastAsiaTheme="majorEastAsia"/>
          <w:bCs/>
          <w:noProof/>
        </w:rPr>
        <w:t xml:space="preserve"> </w:t>
      </w:r>
      <w:r>
        <w:rPr>
          <w:rFonts w:eastAsiaTheme="majorEastAsia"/>
          <w:bCs/>
          <w:noProof/>
        </w:rPr>
        <w:t>(b)</w:t>
      </w:r>
    </w:p>
    <w:p w14:paraId="4C0092C5" w14:textId="09DEDB2E" w:rsidR="00AC433C" w:rsidRDefault="005C7BF7" w:rsidP="005C7BF7">
      <w:pPr>
        <w:pStyle w:val="Caption"/>
      </w:pPr>
      <w:r>
        <w:t xml:space="preserve">Gambar </w:t>
      </w:r>
      <w:fldSimple w:instr=" SEQ Gambar \* ARABIC ">
        <w:r w:rsidR="004D2AA6">
          <w:rPr>
            <w:noProof/>
          </w:rPr>
          <w:t>6</w:t>
        </w:r>
      </w:fldSimple>
      <w:r>
        <w:t xml:space="preserve"> </w:t>
      </w:r>
      <w:proofErr w:type="spellStart"/>
      <w:r w:rsidR="00DC384B" w:rsidRPr="00DC384B">
        <w:t>Grafik</w:t>
      </w:r>
      <w:proofErr w:type="spellEnd"/>
      <w:r w:rsidR="00DC384B" w:rsidRPr="00DC384B">
        <w:t xml:space="preserve"> (a) model </w:t>
      </w:r>
      <w:r w:rsidR="00DC384B" w:rsidRPr="00DC384B">
        <w:rPr>
          <w:i/>
          <w:iCs w:val="0"/>
        </w:rPr>
        <w:t>accuracy</w:t>
      </w:r>
      <w:r w:rsidR="00DC384B" w:rsidRPr="00DC384B">
        <w:t xml:space="preserve"> dan </w:t>
      </w:r>
      <w:proofErr w:type="spellStart"/>
      <w:r w:rsidR="00DC384B" w:rsidRPr="00DC384B">
        <w:t>grafik</w:t>
      </w:r>
      <w:proofErr w:type="spellEnd"/>
      <w:r w:rsidR="00DC384B" w:rsidRPr="00DC384B">
        <w:t xml:space="preserve"> (b) model </w:t>
      </w:r>
      <w:r w:rsidR="00DC384B" w:rsidRPr="00DC384B">
        <w:rPr>
          <w:i/>
          <w:iCs w:val="0"/>
        </w:rPr>
        <w:t>loss</w:t>
      </w:r>
      <w:r w:rsidR="00DC384B" w:rsidRPr="00DC384B">
        <w:t xml:space="preserve"> model </w:t>
      </w:r>
    </w:p>
    <w:p w14:paraId="2E010218" w14:textId="2F8CEA2D" w:rsidR="00AC433C" w:rsidRDefault="00AC433C" w:rsidP="00AC433C">
      <w:r w:rsidRPr="00AC433C">
        <w:t xml:space="preserve">Dari </w:t>
      </w:r>
      <w:proofErr w:type="spellStart"/>
      <w:r w:rsidRPr="00AC433C">
        <w:t>hasil</w:t>
      </w:r>
      <w:proofErr w:type="spellEnd"/>
      <w:r w:rsidRPr="00AC433C">
        <w:t xml:space="preserve"> </w:t>
      </w:r>
      <w:proofErr w:type="spellStart"/>
      <w:r w:rsidRPr="00AC433C">
        <w:t>akurasi</w:t>
      </w:r>
      <w:proofErr w:type="spellEnd"/>
      <w:r w:rsidRPr="00AC433C">
        <w:t xml:space="preserve"> dan </w:t>
      </w:r>
      <w:proofErr w:type="spellStart"/>
      <w:r w:rsidRPr="00AC433C">
        <w:t>nilai</w:t>
      </w:r>
      <w:proofErr w:type="spellEnd"/>
      <w:r w:rsidRPr="00AC433C">
        <w:t xml:space="preserve"> </w:t>
      </w:r>
      <w:r w:rsidRPr="00D744CE">
        <w:rPr>
          <w:i/>
          <w:iCs/>
        </w:rPr>
        <w:t>loss</w:t>
      </w:r>
      <w:r w:rsidRPr="00AC433C">
        <w:t xml:space="preserve"> pada data </w:t>
      </w:r>
      <w:r w:rsidRPr="00D744CE">
        <w:rPr>
          <w:i/>
          <w:iCs/>
        </w:rPr>
        <w:t>train</w:t>
      </w:r>
      <w:r w:rsidRPr="00AC433C">
        <w:t xml:space="preserve"> dan data </w:t>
      </w:r>
      <w:r w:rsidRPr="00D744CE">
        <w:rPr>
          <w:i/>
          <w:iCs/>
        </w:rPr>
        <w:t>test</w:t>
      </w:r>
      <w:r w:rsidRPr="00AC433C">
        <w:t xml:space="preserve"> </w:t>
      </w:r>
      <w:proofErr w:type="spellStart"/>
      <w:r w:rsidRPr="00AC433C">
        <w:t>dapat</w:t>
      </w:r>
      <w:proofErr w:type="spellEnd"/>
      <w:r w:rsidRPr="00AC433C">
        <w:t xml:space="preserve"> </w:t>
      </w:r>
      <w:proofErr w:type="spellStart"/>
      <w:r w:rsidRPr="00AC433C">
        <w:t>diketahui</w:t>
      </w:r>
      <w:proofErr w:type="spellEnd"/>
      <w:r w:rsidRPr="00AC433C">
        <w:t xml:space="preserve"> </w:t>
      </w:r>
      <w:proofErr w:type="spellStart"/>
      <w:r w:rsidRPr="00AC433C">
        <w:t>bahwa</w:t>
      </w:r>
      <w:proofErr w:type="spellEnd"/>
      <w:r w:rsidRPr="00AC433C">
        <w:t xml:space="preserve"> model </w:t>
      </w:r>
      <w:proofErr w:type="spellStart"/>
      <w:r w:rsidRPr="00AC433C">
        <w:t>tersebut</w:t>
      </w:r>
      <w:proofErr w:type="spellEnd"/>
      <w:r w:rsidRPr="00AC433C">
        <w:t xml:space="preserve"> </w:t>
      </w:r>
      <w:proofErr w:type="spellStart"/>
      <w:r w:rsidRPr="00AC433C">
        <w:t>memiliki</w:t>
      </w:r>
      <w:proofErr w:type="spellEnd"/>
      <w:r w:rsidRPr="00AC433C">
        <w:t xml:space="preserve"> </w:t>
      </w:r>
      <w:proofErr w:type="spellStart"/>
      <w:r w:rsidRPr="00AC433C">
        <w:t>nilai</w:t>
      </w:r>
      <w:proofErr w:type="spellEnd"/>
      <w:r w:rsidRPr="00AC433C">
        <w:t xml:space="preserve"> yang </w:t>
      </w:r>
      <w:proofErr w:type="spellStart"/>
      <w:r w:rsidRPr="00AC433C">
        <w:t>seimbang</w:t>
      </w:r>
      <w:proofErr w:type="spellEnd"/>
      <w:r w:rsidRPr="00AC433C">
        <w:t xml:space="preserve"> </w:t>
      </w:r>
      <w:proofErr w:type="spellStart"/>
      <w:r w:rsidRPr="00AC433C">
        <w:t>jika</w:t>
      </w:r>
      <w:proofErr w:type="spellEnd"/>
      <w:r w:rsidRPr="00AC433C">
        <w:t xml:space="preserve"> </w:t>
      </w:r>
      <w:proofErr w:type="spellStart"/>
      <w:r w:rsidRPr="00AC433C">
        <w:t>diterapkan</w:t>
      </w:r>
      <w:proofErr w:type="spellEnd"/>
      <w:r w:rsidRPr="00AC433C">
        <w:t xml:space="preserve"> pada data yang </w:t>
      </w:r>
      <w:proofErr w:type="spellStart"/>
      <w:r w:rsidRPr="00AC433C">
        <w:t>berbeda</w:t>
      </w:r>
      <w:proofErr w:type="spellEnd"/>
      <w:r w:rsidRPr="00AC433C">
        <w:t>.</w:t>
      </w:r>
    </w:p>
    <w:p w14:paraId="1D7CD66E" w14:textId="1EF2E0C9" w:rsidR="00CF59E3" w:rsidRDefault="00BB252A" w:rsidP="004545F9">
      <w:pPr>
        <w:spacing w:after="240"/>
      </w:pPr>
      <w:r>
        <w:t xml:space="preserve">Hasil </w:t>
      </w:r>
      <w:proofErr w:type="spellStart"/>
      <w:r>
        <w:t>prediksi</w:t>
      </w:r>
      <w:proofErr w:type="spellEnd"/>
      <w:r>
        <w:t xml:space="preserve"> model</w:t>
      </w:r>
      <w:r w:rsidR="00A61C56">
        <w:t xml:space="preserve"> </w:t>
      </w:r>
      <w:r w:rsidR="004B11BC">
        <w:t xml:space="preserve">pada data </w:t>
      </w:r>
      <w:proofErr w:type="spellStart"/>
      <w:r w:rsidR="004B11BC">
        <w:t>validasi</w:t>
      </w:r>
      <w:proofErr w:type="spellEnd"/>
      <w:r w:rsidR="004B11BC">
        <w:t xml:space="preserve"> </w:t>
      </w:r>
      <w:proofErr w:type="spellStart"/>
      <w:r w:rsidR="00A61C56">
        <w:t>dapat</w:t>
      </w:r>
      <w:proofErr w:type="spellEnd"/>
      <w:r w:rsidR="00A61C56">
        <w:t xml:space="preserve"> </w:t>
      </w:r>
      <w:proofErr w:type="spellStart"/>
      <w:r w:rsidR="00A61C56">
        <w:t>dilihat</w:t>
      </w:r>
      <w:proofErr w:type="spellEnd"/>
      <w:r w:rsidR="00A61C56">
        <w:t xml:space="preserve"> pada confusion matrix pada </w:t>
      </w:r>
      <w:r w:rsidR="00D65F04">
        <w:t>T</w:t>
      </w:r>
      <w:r w:rsidR="00A61C56">
        <w:t>abe</w:t>
      </w:r>
      <w:r w:rsidR="00567D56">
        <w:t>l</w:t>
      </w:r>
      <w:r w:rsidR="00A61C56">
        <w:t xml:space="preserve"> </w:t>
      </w:r>
      <w:r w:rsidR="00862C32">
        <w:t xml:space="preserve">5 </w:t>
      </w:r>
      <w:proofErr w:type="spellStart"/>
      <w:r w:rsidR="00A61C56">
        <w:t>berikut</w:t>
      </w:r>
      <w:proofErr w:type="spellEnd"/>
      <w:r w:rsidR="00567D56">
        <w:t>.</w:t>
      </w:r>
    </w:p>
    <w:p w14:paraId="3DE66587" w14:textId="5A7A362A" w:rsidR="00567D56" w:rsidRPr="00FC4EF3" w:rsidRDefault="00893AC7" w:rsidP="00893AC7">
      <w:pPr>
        <w:pStyle w:val="Caption"/>
        <w:spacing w:before="240" w:after="120"/>
      </w:pPr>
      <w:r>
        <w:t xml:space="preserve">Tabel </w:t>
      </w:r>
      <w:fldSimple w:instr=" SEQ Tabel \* ARABIC ">
        <w:r>
          <w:rPr>
            <w:noProof/>
          </w:rPr>
          <w:t>5</w:t>
        </w:r>
      </w:fldSimple>
      <w:r>
        <w:t xml:space="preserve"> </w:t>
      </w:r>
      <w:r w:rsidR="00116282" w:rsidRPr="00893AC7">
        <w:rPr>
          <w:i/>
          <w:iCs w:val="0"/>
        </w:rPr>
        <w:t>Confusion</w:t>
      </w:r>
      <w:r w:rsidR="00FC4EF3" w:rsidRPr="00893AC7">
        <w:rPr>
          <w:i/>
          <w:iCs w:val="0"/>
        </w:rPr>
        <w:t xml:space="preserve"> matrix </w:t>
      </w:r>
      <w:r w:rsidR="00FC4EF3" w:rsidRPr="00893AC7">
        <w:t xml:space="preserve">data </w:t>
      </w:r>
      <w:proofErr w:type="spellStart"/>
      <w:r w:rsidR="00FC4EF3" w:rsidRPr="00893AC7">
        <w:t>validasi</w:t>
      </w:r>
      <w:proofErr w:type="spellEnd"/>
      <w:r w:rsidR="00FC4EF3">
        <w:rPr>
          <w:i/>
        </w:rPr>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961"/>
        <w:gridCol w:w="1683"/>
        <w:gridCol w:w="1016"/>
        <w:gridCol w:w="1117"/>
      </w:tblGrid>
      <w:tr w:rsidR="00130A0F" w:rsidRPr="003076CC" w14:paraId="533B3164" w14:textId="77777777" w:rsidTr="009762D5">
        <w:trPr>
          <w:trHeight w:val="144"/>
          <w:jc w:val="center"/>
        </w:trPr>
        <w:tc>
          <w:tcPr>
            <w:tcW w:w="1016" w:type="dxa"/>
            <w:tcBorders>
              <w:top w:val="single" w:sz="4" w:space="0" w:color="auto"/>
              <w:bottom w:val="single" w:sz="4" w:space="0" w:color="auto"/>
            </w:tcBorders>
            <w:shd w:val="clear" w:color="auto" w:fill="auto"/>
            <w:vAlign w:val="center"/>
          </w:tcPr>
          <w:p w14:paraId="6781028D" w14:textId="377BEC9E" w:rsidR="00130A0F" w:rsidRPr="001902C4" w:rsidRDefault="00130A0F" w:rsidP="00DD6C7B">
            <w:pPr>
              <w:jc w:val="center"/>
              <w:rPr>
                <w:rFonts w:cs="Arial"/>
                <w:b/>
                <w:bCs/>
                <w:iCs/>
                <w:sz w:val="20"/>
                <w:szCs w:val="20"/>
              </w:rPr>
            </w:pPr>
          </w:p>
        </w:tc>
        <w:tc>
          <w:tcPr>
            <w:tcW w:w="961" w:type="dxa"/>
            <w:tcBorders>
              <w:top w:val="single" w:sz="4" w:space="0" w:color="auto"/>
              <w:bottom w:val="single" w:sz="4" w:space="0" w:color="auto"/>
            </w:tcBorders>
            <w:shd w:val="clear" w:color="auto" w:fill="auto"/>
            <w:vAlign w:val="center"/>
          </w:tcPr>
          <w:p w14:paraId="5B4BCADD" w14:textId="662C4D39" w:rsidR="00130A0F" w:rsidRPr="001902C4" w:rsidRDefault="00B76465" w:rsidP="00DD6C7B">
            <w:pPr>
              <w:jc w:val="center"/>
              <w:rPr>
                <w:rFonts w:cs="Arial"/>
                <w:b/>
                <w:bCs/>
                <w:iCs/>
                <w:sz w:val="20"/>
                <w:szCs w:val="20"/>
              </w:rPr>
            </w:pPr>
            <w:proofErr w:type="spellStart"/>
            <w:r w:rsidRPr="001902C4">
              <w:rPr>
                <w:rFonts w:cs="Arial"/>
                <w:b/>
                <w:bCs/>
                <w:iCs/>
                <w:sz w:val="20"/>
                <w:szCs w:val="20"/>
              </w:rPr>
              <w:t>Jerawat</w:t>
            </w:r>
            <w:proofErr w:type="spellEnd"/>
          </w:p>
        </w:tc>
        <w:tc>
          <w:tcPr>
            <w:tcW w:w="1683" w:type="dxa"/>
            <w:tcBorders>
              <w:top w:val="single" w:sz="4" w:space="0" w:color="auto"/>
              <w:bottom w:val="single" w:sz="4" w:space="0" w:color="auto"/>
            </w:tcBorders>
            <w:shd w:val="clear" w:color="auto" w:fill="auto"/>
            <w:vAlign w:val="center"/>
          </w:tcPr>
          <w:p w14:paraId="05B272DB" w14:textId="51571505" w:rsidR="00130A0F" w:rsidRPr="001902C4" w:rsidRDefault="00130A0F" w:rsidP="00DD6C7B">
            <w:pPr>
              <w:jc w:val="center"/>
              <w:rPr>
                <w:rFonts w:cs="Arial"/>
                <w:b/>
                <w:bCs/>
                <w:iCs/>
                <w:sz w:val="20"/>
                <w:szCs w:val="20"/>
              </w:rPr>
            </w:pPr>
            <w:r w:rsidRPr="001902C4">
              <w:rPr>
                <w:rFonts w:cs="Arial"/>
                <w:b/>
                <w:bCs/>
                <w:iCs/>
                <w:sz w:val="20"/>
                <w:szCs w:val="20"/>
              </w:rPr>
              <w:t>Kerutan</w:t>
            </w:r>
          </w:p>
        </w:tc>
        <w:tc>
          <w:tcPr>
            <w:tcW w:w="1016" w:type="dxa"/>
            <w:tcBorders>
              <w:top w:val="single" w:sz="4" w:space="0" w:color="auto"/>
              <w:bottom w:val="single" w:sz="4" w:space="0" w:color="auto"/>
            </w:tcBorders>
            <w:shd w:val="clear" w:color="auto" w:fill="auto"/>
            <w:vAlign w:val="center"/>
          </w:tcPr>
          <w:p w14:paraId="29ECE49F" w14:textId="0F3E6B05" w:rsidR="00130A0F" w:rsidRPr="001902C4" w:rsidRDefault="00130A0F" w:rsidP="00DD6C7B">
            <w:pPr>
              <w:jc w:val="center"/>
              <w:rPr>
                <w:rFonts w:cs="Arial"/>
                <w:b/>
                <w:bCs/>
                <w:iCs/>
                <w:sz w:val="20"/>
                <w:szCs w:val="20"/>
              </w:rPr>
            </w:pPr>
            <w:proofErr w:type="spellStart"/>
            <w:r w:rsidRPr="001902C4">
              <w:rPr>
                <w:rFonts w:cs="Arial"/>
                <w:b/>
                <w:bCs/>
                <w:iCs/>
                <w:sz w:val="20"/>
                <w:szCs w:val="20"/>
              </w:rPr>
              <w:t>Komedo</w:t>
            </w:r>
            <w:proofErr w:type="spellEnd"/>
          </w:p>
        </w:tc>
        <w:tc>
          <w:tcPr>
            <w:tcW w:w="1117" w:type="dxa"/>
            <w:tcBorders>
              <w:top w:val="single" w:sz="4" w:space="0" w:color="auto"/>
              <w:bottom w:val="single" w:sz="4" w:space="0" w:color="auto"/>
            </w:tcBorders>
            <w:shd w:val="clear" w:color="auto" w:fill="auto"/>
            <w:vAlign w:val="center"/>
          </w:tcPr>
          <w:p w14:paraId="000B6FEC" w14:textId="6FB4DB81" w:rsidR="00130A0F" w:rsidRPr="001902C4" w:rsidRDefault="00130A0F" w:rsidP="00DD6C7B">
            <w:pPr>
              <w:jc w:val="center"/>
              <w:rPr>
                <w:rFonts w:cs="Arial"/>
                <w:b/>
                <w:bCs/>
                <w:iCs/>
                <w:sz w:val="20"/>
                <w:szCs w:val="20"/>
              </w:rPr>
            </w:pPr>
            <w:proofErr w:type="spellStart"/>
            <w:r w:rsidRPr="001902C4">
              <w:rPr>
                <w:rFonts w:cs="Arial"/>
                <w:b/>
                <w:bCs/>
                <w:iCs/>
                <w:sz w:val="20"/>
                <w:szCs w:val="20"/>
              </w:rPr>
              <w:t>Kusam</w:t>
            </w:r>
            <w:proofErr w:type="spellEnd"/>
          </w:p>
        </w:tc>
      </w:tr>
      <w:tr w:rsidR="00130A0F" w:rsidRPr="003076CC" w14:paraId="591F6558" w14:textId="77777777" w:rsidTr="009762D5">
        <w:trPr>
          <w:trHeight w:val="144"/>
          <w:jc w:val="center"/>
        </w:trPr>
        <w:tc>
          <w:tcPr>
            <w:tcW w:w="1016" w:type="dxa"/>
            <w:tcBorders>
              <w:top w:val="single" w:sz="4" w:space="0" w:color="auto"/>
            </w:tcBorders>
            <w:shd w:val="clear" w:color="auto" w:fill="auto"/>
            <w:vAlign w:val="center"/>
          </w:tcPr>
          <w:p w14:paraId="20E2B0CE" w14:textId="7FADBF0F" w:rsidR="00130A0F" w:rsidRPr="001902C4" w:rsidRDefault="005148FE" w:rsidP="009762D5">
            <w:pPr>
              <w:jc w:val="left"/>
              <w:rPr>
                <w:rFonts w:cs="Arial"/>
                <w:b/>
                <w:sz w:val="20"/>
                <w:szCs w:val="20"/>
              </w:rPr>
            </w:pPr>
            <w:proofErr w:type="spellStart"/>
            <w:r w:rsidRPr="001902C4">
              <w:rPr>
                <w:rFonts w:cs="Arial"/>
                <w:b/>
                <w:sz w:val="20"/>
                <w:szCs w:val="20"/>
              </w:rPr>
              <w:t>Jerawat</w:t>
            </w:r>
            <w:proofErr w:type="spellEnd"/>
          </w:p>
        </w:tc>
        <w:tc>
          <w:tcPr>
            <w:tcW w:w="961" w:type="dxa"/>
            <w:tcBorders>
              <w:top w:val="single" w:sz="4" w:space="0" w:color="auto"/>
            </w:tcBorders>
            <w:shd w:val="clear" w:color="auto" w:fill="auto"/>
            <w:vAlign w:val="center"/>
          </w:tcPr>
          <w:p w14:paraId="33A5A2C2" w14:textId="563BB70A" w:rsidR="00130A0F" w:rsidRPr="001902C4" w:rsidRDefault="005148FE" w:rsidP="00DD6C7B">
            <w:pPr>
              <w:jc w:val="center"/>
              <w:rPr>
                <w:rFonts w:cs="Arial"/>
                <w:sz w:val="20"/>
                <w:szCs w:val="20"/>
              </w:rPr>
            </w:pPr>
            <w:r w:rsidRPr="001902C4">
              <w:rPr>
                <w:rFonts w:cs="Arial"/>
                <w:sz w:val="20"/>
                <w:szCs w:val="20"/>
              </w:rPr>
              <w:t>196</w:t>
            </w:r>
          </w:p>
        </w:tc>
        <w:tc>
          <w:tcPr>
            <w:tcW w:w="1683" w:type="dxa"/>
            <w:tcBorders>
              <w:top w:val="single" w:sz="4" w:space="0" w:color="auto"/>
            </w:tcBorders>
            <w:shd w:val="clear" w:color="auto" w:fill="auto"/>
            <w:vAlign w:val="center"/>
          </w:tcPr>
          <w:p w14:paraId="7461B0BC" w14:textId="05D678E0" w:rsidR="00130A0F" w:rsidRPr="001902C4" w:rsidRDefault="000B0408" w:rsidP="00DD6C7B">
            <w:pPr>
              <w:jc w:val="center"/>
              <w:rPr>
                <w:rFonts w:cs="Arial"/>
                <w:sz w:val="20"/>
                <w:szCs w:val="20"/>
              </w:rPr>
            </w:pPr>
            <w:r w:rsidRPr="001902C4">
              <w:rPr>
                <w:rFonts w:cs="Arial"/>
                <w:sz w:val="20"/>
                <w:szCs w:val="20"/>
              </w:rPr>
              <w:t>0</w:t>
            </w:r>
          </w:p>
        </w:tc>
        <w:tc>
          <w:tcPr>
            <w:tcW w:w="1016" w:type="dxa"/>
            <w:tcBorders>
              <w:top w:val="single" w:sz="4" w:space="0" w:color="auto"/>
            </w:tcBorders>
            <w:shd w:val="clear" w:color="auto" w:fill="auto"/>
            <w:vAlign w:val="center"/>
          </w:tcPr>
          <w:p w14:paraId="62C60857" w14:textId="0149AEC8" w:rsidR="00130A0F" w:rsidRPr="001902C4" w:rsidRDefault="000B0408" w:rsidP="00DD6C7B">
            <w:pPr>
              <w:jc w:val="center"/>
              <w:rPr>
                <w:rFonts w:cs="Arial"/>
                <w:sz w:val="20"/>
                <w:szCs w:val="20"/>
              </w:rPr>
            </w:pPr>
            <w:r w:rsidRPr="001902C4">
              <w:rPr>
                <w:rFonts w:cs="Arial"/>
                <w:sz w:val="20"/>
                <w:szCs w:val="20"/>
              </w:rPr>
              <w:t>1</w:t>
            </w:r>
          </w:p>
        </w:tc>
        <w:tc>
          <w:tcPr>
            <w:tcW w:w="1117" w:type="dxa"/>
            <w:tcBorders>
              <w:top w:val="single" w:sz="4" w:space="0" w:color="auto"/>
            </w:tcBorders>
            <w:shd w:val="clear" w:color="auto" w:fill="auto"/>
            <w:vAlign w:val="center"/>
          </w:tcPr>
          <w:p w14:paraId="623AEF1C" w14:textId="43E6F5F1" w:rsidR="00130A0F" w:rsidRPr="001902C4" w:rsidRDefault="00D13F1D" w:rsidP="00DD6C7B">
            <w:pPr>
              <w:jc w:val="center"/>
              <w:rPr>
                <w:rFonts w:cs="Arial"/>
                <w:sz w:val="20"/>
                <w:szCs w:val="20"/>
              </w:rPr>
            </w:pPr>
            <w:r w:rsidRPr="001902C4">
              <w:rPr>
                <w:rFonts w:cs="Arial"/>
                <w:sz w:val="20"/>
                <w:szCs w:val="20"/>
              </w:rPr>
              <w:t>3</w:t>
            </w:r>
          </w:p>
        </w:tc>
      </w:tr>
      <w:tr w:rsidR="00130A0F" w:rsidRPr="003076CC" w14:paraId="6F9AC3EB" w14:textId="77777777" w:rsidTr="009762D5">
        <w:trPr>
          <w:trHeight w:val="144"/>
          <w:jc w:val="center"/>
        </w:trPr>
        <w:tc>
          <w:tcPr>
            <w:tcW w:w="1016" w:type="dxa"/>
            <w:shd w:val="clear" w:color="auto" w:fill="auto"/>
            <w:vAlign w:val="center"/>
          </w:tcPr>
          <w:p w14:paraId="247FB869" w14:textId="362E17CE" w:rsidR="00130A0F" w:rsidRPr="001902C4" w:rsidRDefault="005148FE" w:rsidP="009762D5">
            <w:pPr>
              <w:jc w:val="left"/>
              <w:rPr>
                <w:rFonts w:cs="Arial"/>
                <w:b/>
                <w:sz w:val="20"/>
                <w:szCs w:val="20"/>
              </w:rPr>
            </w:pPr>
            <w:r w:rsidRPr="001902C4">
              <w:rPr>
                <w:rFonts w:cs="Arial"/>
                <w:b/>
                <w:sz w:val="20"/>
                <w:szCs w:val="20"/>
              </w:rPr>
              <w:t>Kerutan</w:t>
            </w:r>
          </w:p>
        </w:tc>
        <w:tc>
          <w:tcPr>
            <w:tcW w:w="961" w:type="dxa"/>
            <w:shd w:val="clear" w:color="auto" w:fill="auto"/>
            <w:vAlign w:val="center"/>
          </w:tcPr>
          <w:p w14:paraId="52D26D02" w14:textId="5115A8CE" w:rsidR="00130A0F" w:rsidRPr="001902C4" w:rsidRDefault="005148FE" w:rsidP="00DD6C7B">
            <w:pPr>
              <w:jc w:val="center"/>
              <w:rPr>
                <w:rFonts w:cs="Arial"/>
                <w:sz w:val="20"/>
                <w:szCs w:val="20"/>
              </w:rPr>
            </w:pPr>
            <w:r w:rsidRPr="001902C4">
              <w:rPr>
                <w:rFonts w:cs="Arial"/>
                <w:sz w:val="20"/>
                <w:szCs w:val="20"/>
              </w:rPr>
              <w:t>1</w:t>
            </w:r>
          </w:p>
        </w:tc>
        <w:tc>
          <w:tcPr>
            <w:tcW w:w="1683" w:type="dxa"/>
            <w:shd w:val="clear" w:color="auto" w:fill="auto"/>
            <w:vAlign w:val="center"/>
          </w:tcPr>
          <w:p w14:paraId="6DACCFE6" w14:textId="7B4FF291" w:rsidR="00130A0F" w:rsidRPr="001902C4" w:rsidRDefault="000B0408" w:rsidP="00DD6C7B">
            <w:pPr>
              <w:jc w:val="center"/>
              <w:rPr>
                <w:rFonts w:cs="Arial"/>
                <w:sz w:val="20"/>
                <w:szCs w:val="20"/>
              </w:rPr>
            </w:pPr>
            <w:r w:rsidRPr="001902C4">
              <w:rPr>
                <w:rFonts w:cs="Arial"/>
                <w:sz w:val="20"/>
                <w:szCs w:val="20"/>
              </w:rPr>
              <w:t>192</w:t>
            </w:r>
          </w:p>
        </w:tc>
        <w:tc>
          <w:tcPr>
            <w:tcW w:w="1016" w:type="dxa"/>
            <w:shd w:val="clear" w:color="auto" w:fill="auto"/>
            <w:vAlign w:val="center"/>
          </w:tcPr>
          <w:p w14:paraId="19B09328" w14:textId="02C2D6BF" w:rsidR="00130A0F" w:rsidRPr="001902C4" w:rsidRDefault="00130A0F" w:rsidP="00DD6C7B">
            <w:pPr>
              <w:jc w:val="center"/>
              <w:rPr>
                <w:rFonts w:cs="Arial"/>
                <w:sz w:val="20"/>
                <w:szCs w:val="20"/>
              </w:rPr>
            </w:pPr>
            <w:r w:rsidRPr="001902C4">
              <w:rPr>
                <w:rFonts w:cs="Arial"/>
                <w:sz w:val="20"/>
                <w:szCs w:val="20"/>
              </w:rPr>
              <w:t>0</w:t>
            </w:r>
          </w:p>
        </w:tc>
        <w:tc>
          <w:tcPr>
            <w:tcW w:w="1117" w:type="dxa"/>
            <w:shd w:val="clear" w:color="auto" w:fill="auto"/>
            <w:vAlign w:val="center"/>
          </w:tcPr>
          <w:p w14:paraId="260A2EE3" w14:textId="5F063A28" w:rsidR="00130A0F" w:rsidRPr="001902C4" w:rsidRDefault="00D13F1D" w:rsidP="00DD6C7B">
            <w:pPr>
              <w:jc w:val="center"/>
              <w:rPr>
                <w:rFonts w:cs="Arial"/>
                <w:sz w:val="20"/>
                <w:szCs w:val="20"/>
              </w:rPr>
            </w:pPr>
            <w:r w:rsidRPr="001902C4">
              <w:rPr>
                <w:rFonts w:cs="Arial"/>
                <w:sz w:val="20"/>
                <w:szCs w:val="20"/>
              </w:rPr>
              <w:t>4</w:t>
            </w:r>
          </w:p>
        </w:tc>
      </w:tr>
      <w:tr w:rsidR="00130A0F" w:rsidRPr="003076CC" w14:paraId="51B61D14" w14:textId="77777777" w:rsidTr="009762D5">
        <w:trPr>
          <w:trHeight w:val="144"/>
          <w:jc w:val="center"/>
        </w:trPr>
        <w:tc>
          <w:tcPr>
            <w:tcW w:w="1016" w:type="dxa"/>
            <w:shd w:val="clear" w:color="auto" w:fill="auto"/>
            <w:vAlign w:val="center"/>
          </w:tcPr>
          <w:p w14:paraId="1F5B0EF3" w14:textId="575AE406" w:rsidR="00130A0F" w:rsidRPr="001902C4" w:rsidRDefault="005148FE" w:rsidP="009762D5">
            <w:pPr>
              <w:jc w:val="left"/>
              <w:rPr>
                <w:rFonts w:cs="Arial"/>
                <w:b/>
                <w:sz w:val="20"/>
                <w:szCs w:val="20"/>
              </w:rPr>
            </w:pPr>
            <w:proofErr w:type="spellStart"/>
            <w:r w:rsidRPr="001902C4">
              <w:rPr>
                <w:rFonts w:cs="Arial"/>
                <w:b/>
                <w:sz w:val="20"/>
                <w:szCs w:val="20"/>
              </w:rPr>
              <w:t>Komedo</w:t>
            </w:r>
            <w:proofErr w:type="spellEnd"/>
          </w:p>
        </w:tc>
        <w:tc>
          <w:tcPr>
            <w:tcW w:w="961" w:type="dxa"/>
            <w:shd w:val="clear" w:color="auto" w:fill="auto"/>
            <w:vAlign w:val="center"/>
          </w:tcPr>
          <w:p w14:paraId="03594E6E" w14:textId="64996C42" w:rsidR="00130A0F" w:rsidRPr="001902C4" w:rsidRDefault="000B0408" w:rsidP="00DD6C7B">
            <w:pPr>
              <w:jc w:val="center"/>
              <w:rPr>
                <w:rFonts w:cs="Arial"/>
                <w:sz w:val="20"/>
                <w:szCs w:val="20"/>
              </w:rPr>
            </w:pPr>
            <w:r w:rsidRPr="001902C4">
              <w:rPr>
                <w:rFonts w:cs="Arial"/>
                <w:sz w:val="20"/>
                <w:szCs w:val="20"/>
              </w:rPr>
              <w:t>8</w:t>
            </w:r>
          </w:p>
        </w:tc>
        <w:tc>
          <w:tcPr>
            <w:tcW w:w="1683" w:type="dxa"/>
            <w:shd w:val="clear" w:color="auto" w:fill="auto"/>
            <w:vAlign w:val="center"/>
          </w:tcPr>
          <w:p w14:paraId="142296C0" w14:textId="001CC86D" w:rsidR="00130A0F" w:rsidRPr="001902C4" w:rsidRDefault="000B0408" w:rsidP="00DD6C7B">
            <w:pPr>
              <w:jc w:val="center"/>
              <w:rPr>
                <w:rFonts w:cs="Arial"/>
                <w:sz w:val="20"/>
                <w:szCs w:val="20"/>
              </w:rPr>
            </w:pPr>
            <w:r w:rsidRPr="001902C4">
              <w:rPr>
                <w:rFonts w:cs="Arial"/>
                <w:sz w:val="20"/>
                <w:szCs w:val="20"/>
              </w:rPr>
              <w:t>0</w:t>
            </w:r>
          </w:p>
        </w:tc>
        <w:tc>
          <w:tcPr>
            <w:tcW w:w="1016" w:type="dxa"/>
            <w:shd w:val="clear" w:color="auto" w:fill="auto"/>
            <w:vAlign w:val="center"/>
          </w:tcPr>
          <w:p w14:paraId="0DFDED7D" w14:textId="7BF11C42" w:rsidR="00130A0F" w:rsidRPr="001902C4" w:rsidRDefault="000B0408" w:rsidP="00DD6C7B">
            <w:pPr>
              <w:jc w:val="center"/>
              <w:rPr>
                <w:rFonts w:cs="Arial"/>
                <w:sz w:val="20"/>
                <w:szCs w:val="20"/>
              </w:rPr>
            </w:pPr>
            <w:r w:rsidRPr="001902C4">
              <w:rPr>
                <w:rFonts w:cs="Arial"/>
                <w:sz w:val="20"/>
                <w:szCs w:val="20"/>
              </w:rPr>
              <w:t>189</w:t>
            </w:r>
          </w:p>
        </w:tc>
        <w:tc>
          <w:tcPr>
            <w:tcW w:w="1117" w:type="dxa"/>
            <w:shd w:val="clear" w:color="auto" w:fill="auto"/>
            <w:vAlign w:val="center"/>
          </w:tcPr>
          <w:p w14:paraId="618C8E8E" w14:textId="39F51673" w:rsidR="00130A0F" w:rsidRPr="001902C4" w:rsidRDefault="00D13F1D" w:rsidP="00DD6C7B">
            <w:pPr>
              <w:jc w:val="center"/>
              <w:rPr>
                <w:rFonts w:cs="Arial"/>
                <w:sz w:val="20"/>
                <w:szCs w:val="20"/>
              </w:rPr>
            </w:pPr>
            <w:r w:rsidRPr="001902C4">
              <w:rPr>
                <w:rFonts w:cs="Arial"/>
                <w:sz w:val="20"/>
                <w:szCs w:val="20"/>
              </w:rPr>
              <w:t>3</w:t>
            </w:r>
          </w:p>
        </w:tc>
      </w:tr>
      <w:tr w:rsidR="00130A0F" w:rsidRPr="003076CC" w14:paraId="753FA565" w14:textId="77777777" w:rsidTr="009762D5">
        <w:trPr>
          <w:trHeight w:val="144"/>
          <w:jc w:val="center"/>
        </w:trPr>
        <w:tc>
          <w:tcPr>
            <w:tcW w:w="1016" w:type="dxa"/>
            <w:shd w:val="clear" w:color="auto" w:fill="auto"/>
            <w:vAlign w:val="center"/>
          </w:tcPr>
          <w:p w14:paraId="528673DD" w14:textId="772F4F3E" w:rsidR="00130A0F" w:rsidRPr="001902C4" w:rsidRDefault="005148FE" w:rsidP="009762D5">
            <w:pPr>
              <w:jc w:val="left"/>
              <w:rPr>
                <w:rFonts w:cs="Arial"/>
                <w:b/>
                <w:sz w:val="20"/>
                <w:szCs w:val="20"/>
              </w:rPr>
            </w:pPr>
            <w:proofErr w:type="spellStart"/>
            <w:r w:rsidRPr="001902C4">
              <w:rPr>
                <w:rFonts w:cs="Arial"/>
                <w:b/>
                <w:sz w:val="20"/>
                <w:szCs w:val="20"/>
              </w:rPr>
              <w:t>Kusam</w:t>
            </w:r>
            <w:proofErr w:type="spellEnd"/>
          </w:p>
        </w:tc>
        <w:tc>
          <w:tcPr>
            <w:tcW w:w="961" w:type="dxa"/>
            <w:shd w:val="clear" w:color="auto" w:fill="auto"/>
            <w:vAlign w:val="center"/>
          </w:tcPr>
          <w:p w14:paraId="0B17B8D5" w14:textId="173229D9" w:rsidR="00130A0F" w:rsidRPr="001902C4" w:rsidRDefault="000B0408" w:rsidP="00DD6C7B">
            <w:pPr>
              <w:jc w:val="center"/>
              <w:rPr>
                <w:rFonts w:cs="Arial"/>
                <w:sz w:val="20"/>
                <w:szCs w:val="20"/>
              </w:rPr>
            </w:pPr>
            <w:r w:rsidRPr="001902C4">
              <w:rPr>
                <w:rFonts w:cs="Arial"/>
                <w:sz w:val="20"/>
                <w:szCs w:val="20"/>
              </w:rPr>
              <w:t>3</w:t>
            </w:r>
          </w:p>
        </w:tc>
        <w:tc>
          <w:tcPr>
            <w:tcW w:w="1683" w:type="dxa"/>
            <w:shd w:val="clear" w:color="auto" w:fill="auto"/>
            <w:vAlign w:val="center"/>
          </w:tcPr>
          <w:p w14:paraId="281A8B29" w14:textId="513EA291" w:rsidR="00130A0F" w:rsidRPr="001902C4" w:rsidRDefault="000B0408" w:rsidP="00DD6C7B">
            <w:pPr>
              <w:jc w:val="center"/>
              <w:rPr>
                <w:rFonts w:cs="Arial"/>
                <w:sz w:val="20"/>
                <w:szCs w:val="20"/>
              </w:rPr>
            </w:pPr>
            <w:r w:rsidRPr="001902C4">
              <w:rPr>
                <w:rFonts w:cs="Arial"/>
                <w:sz w:val="20"/>
                <w:szCs w:val="20"/>
              </w:rPr>
              <w:t>9</w:t>
            </w:r>
          </w:p>
        </w:tc>
        <w:tc>
          <w:tcPr>
            <w:tcW w:w="1016" w:type="dxa"/>
            <w:shd w:val="clear" w:color="auto" w:fill="auto"/>
            <w:vAlign w:val="center"/>
          </w:tcPr>
          <w:p w14:paraId="1D597E30" w14:textId="0F7C57C6" w:rsidR="00130A0F" w:rsidRPr="001902C4" w:rsidRDefault="000B0408" w:rsidP="00DD6C7B">
            <w:pPr>
              <w:jc w:val="center"/>
              <w:rPr>
                <w:rFonts w:cs="Arial"/>
                <w:sz w:val="20"/>
                <w:szCs w:val="20"/>
              </w:rPr>
            </w:pPr>
            <w:r w:rsidRPr="001902C4">
              <w:rPr>
                <w:rFonts w:cs="Arial"/>
                <w:sz w:val="20"/>
                <w:szCs w:val="20"/>
              </w:rPr>
              <w:t>4</w:t>
            </w:r>
          </w:p>
        </w:tc>
        <w:tc>
          <w:tcPr>
            <w:tcW w:w="1117" w:type="dxa"/>
            <w:shd w:val="clear" w:color="auto" w:fill="auto"/>
            <w:vAlign w:val="center"/>
          </w:tcPr>
          <w:p w14:paraId="0D4AA632" w14:textId="347FB556" w:rsidR="00130A0F" w:rsidRPr="001902C4" w:rsidRDefault="00D13F1D" w:rsidP="00DD6C7B">
            <w:pPr>
              <w:jc w:val="center"/>
              <w:rPr>
                <w:rFonts w:cs="Arial"/>
                <w:sz w:val="20"/>
                <w:szCs w:val="20"/>
              </w:rPr>
            </w:pPr>
            <w:r w:rsidRPr="001902C4">
              <w:rPr>
                <w:rFonts w:cs="Arial"/>
                <w:sz w:val="20"/>
                <w:szCs w:val="20"/>
              </w:rPr>
              <w:t>184</w:t>
            </w:r>
          </w:p>
        </w:tc>
      </w:tr>
    </w:tbl>
    <w:p w14:paraId="0A83B11E" w14:textId="77777777" w:rsidR="00F649B1" w:rsidRDefault="00A1340A" w:rsidP="000A4310">
      <w:pPr>
        <w:spacing w:before="240"/>
      </w:pPr>
      <w:r w:rsidRPr="00FC4EF3">
        <w:rPr>
          <w:i/>
          <w:iCs/>
        </w:rPr>
        <w:t>Confusion matrix</w:t>
      </w:r>
      <w:r w:rsidRPr="00A1340A">
        <w:t xml:space="preserve"> pada </w:t>
      </w:r>
      <w:proofErr w:type="spellStart"/>
      <w:r w:rsidRPr="00A1340A">
        <w:t>hasil</w:t>
      </w:r>
      <w:proofErr w:type="spellEnd"/>
      <w:r w:rsidRPr="00A1340A">
        <w:t xml:space="preserve"> </w:t>
      </w:r>
      <w:proofErr w:type="spellStart"/>
      <w:r w:rsidRPr="00A1340A">
        <w:t>prediksi</w:t>
      </w:r>
      <w:proofErr w:type="spellEnd"/>
      <w:r w:rsidRPr="00A1340A">
        <w:t xml:space="preserve"> data </w:t>
      </w:r>
      <w:proofErr w:type="spellStart"/>
      <w:r w:rsidRPr="00A1340A">
        <w:t>validasi</w:t>
      </w:r>
      <w:proofErr w:type="spellEnd"/>
      <w:r w:rsidRPr="00A1340A">
        <w:t xml:space="preserve"> </w:t>
      </w:r>
      <w:proofErr w:type="spellStart"/>
      <w:r w:rsidRPr="00A1340A">
        <w:t>dari</w:t>
      </w:r>
      <w:proofErr w:type="spellEnd"/>
      <w:r w:rsidRPr="00A1340A">
        <w:t xml:space="preserve"> model </w:t>
      </w:r>
      <w:r w:rsidRPr="00FC4EF3">
        <w:rPr>
          <w:i/>
          <w:iCs/>
        </w:rPr>
        <w:t>training</w:t>
      </w:r>
      <w:r w:rsidRPr="00A1340A">
        <w:t xml:space="preserve"> </w:t>
      </w:r>
      <w:proofErr w:type="spellStart"/>
      <w:r w:rsidRPr="00A1340A">
        <w:t>mengungkapkan</w:t>
      </w:r>
      <w:proofErr w:type="spellEnd"/>
      <w:r w:rsidRPr="00A1340A">
        <w:t xml:space="preserve"> </w:t>
      </w:r>
      <w:proofErr w:type="spellStart"/>
      <w:r w:rsidRPr="00A1340A">
        <w:t>informasi</w:t>
      </w:r>
      <w:proofErr w:type="spellEnd"/>
      <w:r w:rsidR="001132C5">
        <w:t xml:space="preserve"> </w:t>
      </w:r>
      <w:proofErr w:type="spellStart"/>
      <w:r w:rsidR="001132C5">
        <w:t>hasil</w:t>
      </w:r>
      <w:proofErr w:type="spellEnd"/>
      <w:r w:rsidR="001132C5">
        <w:t xml:space="preserve"> </w:t>
      </w:r>
      <w:proofErr w:type="spellStart"/>
      <w:r w:rsidR="001132C5">
        <w:t>prediksi</w:t>
      </w:r>
      <w:proofErr w:type="spellEnd"/>
      <w:r w:rsidR="001132C5">
        <w:t xml:space="preserve"> pada data </w:t>
      </w:r>
      <w:proofErr w:type="spellStart"/>
      <w:r w:rsidR="001132C5">
        <w:t>validasi</w:t>
      </w:r>
      <w:proofErr w:type="spellEnd"/>
      <w:r w:rsidR="001132C5">
        <w:t xml:space="preserve"> </w:t>
      </w:r>
      <w:proofErr w:type="spellStart"/>
      <w:r w:rsidR="001132C5">
        <w:t>diamana</w:t>
      </w:r>
      <w:proofErr w:type="spellEnd"/>
      <w:r w:rsidRPr="00A1340A">
        <w:t xml:space="preserve"> Model </w:t>
      </w:r>
      <w:proofErr w:type="spellStart"/>
      <w:r w:rsidRPr="00A1340A">
        <w:t>berhasil</w:t>
      </w:r>
      <w:proofErr w:type="spellEnd"/>
      <w:r w:rsidRPr="00A1340A">
        <w:t xml:space="preserve"> </w:t>
      </w:r>
      <w:proofErr w:type="spellStart"/>
      <w:r w:rsidRPr="00A1340A">
        <w:t>memprediksi</w:t>
      </w:r>
      <w:proofErr w:type="spellEnd"/>
      <w:r w:rsidRPr="00A1340A">
        <w:t xml:space="preserve"> 196 </w:t>
      </w:r>
      <w:proofErr w:type="spellStart"/>
      <w:r w:rsidRPr="00A1340A">
        <w:t>citra</w:t>
      </w:r>
      <w:proofErr w:type="spellEnd"/>
      <w:r w:rsidRPr="00A1340A">
        <w:t xml:space="preserve"> </w:t>
      </w:r>
      <w:proofErr w:type="spellStart"/>
      <w:r w:rsidRPr="00A1340A">
        <w:t>jerawat</w:t>
      </w:r>
      <w:proofErr w:type="spellEnd"/>
      <w:r w:rsidRPr="00A1340A">
        <w:t xml:space="preserve"> dan 195 </w:t>
      </w:r>
      <w:proofErr w:type="spellStart"/>
      <w:r w:rsidRPr="00A1340A">
        <w:t>citra</w:t>
      </w:r>
      <w:proofErr w:type="spellEnd"/>
      <w:r w:rsidRPr="00A1340A">
        <w:t xml:space="preserve"> </w:t>
      </w:r>
      <w:proofErr w:type="spellStart"/>
      <w:r w:rsidRPr="00A1340A">
        <w:t>kerutan</w:t>
      </w:r>
      <w:proofErr w:type="spellEnd"/>
      <w:r w:rsidRPr="00A1340A">
        <w:t xml:space="preserve"> </w:t>
      </w:r>
      <w:proofErr w:type="spellStart"/>
      <w:r w:rsidRPr="00A1340A">
        <w:t>dengan</w:t>
      </w:r>
      <w:proofErr w:type="spellEnd"/>
      <w:r w:rsidRPr="00A1340A">
        <w:t xml:space="preserve"> </w:t>
      </w:r>
      <w:proofErr w:type="spellStart"/>
      <w:r w:rsidRPr="00A1340A">
        <w:t>benar</w:t>
      </w:r>
      <w:proofErr w:type="spellEnd"/>
      <w:r w:rsidRPr="00A1340A">
        <w:t xml:space="preserve">. </w:t>
      </w:r>
      <w:proofErr w:type="spellStart"/>
      <w:r w:rsidRPr="00A1340A">
        <w:t>Namun</w:t>
      </w:r>
      <w:proofErr w:type="spellEnd"/>
      <w:r w:rsidRPr="00A1340A">
        <w:t xml:space="preserve">, </w:t>
      </w:r>
      <w:proofErr w:type="spellStart"/>
      <w:r w:rsidRPr="00A1340A">
        <w:t>terdapat</w:t>
      </w:r>
      <w:proofErr w:type="spellEnd"/>
      <w:r w:rsidRPr="00A1340A">
        <w:t xml:space="preserve"> </w:t>
      </w:r>
      <w:proofErr w:type="spellStart"/>
      <w:r w:rsidRPr="00A1340A">
        <w:t>satu</w:t>
      </w:r>
      <w:proofErr w:type="spellEnd"/>
      <w:r w:rsidRPr="00A1340A">
        <w:t xml:space="preserve"> </w:t>
      </w:r>
      <w:proofErr w:type="spellStart"/>
      <w:r w:rsidRPr="00A1340A">
        <w:t>citra</w:t>
      </w:r>
      <w:proofErr w:type="spellEnd"/>
      <w:r w:rsidRPr="00A1340A">
        <w:t xml:space="preserve"> </w:t>
      </w:r>
      <w:proofErr w:type="spellStart"/>
      <w:r w:rsidRPr="00A1340A">
        <w:t>jerawat</w:t>
      </w:r>
      <w:proofErr w:type="spellEnd"/>
      <w:r w:rsidRPr="00A1340A">
        <w:t xml:space="preserve"> yang </w:t>
      </w:r>
      <w:proofErr w:type="spellStart"/>
      <w:r w:rsidRPr="00A1340A">
        <w:t>diprediksi</w:t>
      </w:r>
      <w:proofErr w:type="spellEnd"/>
      <w:r w:rsidRPr="00A1340A">
        <w:t xml:space="preserve"> </w:t>
      </w:r>
      <w:proofErr w:type="spellStart"/>
      <w:r w:rsidRPr="00A1340A">
        <w:t>sebagai</w:t>
      </w:r>
      <w:proofErr w:type="spellEnd"/>
      <w:r w:rsidRPr="00A1340A">
        <w:t xml:space="preserve"> </w:t>
      </w:r>
      <w:proofErr w:type="spellStart"/>
      <w:r w:rsidRPr="00A1340A">
        <w:t>komedo</w:t>
      </w:r>
      <w:proofErr w:type="spellEnd"/>
      <w:r w:rsidRPr="00A1340A">
        <w:t xml:space="preserve"> dan </w:t>
      </w:r>
      <w:proofErr w:type="spellStart"/>
      <w:r w:rsidRPr="00A1340A">
        <w:t>empat</w:t>
      </w:r>
      <w:proofErr w:type="spellEnd"/>
      <w:r w:rsidRPr="00A1340A">
        <w:t xml:space="preserve"> </w:t>
      </w:r>
      <w:proofErr w:type="spellStart"/>
      <w:r w:rsidRPr="00A1340A">
        <w:t>citra</w:t>
      </w:r>
      <w:proofErr w:type="spellEnd"/>
      <w:r w:rsidRPr="00A1340A">
        <w:t xml:space="preserve"> </w:t>
      </w:r>
      <w:proofErr w:type="spellStart"/>
      <w:r w:rsidRPr="00A1340A">
        <w:t>kerutan</w:t>
      </w:r>
      <w:proofErr w:type="spellEnd"/>
      <w:r w:rsidRPr="00A1340A">
        <w:t xml:space="preserve"> yang </w:t>
      </w:r>
      <w:proofErr w:type="spellStart"/>
      <w:r w:rsidRPr="00A1340A">
        <w:t>diprediksi</w:t>
      </w:r>
      <w:proofErr w:type="spellEnd"/>
      <w:r w:rsidRPr="00A1340A">
        <w:t xml:space="preserve"> </w:t>
      </w:r>
      <w:proofErr w:type="spellStart"/>
      <w:r w:rsidRPr="00A1340A">
        <w:t>sebagai</w:t>
      </w:r>
      <w:proofErr w:type="spellEnd"/>
      <w:r w:rsidRPr="00A1340A">
        <w:t xml:space="preserve"> </w:t>
      </w:r>
      <w:proofErr w:type="spellStart"/>
      <w:r w:rsidRPr="00A1340A">
        <w:t>kusam</w:t>
      </w:r>
      <w:proofErr w:type="spellEnd"/>
      <w:r w:rsidRPr="00A1340A">
        <w:t xml:space="preserve">. Pada </w:t>
      </w:r>
      <w:proofErr w:type="spellStart"/>
      <w:r w:rsidRPr="00A1340A">
        <w:t>kategori</w:t>
      </w:r>
      <w:proofErr w:type="spellEnd"/>
      <w:r w:rsidRPr="00A1340A">
        <w:t xml:space="preserve"> </w:t>
      </w:r>
      <w:proofErr w:type="spellStart"/>
      <w:r w:rsidRPr="00A1340A">
        <w:t>komedo</w:t>
      </w:r>
      <w:proofErr w:type="spellEnd"/>
      <w:r w:rsidRPr="00A1340A">
        <w:t xml:space="preserve">, </w:t>
      </w:r>
      <w:proofErr w:type="spellStart"/>
      <w:r w:rsidRPr="00A1340A">
        <w:t>delapan</w:t>
      </w:r>
      <w:proofErr w:type="spellEnd"/>
      <w:r w:rsidRPr="00A1340A">
        <w:t xml:space="preserve"> </w:t>
      </w:r>
      <w:proofErr w:type="spellStart"/>
      <w:r w:rsidRPr="00A1340A">
        <w:t>citra</w:t>
      </w:r>
      <w:proofErr w:type="spellEnd"/>
      <w:r w:rsidRPr="00A1340A">
        <w:t xml:space="preserve"> </w:t>
      </w:r>
      <w:proofErr w:type="spellStart"/>
      <w:r w:rsidRPr="00A1340A">
        <w:t>diprediksi</w:t>
      </w:r>
      <w:proofErr w:type="spellEnd"/>
      <w:r w:rsidRPr="00A1340A">
        <w:t xml:space="preserve"> </w:t>
      </w:r>
      <w:proofErr w:type="spellStart"/>
      <w:r w:rsidRPr="00A1340A">
        <w:t>sebagai</w:t>
      </w:r>
      <w:proofErr w:type="spellEnd"/>
      <w:r w:rsidRPr="00A1340A">
        <w:t xml:space="preserve"> </w:t>
      </w:r>
      <w:proofErr w:type="spellStart"/>
      <w:r w:rsidRPr="00A1340A">
        <w:t>jerawat</w:t>
      </w:r>
      <w:proofErr w:type="spellEnd"/>
      <w:r w:rsidRPr="00A1340A">
        <w:t xml:space="preserve"> dan </w:t>
      </w:r>
      <w:proofErr w:type="spellStart"/>
      <w:r w:rsidRPr="00A1340A">
        <w:t>tiga</w:t>
      </w:r>
      <w:proofErr w:type="spellEnd"/>
      <w:r w:rsidRPr="00A1340A">
        <w:t xml:space="preserve"> </w:t>
      </w:r>
      <w:proofErr w:type="spellStart"/>
      <w:r w:rsidRPr="00A1340A">
        <w:t>citra</w:t>
      </w:r>
      <w:proofErr w:type="spellEnd"/>
      <w:r w:rsidRPr="00A1340A">
        <w:t xml:space="preserve"> </w:t>
      </w:r>
      <w:proofErr w:type="spellStart"/>
      <w:r w:rsidRPr="00A1340A">
        <w:t>sebagai</w:t>
      </w:r>
      <w:proofErr w:type="spellEnd"/>
      <w:r w:rsidRPr="00A1340A">
        <w:t xml:space="preserve"> </w:t>
      </w:r>
      <w:proofErr w:type="spellStart"/>
      <w:r w:rsidRPr="00A1340A">
        <w:t>kusam</w:t>
      </w:r>
      <w:proofErr w:type="spellEnd"/>
      <w:r w:rsidRPr="00A1340A">
        <w:t xml:space="preserve">. Model </w:t>
      </w:r>
      <w:proofErr w:type="spellStart"/>
      <w:r w:rsidRPr="00A1340A">
        <w:t>berhasil</w:t>
      </w:r>
      <w:proofErr w:type="spellEnd"/>
      <w:r w:rsidRPr="00A1340A">
        <w:t xml:space="preserve"> </w:t>
      </w:r>
      <w:proofErr w:type="spellStart"/>
      <w:r w:rsidRPr="00A1340A">
        <w:t>memprediksi</w:t>
      </w:r>
      <w:proofErr w:type="spellEnd"/>
      <w:r w:rsidRPr="00A1340A">
        <w:t xml:space="preserve"> 189 </w:t>
      </w:r>
      <w:proofErr w:type="spellStart"/>
      <w:r w:rsidRPr="00A1340A">
        <w:t>citra</w:t>
      </w:r>
      <w:proofErr w:type="spellEnd"/>
      <w:r w:rsidRPr="00A1340A">
        <w:t xml:space="preserve"> </w:t>
      </w:r>
      <w:proofErr w:type="spellStart"/>
      <w:r w:rsidRPr="00A1340A">
        <w:t>komedo</w:t>
      </w:r>
      <w:proofErr w:type="spellEnd"/>
      <w:r w:rsidRPr="00A1340A">
        <w:t xml:space="preserve"> </w:t>
      </w:r>
      <w:proofErr w:type="spellStart"/>
      <w:r w:rsidRPr="00A1340A">
        <w:t>dengan</w:t>
      </w:r>
      <w:proofErr w:type="spellEnd"/>
      <w:r w:rsidRPr="00A1340A">
        <w:t xml:space="preserve"> </w:t>
      </w:r>
      <w:proofErr w:type="spellStart"/>
      <w:r w:rsidRPr="00A1340A">
        <w:t>tepat</w:t>
      </w:r>
      <w:proofErr w:type="spellEnd"/>
      <w:r w:rsidRPr="00A1340A">
        <w:t xml:space="preserve">. Pada </w:t>
      </w:r>
      <w:proofErr w:type="spellStart"/>
      <w:r w:rsidRPr="00A1340A">
        <w:t>kategori</w:t>
      </w:r>
      <w:proofErr w:type="spellEnd"/>
      <w:r w:rsidRPr="00A1340A">
        <w:t xml:space="preserve"> </w:t>
      </w:r>
      <w:proofErr w:type="spellStart"/>
      <w:r w:rsidRPr="00A1340A">
        <w:t>kusam</w:t>
      </w:r>
      <w:proofErr w:type="spellEnd"/>
      <w:r w:rsidRPr="00A1340A">
        <w:t xml:space="preserve">, </w:t>
      </w:r>
      <w:proofErr w:type="spellStart"/>
      <w:r w:rsidRPr="00A1340A">
        <w:t>terdapat</w:t>
      </w:r>
      <w:proofErr w:type="spellEnd"/>
      <w:r w:rsidRPr="00A1340A">
        <w:t xml:space="preserve"> </w:t>
      </w:r>
      <w:proofErr w:type="spellStart"/>
      <w:r w:rsidRPr="00A1340A">
        <w:t>tiga</w:t>
      </w:r>
      <w:proofErr w:type="spellEnd"/>
      <w:r w:rsidRPr="00A1340A">
        <w:t xml:space="preserve"> </w:t>
      </w:r>
      <w:proofErr w:type="spellStart"/>
      <w:r w:rsidRPr="00A1340A">
        <w:t>citra</w:t>
      </w:r>
      <w:proofErr w:type="spellEnd"/>
      <w:r w:rsidRPr="00A1340A">
        <w:t xml:space="preserve"> yang </w:t>
      </w:r>
      <w:proofErr w:type="spellStart"/>
      <w:r w:rsidRPr="00A1340A">
        <w:t>diprediksi</w:t>
      </w:r>
      <w:proofErr w:type="spellEnd"/>
      <w:r w:rsidRPr="00A1340A">
        <w:t xml:space="preserve"> </w:t>
      </w:r>
      <w:proofErr w:type="spellStart"/>
      <w:r w:rsidRPr="00A1340A">
        <w:t>sebagai</w:t>
      </w:r>
      <w:proofErr w:type="spellEnd"/>
      <w:r w:rsidRPr="00A1340A">
        <w:t xml:space="preserve"> </w:t>
      </w:r>
      <w:proofErr w:type="spellStart"/>
      <w:r w:rsidRPr="00A1340A">
        <w:t>jerawat</w:t>
      </w:r>
      <w:proofErr w:type="spellEnd"/>
      <w:r w:rsidRPr="00A1340A">
        <w:t xml:space="preserve"> dan </w:t>
      </w:r>
      <w:proofErr w:type="spellStart"/>
      <w:r w:rsidRPr="00A1340A">
        <w:t>sembilan</w:t>
      </w:r>
      <w:proofErr w:type="spellEnd"/>
      <w:r w:rsidRPr="00A1340A">
        <w:t xml:space="preserve"> </w:t>
      </w:r>
      <w:proofErr w:type="spellStart"/>
      <w:r w:rsidRPr="00A1340A">
        <w:t>citra</w:t>
      </w:r>
      <w:proofErr w:type="spellEnd"/>
      <w:r w:rsidRPr="00A1340A">
        <w:t xml:space="preserve"> </w:t>
      </w:r>
      <w:proofErr w:type="spellStart"/>
      <w:r w:rsidRPr="00A1340A">
        <w:t>sebagai</w:t>
      </w:r>
      <w:proofErr w:type="spellEnd"/>
      <w:r w:rsidRPr="00A1340A">
        <w:t xml:space="preserve"> </w:t>
      </w:r>
      <w:proofErr w:type="spellStart"/>
      <w:r w:rsidRPr="00A1340A">
        <w:t>kerutan</w:t>
      </w:r>
      <w:proofErr w:type="spellEnd"/>
      <w:r w:rsidRPr="00A1340A">
        <w:t xml:space="preserve">, </w:t>
      </w:r>
      <w:proofErr w:type="spellStart"/>
      <w:r w:rsidRPr="00A1340A">
        <w:t>dengan</w:t>
      </w:r>
      <w:proofErr w:type="spellEnd"/>
      <w:r w:rsidRPr="00A1340A">
        <w:t xml:space="preserve"> 184 </w:t>
      </w:r>
      <w:proofErr w:type="spellStart"/>
      <w:r w:rsidRPr="00A1340A">
        <w:t>citra</w:t>
      </w:r>
      <w:proofErr w:type="spellEnd"/>
      <w:r w:rsidRPr="00A1340A">
        <w:t xml:space="preserve"> </w:t>
      </w:r>
      <w:proofErr w:type="spellStart"/>
      <w:r w:rsidRPr="00A1340A">
        <w:t>kusam</w:t>
      </w:r>
      <w:proofErr w:type="spellEnd"/>
      <w:r w:rsidRPr="00A1340A">
        <w:t xml:space="preserve"> </w:t>
      </w:r>
      <w:proofErr w:type="spellStart"/>
      <w:r w:rsidRPr="00A1340A">
        <w:t>diprediksi</w:t>
      </w:r>
      <w:proofErr w:type="spellEnd"/>
      <w:r w:rsidRPr="00A1340A">
        <w:t xml:space="preserve"> </w:t>
      </w:r>
      <w:proofErr w:type="spellStart"/>
      <w:r w:rsidRPr="00A1340A">
        <w:t>dengan</w:t>
      </w:r>
      <w:proofErr w:type="spellEnd"/>
      <w:r w:rsidRPr="00A1340A">
        <w:t xml:space="preserve"> </w:t>
      </w:r>
      <w:proofErr w:type="spellStart"/>
      <w:r w:rsidRPr="00A1340A">
        <w:t>benar</w:t>
      </w:r>
      <w:proofErr w:type="spellEnd"/>
      <w:r w:rsidRPr="00A1340A">
        <w:t>.</w:t>
      </w:r>
      <w:r w:rsidR="00F649B1">
        <w:t xml:space="preserve">  </w:t>
      </w:r>
    </w:p>
    <w:p w14:paraId="2CDBEBA7" w14:textId="77777777" w:rsidR="000B37E4" w:rsidRDefault="000B37E4" w:rsidP="00AC433C"/>
    <w:p w14:paraId="21C69A6B" w14:textId="67DE952C" w:rsidR="003A6F4D" w:rsidRDefault="003A6F4D" w:rsidP="00AC433C">
      <w:proofErr w:type="spellStart"/>
      <w:r w:rsidRPr="003A6F4D">
        <w:t>Berdasarkan</w:t>
      </w:r>
      <w:proofErr w:type="spellEnd"/>
      <w:r w:rsidRPr="003A6F4D">
        <w:t xml:space="preserve"> </w:t>
      </w:r>
      <w:r w:rsidRPr="001517FB">
        <w:rPr>
          <w:i/>
        </w:rPr>
        <w:t>confusion</w:t>
      </w:r>
      <w:r w:rsidRPr="003A6F4D">
        <w:t xml:space="preserve"> </w:t>
      </w:r>
      <w:r w:rsidRPr="001517FB">
        <w:rPr>
          <w:i/>
        </w:rPr>
        <w:t>matrix</w:t>
      </w:r>
      <w:r w:rsidR="00402025">
        <w:t xml:space="preserve"> </w:t>
      </w:r>
      <w:proofErr w:type="spellStart"/>
      <w:r w:rsidR="00402025">
        <w:t>diatas</w:t>
      </w:r>
      <w:proofErr w:type="spellEnd"/>
      <w:r w:rsidRPr="003A6F4D">
        <w:t xml:space="preserve"> </w:t>
      </w:r>
      <w:proofErr w:type="spellStart"/>
      <w:r w:rsidRPr="003A6F4D">
        <w:t>nilai</w:t>
      </w:r>
      <w:proofErr w:type="spellEnd"/>
      <w:r w:rsidRPr="003A6F4D">
        <w:t xml:space="preserve"> </w:t>
      </w:r>
      <w:r w:rsidRPr="001517FB">
        <w:rPr>
          <w:i/>
        </w:rPr>
        <w:t>precision</w:t>
      </w:r>
      <w:r w:rsidRPr="003A6F4D">
        <w:t xml:space="preserve">, </w:t>
      </w:r>
      <w:r w:rsidRPr="001517FB">
        <w:rPr>
          <w:i/>
        </w:rPr>
        <w:t>recall</w:t>
      </w:r>
      <w:r w:rsidRPr="003A6F4D">
        <w:t xml:space="preserve"> dan F1-</w:t>
      </w:r>
      <w:r w:rsidRPr="001517FB">
        <w:rPr>
          <w:i/>
        </w:rPr>
        <w:t>score</w:t>
      </w:r>
      <w:r w:rsidRPr="003A6F4D">
        <w:t xml:space="preserve"> </w:t>
      </w:r>
      <w:proofErr w:type="spellStart"/>
      <w:r w:rsidRPr="003A6F4D">
        <w:t>dapat</w:t>
      </w:r>
      <w:proofErr w:type="spellEnd"/>
      <w:r w:rsidRPr="003A6F4D">
        <w:t xml:space="preserve"> di </w:t>
      </w:r>
      <w:proofErr w:type="spellStart"/>
      <w:r w:rsidRPr="003A6F4D">
        <w:t>ukur</w:t>
      </w:r>
      <w:proofErr w:type="spellEnd"/>
      <w:r w:rsidRPr="003A6F4D">
        <w:t xml:space="preserve"> </w:t>
      </w:r>
      <w:proofErr w:type="spellStart"/>
      <w:r w:rsidRPr="003A6F4D">
        <w:t>untuk</w:t>
      </w:r>
      <w:proofErr w:type="spellEnd"/>
      <w:r w:rsidRPr="003A6F4D">
        <w:t xml:space="preserve"> </w:t>
      </w:r>
      <w:proofErr w:type="spellStart"/>
      <w:r w:rsidRPr="003A6F4D">
        <w:t>untuk</w:t>
      </w:r>
      <w:proofErr w:type="spellEnd"/>
      <w:r w:rsidRPr="003A6F4D">
        <w:t xml:space="preserve"> </w:t>
      </w:r>
      <w:proofErr w:type="spellStart"/>
      <w:r w:rsidR="00402025">
        <w:t>mengetahui</w:t>
      </w:r>
      <w:proofErr w:type="spellEnd"/>
      <w:r w:rsidRPr="003A6F4D">
        <w:t xml:space="preserve"> </w:t>
      </w:r>
      <w:proofErr w:type="spellStart"/>
      <w:r w:rsidRPr="003A6F4D">
        <w:t>seberapa</w:t>
      </w:r>
      <w:proofErr w:type="spellEnd"/>
      <w:r w:rsidRPr="003A6F4D">
        <w:t xml:space="preserve"> </w:t>
      </w:r>
      <w:proofErr w:type="spellStart"/>
      <w:r w:rsidRPr="003A6F4D">
        <w:t>baik</w:t>
      </w:r>
      <w:proofErr w:type="spellEnd"/>
      <w:r w:rsidRPr="003A6F4D">
        <w:t xml:space="preserve"> model </w:t>
      </w:r>
      <w:proofErr w:type="spellStart"/>
      <w:r w:rsidRPr="003A6F4D">
        <w:t>dalam</w:t>
      </w:r>
      <w:proofErr w:type="spellEnd"/>
      <w:r w:rsidRPr="003A6F4D">
        <w:t xml:space="preserve"> </w:t>
      </w:r>
      <w:proofErr w:type="spellStart"/>
      <w:r w:rsidRPr="003A6F4D">
        <w:t>mengklasifikasikan</w:t>
      </w:r>
      <w:proofErr w:type="spellEnd"/>
      <w:r w:rsidRPr="003A6F4D">
        <w:t xml:space="preserve"> </w:t>
      </w:r>
      <w:proofErr w:type="spellStart"/>
      <w:r w:rsidRPr="003A6F4D">
        <w:t>empat</w:t>
      </w:r>
      <w:proofErr w:type="spellEnd"/>
      <w:r w:rsidRPr="003A6F4D">
        <w:t xml:space="preserve"> </w:t>
      </w:r>
      <w:proofErr w:type="spellStart"/>
      <w:r w:rsidRPr="003A6F4D">
        <w:t>kategori</w:t>
      </w:r>
      <w:proofErr w:type="spellEnd"/>
      <w:r w:rsidRPr="003A6F4D">
        <w:t xml:space="preserve"> </w:t>
      </w:r>
      <w:proofErr w:type="spellStart"/>
      <w:r w:rsidRPr="003A6F4D">
        <w:t>permasalahan</w:t>
      </w:r>
      <w:proofErr w:type="spellEnd"/>
      <w:r w:rsidRPr="003A6F4D">
        <w:t xml:space="preserve"> </w:t>
      </w:r>
      <w:proofErr w:type="spellStart"/>
      <w:r w:rsidRPr="003A6F4D">
        <w:t>kulit</w:t>
      </w:r>
      <w:proofErr w:type="spellEnd"/>
      <w:r w:rsidRPr="003A6F4D">
        <w:t>, "</w:t>
      </w:r>
      <w:proofErr w:type="spellStart"/>
      <w:r w:rsidRPr="003A6F4D">
        <w:t>jerawat</w:t>
      </w:r>
      <w:proofErr w:type="spellEnd"/>
      <w:r w:rsidRPr="003A6F4D">
        <w:t>", "</w:t>
      </w:r>
      <w:proofErr w:type="spellStart"/>
      <w:r w:rsidRPr="003A6F4D">
        <w:t>kerutan</w:t>
      </w:r>
      <w:proofErr w:type="spellEnd"/>
      <w:r w:rsidRPr="003A6F4D">
        <w:t>", "</w:t>
      </w:r>
      <w:proofErr w:type="spellStart"/>
      <w:r w:rsidRPr="003A6F4D">
        <w:t>komedo</w:t>
      </w:r>
      <w:proofErr w:type="spellEnd"/>
      <w:r w:rsidRPr="003A6F4D">
        <w:t>", dan "</w:t>
      </w:r>
      <w:proofErr w:type="spellStart"/>
      <w:r w:rsidRPr="003A6F4D">
        <w:t>kusam</w:t>
      </w:r>
      <w:proofErr w:type="spellEnd"/>
      <w:r w:rsidRPr="003A6F4D">
        <w:t>".</w:t>
      </w:r>
      <w:r w:rsidR="001517FB">
        <w:t xml:space="preserve"> Hasil </w:t>
      </w:r>
      <w:proofErr w:type="spellStart"/>
      <w:r w:rsidR="001517FB">
        <w:t>perhitungan</w:t>
      </w:r>
      <w:proofErr w:type="spellEnd"/>
      <w:r w:rsidR="001517FB">
        <w:t xml:space="preserve"> </w:t>
      </w:r>
      <w:proofErr w:type="spellStart"/>
      <w:r w:rsidR="00CF3058" w:rsidRPr="003A6F4D">
        <w:t>nilai</w:t>
      </w:r>
      <w:proofErr w:type="spellEnd"/>
      <w:r w:rsidR="00CF3058" w:rsidRPr="003A6F4D">
        <w:t xml:space="preserve"> </w:t>
      </w:r>
      <w:r w:rsidR="00CF3058" w:rsidRPr="001517FB">
        <w:rPr>
          <w:i/>
          <w:iCs/>
        </w:rPr>
        <w:t>precision</w:t>
      </w:r>
      <w:r w:rsidR="00CF3058" w:rsidRPr="003A6F4D">
        <w:t xml:space="preserve">, </w:t>
      </w:r>
      <w:r w:rsidR="00CF3058" w:rsidRPr="001517FB">
        <w:rPr>
          <w:i/>
          <w:iCs/>
        </w:rPr>
        <w:t>recall</w:t>
      </w:r>
      <w:r w:rsidR="006D2874">
        <w:t xml:space="preserve"> </w:t>
      </w:r>
      <w:r w:rsidR="00CF3058" w:rsidRPr="003A6F4D">
        <w:t>dan F1-</w:t>
      </w:r>
      <w:r w:rsidR="00CF3058" w:rsidRPr="001517FB">
        <w:rPr>
          <w:i/>
          <w:iCs/>
        </w:rPr>
        <w:t>score</w:t>
      </w:r>
      <w:r w:rsidR="00CF3058">
        <w:t xml:space="preserve"> </w:t>
      </w:r>
      <w:proofErr w:type="spellStart"/>
      <w:r w:rsidR="00CF3058">
        <w:t>dapat</w:t>
      </w:r>
      <w:proofErr w:type="spellEnd"/>
      <w:r w:rsidR="00CF3058">
        <w:t xml:space="preserve"> </w:t>
      </w:r>
      <w:proofErr w:type="spellStart"/>
      <w:r w:rsidR="00CF3058">
        <w:t>dilihat</w:t>
      </w:r>
      <w:proofErr w:type="spellEnd"/>
      <w:r w:rsidR="00CF3058">
        <w:t xml:space="preserve"> pada </w:t>
      </w:r>
      <w:r w:rsidR="003C6E15">
        <w:t>G</w:t>
      </w:r>
      <w:r w:rsidR="00CF3058">
        <w:t xml:space="preserve">ambar </w:t>
      </w:r>
      <w:r w:rsidR="004D2AA6">
        <w:t xml:space="preserve">7 </w:t>
      </w:r>
      <w:proofErr w:type="spellStart"/>
      <w:r w:rsidR="00CF3058">
        <w:t>berikut</w:t>
      </w:r>
      <w:proofErr w:type="spellEnd"/>
      <w:r w:rsidR="004D2AA6">
        <w:t>.</w:t>
      </w:r>
    </w:p>
    <w:p w14:paraId="58E4DB3E" w14:textId="77777777" w:rsidR="00870E26" w:rsidRDefault="00870E26" w:rsidP="00AC433C"/>
    <w:p w14:paraId="6482FBEE" w14:textId="77777777" w:rsidR="00870E26" w:rsidRDefault="00870E26" w:rsidP="00AC433C"/>
    <w:p w14:paraId="13175B68" w14:textId="77777777" w:rsidR="00870E26" w:rsidRDefault="00870E26" w:rsidP="00AC433C"/>
    <w:p w14:paraId="23D8626F" w14:textId="77777777" w:rsidR="004D2AA6" w:rsidRDefault="00870E26" w:rsidP="004D2AA6">
      <w:pPr>
        <w:keepNext/>
      </w:pPr>
      <w:r w:rsidRPr="00D11F57">
        <w:rPr>
          <w:rFonts w:ascii="Times New Roman" w:eastAsiaTheme="majorEastAsia" w:hAnsi="Times New Roman"/>
          <w:bCs/>
          <w:noProof/>
          <w:sz w:val="36"/>
          <w:szCs w:val="36"/>
        </w:rPr>
        <w:lastRenderedPageBreak/>
        <w:drawing>
          <wp:inline distT="0" distB="0" distL="0" distR="0" wp14:anchorId="2BECCCCD" wp14:editId="3679B0EF">
            <wp:extent cx="5314950" cy="1413510"/>
            <wp:effectExtent l="19050" t="19050" r="19050" b="15240"/>
            <wp:docPr id="13484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2674" name=""/>
                    <pic:cNvPicPr/>
                  </pic:nvPicPr>
                  <pic:blipFill rotWithShape="1">
                    <a:blip r:embed="rId25"/>
                    <a:srcRect b="34005"/>
                    <a:stretch/>
                  </pic:blipFill>
                  <pic:spPr bwMode="auto">
                    <a:xfrm>
                      <a:off x="0" y="0"/>
                      <a:ext cx="5314950" cy="1413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EB0AAD" w14:textId="1B43BD20" w:rsidR="00F53D8B" w:rsidRDefault="004D2AA6" w:rsidP="004D2AA6">
      <w:pPr>
        <w:pStyle w:val="Caption"/>
      </w:pPr>
      <w:r>
        <w:t xml:space="preserve">Gambar </w:t>
      </w:r>
      <w:fldSimple w:instr=" SEQ Gambar \* ARABIC ">
        <w:r>
          <w:rPr>
            <w:noProof/>
          </w:rPr>
          <w:t>7</w:t>
        </w:r>
      </w:fldSimple>
      <w:r>
        <w:t xml:space="preserve"> </w:t>
      </w:r>
      <w:proofErr w:type="spellStart"/>
      <w:r>
        <w:t>Performansi</w:t>
      </w:r>
      <w:proofErr w:type="spellEnd"/>
      <w:r>
        <w:t xml:space="preserve"> model</w:t>
      </w:r>
    </w:p>
    <w:p w14:paraId="691E8CB1" w14:textId="1A79264A" w:rsidR="00F53D8B" w:rsidRDefault="00F53D8B" w:rsidP="00AC433C">
      <w:r>
        <w:t xml:space="preserve">Hasil </w:t>
      </w:r>
      <w:proofErr w:type="spellStart"/>
      <w:r>
        <w:t>perhitungan</w:t>
      </w:r>
      <w:proofErr w:type="spellEnd"/>
      <w:r>
        <w:t xml:space="preserve"> </w:t>
      </w:r>
      <w:proofErr w:type="spellStart"/>
      <w:r w:rsidRPr="00F53D8B">
        <w:t>dalam</w:t>
      </w:r>
      <w:proofErr w:type="spellEnd"/>
      <w:r w:rsidRPr="00F53D8B">
        <w:t xml:space="preserve"> proses </w:t>
      </w:r>
      <w:proofErr w:type="spellStart"/>
      <w:r w:rsidRPr="00F53D8B">
        <w:t>evaluasi</w:t>
      </w:r>
      <w:proofErr w:type="spellEnd"/>
      <w:r w:rsidRPr="00F53D8B">
        <w:t xml:space="preserve"> model</w:t>
      </w:r>
      <w:r w:rsidR="004B2E9F">
        <w:t xml:space="preserve"> </w:t>
      </w:r>
      <w:proofErr w:type="spellStart"/>
      <w:r w:rsidR="004B2E9F">
        <w:t>diatas</w:t>
      </w:r>
      <w:proofErr w:type="spellEnd"/>
      <w:r w:rsidRPr="00F53D8B">
        <w:t xml:space="preserve"> </w:t>
      </w:r>
      <w:proofErr w:type="spellStart"/>
      <w:r w:rsidRPr="00F53D8B">
        <w:t>menunjukan</w:t>
      </w:r>
      <w:proofErr w:type="spellEnd"/>
      <w:r w:rsidRPr="00F53D8B">
        <w:t xml:space="preserve"> </w:t>
      </w:r>
      <w:proofErr w:type="spellStart"/>
      <w:r w:rsidRPr="00F53D8B">
        <w:t>bahwa</w:t>
      </w:r>
      <w:proofErr w:type="spellEnd"/>
      <w:r w:rsidRPr="00F53D8B">
        <w:t xml:space="preserve"> </w:t>
      </w:r>
      <w:proofErr w:type="spellStart"/>
      <w:r w:rsidRPr="00F53D8B">
        <w:t>sejauh</w:t>
      </w:r>
      <w:proofErr w:type="spellEnd"/>
      <w:r w:rsidRPr="00F53D8B">
        <w:t xml:space="preserve"> </w:t>
      </w:r>
      <w:proofErr w:type="spellStart"/>
      <w:r w:rsidRPr="00F53D8B">
        <w:t>ini</w:t>
      </w:r>
      <w:proofErr w:type="spellEnd"/>
      <w:r w:rsidRPr="00F53D8B">
        <w:t xml:space="preserve"> model </w:t>
      </w:r>
      <w:proofErr w:type="spellStart"/>
      <w:r w:rsidRPr="00F53D8B">
        <w:t>dapat</w:t>
      </w:r>
      <w:proofErr w:type="spellEnd"/>
      <w:r w:rsidRPr="00F53D8B">
        <w:t xml:space="preserve"> </w:t>
      </w:r>
      <w:proofErr w:type="spellStart"/>
      <w:r w:rsidRPr="00F53D8B">
        <w:t>melakukan</w:t>
      </w:r>
      <w:proofErr w:type="spellEnd"/>
      <w:r w:rsidRPr="00F53D8B">
        <w:t xml:space="preserve"> </w:t>
      </w:r>
      <w:proofErr w:type="spellStart"/>
      <w:r w:rsidRPr="00F53D8B">
        <w:t>prediksi</w:t>
      </w:r>
      <w:proofErr w:type="spellEnd"/>
      <w:r w:rsidRPr="00F53D8B">
        <w:t xml:space="preserve"> </w:t>
      </w:r>
      <w:proofErr w:type="spellStart"/>
      <w:r w:rsidRPr="00F53D8B">
        <w:t>dengan</w:t>
      </w:r>
      <w:proofErr w:type="spellEnd"/>
      <w:r w:rsidRPr="00F53D8B">
        <w:t xml:space="preserve"> </w:t>
      </w:r>
      <w:proofErr w:type="spellStart"/>
      <w:r w:rsidRPr="00F53D8B">
        <w:t>baik</w:t>
      </w:r>
      <w:proofErr w:type="spellEnd"/>
      <w:r w:rsidRPr="00F53D8B">
        <w:t xml:space="preserve"> </w:t>
      </w:r>
      <w:proofErr w:type="spellStart"/>
      <w:r w:rsidRPr="00F53D8B">
        <w:t>terhadap</w:t>
      </w:r>
      <w:proofErr w:type="spellEnd"/>
      <w:r w:rsidR="004B2E9F">
        <w:t xml:space="preserve"> </w:t>
      </w:r>
      <w:proofErr w:type="spellStart"/>
      <w:r w:rsidR="004B2E9F">
        <w:t>berbagai</w:t>
      </w:r>
      <w:proofErr w:type="spellEnd"/>
      <w:r w:rsidRPr="00F53D8B">
        <w:t xml:space="preserve"> </w:t>
      </w:r>
      <w:proofErr w:type="spellStart"/>
      <w:r w:rsidRPr="00F53D8B">
        <w:t>citra</w:t>
      </w:r>
      <w:proofErr w:type="spellEnd"/>
      <w:r w:rsidRPr="00F53D8B">
        <w:t xml:space="preserve"> </w:t>
      </w:r>
      <w:proofErr w:type="spellStart"/>
      <w:r w:rsidRPr="00F53D8B">
        <w:t>permas</w:t>
      </w:r>
      <w:r w:rsidR="00F209B0">
        <w:t>a</w:t>
      </w:r>
      <w:r w:rsidRPr="00F53D8B">
        <w:t>lahan</w:t>
      </w:r>
      <w:proofErr w:type="spellEnd"/>
      <w:r w:rsidRPr="00F53D8B">
        <w:t xml:space="preserve"> </w:t>
      </w:r>
      <w:proofErr w:type="spellStart"/>
      <w:r w:rsidRPr="00F53D8B">
        <w:t>kulit</w:t>
      </w:r>
      <w:proofErr w:type="spellEnd"/>
      <w:r w:rsidRPr="00F53D8B">
        <w:t xml:space="preserve"> </w:t>
      </w:r>
      <w:proofErr w:type="spellStart"/>
      <w:r w:rsidRPr="00F53D8B">
        <w:t>wajah</w:t>
      </w:r>
      <w:proofErr w:type="spellEnd"/>
      <w:r w:rsidRPr="00F53D8B">
        <w:t xml:space="preserve">. </w:t>
      </w:r>
      <w:proofErr w:type="spellStart"/>
      <w:r w:rsidRPr="00F53D8B">
        <w:t>Pengujian</w:t>
      </w:r>
      <w:proofErr w:type="spellEnd"/>
      <w:r w:rsidRPr="00F53D8B">
        <w:t xml:space="preserve"> model </w:t>
      </w:r>
      <w:proofErr w:type="spellStart"/>
      <w:r w:rsidR="004B2E9F">
        <w:t>lebih</w:t>
      </w:r>
      <w:proofErr w:type="spellEnd"/>
      <w:r w:rsidR="004B2E9F">
        <w:t xml:space="preserve"> </w:t>
      </w:r>
      <w:proofErr w:type="spellStart"/>
      <w:r w:rsidR="004B2E9F">
        <w:t>lanjut</w:t>
      </w:r>
      <w:proofErr w:type="spellEnd"/>
      <w:r w:rsidR="004B2E9F">
        <w:t xml:space="preserve"> </w:t>
      </w:r>
      <w:proofErr w:type="spellStart"/>
      <w:r w:rsidRPr="00F53D8B">
        <w:t>untuk</w:t>
      </w:r>
      <w:proofErr w:type="spellEnd"/>
      <w:r w:rsidRPr="00F53D8B">
        <w:t xml:space="preserve"> </w:t>
      </w:r>
      <w:proofErr w:type="spellStart"/>
      <w:r w:rsidRPr="00F53D8B">
        <w:t>membuktikan</w:t>
      </w:r>
      <w:proofErr w:type="spellEnd"/>
      <w:r w:rsidRPr="00F53D8B">
        <w:t xml:space="preserve"> </w:t>
      </w:r>
      <w:proofErr w:type="spellStart"/>
      <w:r w:rsidRPr="00F53D8B">
        <w:t>performansi</w:t>
      </w:r>
      <w:proofErr w:type="spellEnd"/>
      <w:r w:rsidRPr="00F53D8B">
        <w:t xml:space="preserve"> model </w:t>
      </w:r>
      <w:proofErr w:type="spellStart"/>
      <w:r w:rsidRPr="00F53D8B">
        <w:t>dibahas</w:t>
      </w:r>
      <w:proofErr w:type="spellEnd"/>
      <w:r w:rsidRPr="00F53D8B">
        <w:t xml:space="preserve"> pada </w:t>
      </w:r>
      <w:proofErr w:type="spellStart"/>
      <w:r w:rsidRPr="00F53D8B">
        <w:t>bagian</w:t>
      </w:r>
      <w:proofErr w:type="spellEnd"/>
      <w:r w:rsidRPr="00F53D8B">
        <w:t xml:space="preserve"> </w:t>
      </w:r>
      <w:proofErr w:type="spellStart"/>
      <w:r w:rsidRPr="00F53D8B">
        <w:t>pengujian</w:t>
      </w:r>
      <w:proofErr w:type="spellEnd"/>
      <w:r w:rsidR="004B2E9F">
        <w:t xml:space="preserve"> model</w:t>
      </w:r>
      <w:r w:rsidR="00F209B0">
        <w:t>.</w:t>
      </w:r>
    </w:p>
    <w:p w14:paraId="3218947A" w14:textId="2E62B709" w:rsidR="004D21ED" w:rsidRPr="00CF59E3" w:rsidRDefault="003A6F4D" w:rsidP="003C6E15">
      <w:pPr>
        <w:pStyle w:val="ListParagraph"/>
        <w:numPr>
          <w:ilvl w:val="1"/>
          <w:numId w:val="34"/>
        </w:numPr>
        <w:spacing w:before="200" w:after="200"/>
        <w:rPr>
          <w:rFonts w:cs="Arial"/>
          <w:b/>
          <w:bCs/>
          <w:color w:val="000000" w:themeColor="text1"/>
        </w:rPr>
      </w:pPr>
      <w:proofErr w:type="spellStart"/>
      <w:r w:rsidRPr="00CF59E3">
        <w:rPr>
          <w:rFonts w:cs="Arial"/>
          <w:b/>
          <w:bCs/>
          <w:color w:val="000000" w:themeColor="text1"/>
        </w:rPr>
        <w:t>Pengujian</w:t>
      </w:r>
      <w:proofErr w:type="spellEnd"/>
      <w:r w:rsidRPr="00CF59E3">
        <w:rPr>
          <w:rFonts w:cs="Arial"/>
          <w:b/>
          <w:bCs/>
          <w:color w:val="000000" w:themeColor="text1"/>
        </w:rPr>
        <w:t xml:space="preserve"> Model</w:t>
      </w:r>
    </w:p>
    <w:p w14:paraId="4A6A6DE0" w14:textId="42160287" w:rsidR="004D21ED" w:rsidRPr="004D21ED" w:rsidRDefault="004D21ED" w:rsidP="003A6F4D">
      <w:pPr>
        <w:rPr>
          <w:rFonts w:cs="Arial"/>
          <w:color w:val="000000" w:themeColor="text1"/>
        </w:rPr>
      </w:pPr>
      <w:proofErr w:type="spellStart"/>
      <w:r w:rsidRPr="004D21ED">
        <w:rPr>
          <w:rFonts w:cs="Arial"/>
          <w:color w:val="000000" w:themeColor="text1"/>
        </w:rPr>
        <w:t>Pengujian</w:t>
      </w:r>
      <w:proofErr w:type="spellEnd"/>
      <w:r w:rsidRPr="004D21ED">
        <w:rPr>
          <w:rFonts w:cs="Arial"/>
          <w:color w:val="000000" w:themeColor="text1"/>
        </w:rPr>
        <w:t xml:space="preserve"> </w:t>
      </w:r>
      <w:r>
        <w:rPr>
          <w:rFonts w:cs="Arial"/>
          <w:color w:val="000000" w:themeColor="text1"/>
        </w:rPr>
        <w:t xml:space="preserve">model </w:t>
      </w:r>
      <w:proofErr w:type="spellStart"/>
      <w:r w:rsidRPr="004D21ED">
        <w:rPr>
          <w:rFonts w:cs="Arial"/>
          <w:color w:val="000000" w:themeColor="text1"/>
        </w:rPr>
        <w:t>menggunakan</w:t>
      </w:r>
      <w:proofErr w:type="spellEnd"/>
      <w:r w:rsidRPr="004D21ED">
        <w:rPr>
          <w:rFonts w:cs="Arial"/>
          <w:color w:val="000000" w:themeColor="text1"/>
        </w:rPr>
        <w:t xml:space="preserve"> data</w:t>
      </w:r>
      <w:r>
        <w:rPr>
          <w:rFonts w:cs="Arial"/>
          <w:color w:val="000000" w:themeColor="text1"/>
        </w:rPr>
        <w:t xml:space="preserve"> test yang</w:t>
      </w:r>
      <w:r w:rsidRPr="004D21ED">
        <w:rPr>
          <w:rFonts w:cs="Arial"/>
          <w:color w:val="000000" w:themeColor="text1"/>
        </w:rPr>
        <w:t xml:space="preserve"> </w:t>
      </w:r>
      <w:proofErr w:type="spellStart"/>
      <w:r w:rsidRPr="004D21ED">
        <w:rPr>
          <w:rFonts w:cs="Arial"/>
          <w:color w:val="000000" w:themeColor="text1"/>
        </w:rPr>
        <w:t>mencakup</w:t>
      </w:r>
      <w:proofErr w:type="spellEnd"/>
      <w:r w:rsidRPr="004D21ED">
        <w:rPr>
          <w:rFonts w:cs="Arial"/>
          <w:color w:val="000000" w:themeColor="text1"/>
        </w:rPr>
        <w:t xml:space="preserve"> </w:t>
      </w:r>
      <w:proofErr w:type="spellStart"/>
      <w:r w:rsidRPr="004D21ED">
        <w:rPr>
          <w:rFonts w:cs="Arial"/>
          <w:color w:val="000000" w:themeColor="text1"/>
        </w:rPr>
        <w:t>beragam</w:t>
      </w:r>
      <w:proofErr w:type="spellEnd"/>
      <w:r w:rsidRPr="004D21ED">
        <w:rPr>
          <w:rFonts w:cs="Arial"/>
          <w:color w:val="000000" w:themeColor="text1"/>
        </w:rPr>
        <w:t xml:space="preserve"> </w:t>
      </w:r>
      <w:proofErr w:type="spellStart"/>
      <w:r w:rsidRPr="004D21ED">
        <w:rPr>
          <w:rFonts w:cs="Arial"/>
          <w:color w:val="000000" w:themeColor="text1"/>
        </w:rPr>
        <w:t>kondisi</w:t>
      </w:r>
      <w:proofErr w:type="spellEnd"/>
      <w:r w:rsidRPr="004D21ED">
        <w:rPr>
          <w:rFonts w:cs="Arial"/>
          <w:color w:val="000000" w:themeColor="text1"/>
        </w:rPr>
        <w:t xml:space="preserve"> </w:t>
      </w:r>
      <w:proofErr w:type="spellStart"/>
      <w:r w:rsidRPr="004D21ED">
        <w:rPr>
          <w:rFonts w:cs="Arial"/>
          <w:color w:val="000000" w:themeColor="text1"/>
        </w:rPr>
        <w:t>citra</w:t>
      </w:r>
      <w:proofErr w:type="spellEnd"/>
      <w:r w:rsidR="007062ED">
        <w:rPr>
          <w:rFonts w:cs="Arial"/>
          <w:color w:val="000000" w:themeColor="text1"/>
        </w:rPr>
        <w:t xml:space="preserve">. </w:t>
      </w:r>
      <w:r w:rsidRPr="004D21ED">
        <w:rPr>
          <w:rFonts w:cs="Arial"/>
          <w:color w:val="000000" w:themeColor="text1"/>
        </w:rPr>
        <w:t xml:space="preserve">Data uji </w:t>
      </w:r>
      <w:proofErr w:type="spellStart"/>
      <w:r w:rsidRPr="004D21ED">
        <w:rPr>
          <w:rFonts w:cs="Arial"/>
          <w:color w:val="000000" w:themeColor="text1"/>
        </w:rPr>
        <w:t>ini</w:t>
      </w:r>
      <w:proofErr w:type="spellEnd"/>
      <w:r w:rsidRPr="004D21ED">
        <w:rPr>
          <w:rFonts w:cs="Arial"/>
          <w:color w:val="000000" w:themeColor="text1"/>
        </w:rPr>
        <w:t xml:space="preserve"> </w:t>
      </w:r>
      <w:proofErr w:type="spellStart"/>
      <w:r w:rsidRPr="004D21ED">
        <w:rPr>
          <w:rFonts w:cs="Arial"/>
          <w:color w:val="000000" w:themeColor="text1"/>
        </w:rPr>
        <w:t>terdiri</w:t>
      </w:r>
      <w:proofErr w:type="spellEnd"/>
      <w:r w:rsidRPr="004D21ED">
        <w:rPr>
          <w:rFonts w:cs="Arial"/>
          <w:color w:val="000000" w:themeColor="text1"/>
        </w:rPr>
        <w:t xml:space="preserve"> </w:t>
      </w:r>
      <w:proofErr w:type="spellStart"/>
      <w:r w:rsidRPr="004D21ED">
        <w:rPr>
          <w:rFonts w:cs="Arial"/>
          <w:color w:val="000000" w:themeColor="text1"/>
        </w:rPr>
        <w:t>dari</w:t>
      </w:r>
      <w:proofErr w:type="spellEnd"/>
      <w:r w:rsidRPr="004D21ED">
        <w:rPr>
          <w:rFonts w:cs="Arial"/>
          <w:color w:val="000000" w:themeColor="text1"/>
        </w:rPr>
        <w:t xml:space="preserve"> </w:t>
      </w:r>
      <w:proofErr w:type="spellStart"/>
      <w:r w:rsidRPr="004D21ED">
        <w:rPr>
          <w:rFonts w:cs="Arial"/>
          <w:color w:val="000000" w:themeColor="text1"/>
        </w:rPr>
        <w:t>tiga</w:t>
      </w:r>
      <w:proofErr w:type="spellEnd"/>
      <w:r w:rsidRPr="004D21ED">
        <w:rPr>
          <w:rFonts w:cs="Arial"/>
          <w:color w:val="000000" w:themeColor="text1"/>
        </w:rPr>
        <w:t xml:space="preserve"> </w:t>
      </w:r>
      <w:proofErr w:type="spellStart"/>
      <w:r w:rsidRPr="004D21ED">
        <w:rPr>
          <w:rFonts w:cs="Arial"/>
          <w:color w:val="000000" w:themeColor="text1"/>
        </w:rPr>
        <w:t>tingkatan</w:t>
      </w:r>
      <w:proofErr w:type="spellEnd"/>
      <w:r w:rsidRPr="004D21ED">
        <w:rPr>
          <w:rFonts w:cs="Arial"/>
          <w:color w:val="000000" w:themeColor="text1"/>
        </w:rPr>
        <w:t xml:space="preserve"> </w:t>
      </w:r>
      <w:proofErr w:type="spellStart"/>
      <w:r w:rsidRPr="004D21ED">
        <w:rPr>
          <w:rFonts w:cs="Arial"/>
          <w:color w:val="000000" w:themeColor="text1"/>
        </w:rPr>
        <w:t>kualitas</w:t>
      </w:r>
      <w:proofErr w:type="spellEnd"/>
      <w:r w:rsidRPr="004D21ED">
        <w:rPr>
          <w:rFonts w:cs="Arial"/>
          <w:color w:val="000000" w:themeColor="text1"/>
        </w:rPr>
        <w:t xml:space="preserve"> </w:t>
      </w:r>
      <w:proofErr w:type="spellStart"/>
      <w:r w:rsidRPr="004D21ED">
        <w:rPr>
          <w:rFonts w:cs="Arial"/>
          <w:color w:val="000000" w:themeColor="text1"/>
        </w:rPr>
        <w:t>gambar</w:t>
      </w:r>
      <w:proofErr w:type="spellEnd"/>
      <w:r w:rsidRPr="004D21ED">
        <w:rPr>
          <w:rFonts w:cs="Arial"/>
          <w:color w:val="000000" w:themeColor="text1"/>
        </w:rPr>
        <w:t xml:space="preserve"> </w:t>
      </w:r>
      <w:proofErr w:type="spellStart"/>
      <w:r w:rsidRPr="004D21ED">
        <w:rPr>
          <w:rFonts w:cs="Arial"/>
          <w:color w:val="000000" w:themeColor="text1"/>
        </w:rPr>
        <w:t>yaitu</w:t>
      </w:r>
      <w:proofErr w:type="spellEnd"/>
      <w:r w:rsidRPr="004D21ED">
        <w:rPr>
          <w:rFonts w:cs="Arial"/>
          <w:color w:val="000000" w:themeColor="text1"/>
        </w:rPr>
        <w:t xml:space="preserve"> </w:t>
      </w:r>
      <w:proofErr w:type="spellStart"/>
      <w:r w:rsidRPr="004D21ED">
        <w:rPr>
          <w:rFonts w:cs="Arial"/>
          <w:color w:val="000000" w:themeColor="text1"/>
        </w:rPr>
        <w:t>rendah</w:t>
      </w:r>
      <w:proofErr w:type="spellEnd"/>
      <w:r w:rsidRPr="004D21ED">
        <w:rPr>
          <w:rFonts w:cs="Arial"/>
          <w:color w:val="000000" w:themeColor="text1"/>
        </w:rPr>
        <w:t xml:space="preserve">, </w:t>
      </w:r>
      <w:proofErr w:type="spellStart"/>
      <w:r w:rsidRPr="004D21ED">
        <w:rPr>
          <w:rFonts w:cs="Arial"/>
          <w:color w:val="000000" w:themeColor="text1"/>
        </w:rPr>
        <w:t>sedang</w:t>
      </w:r>
      <w:proofErr w:type="spellEnd"/>
      <w:r w:rsidRPr="004D21ED">
        <w:rPr>
          <w:rFonts w:cs="Arial"/>
          <w:color w:val="000000" w:themeColor="text1"/>
        </w:rPr>
        <w:t xml:space="preserve">, dan </w:t>
      </w:r>
      <w:proofErr w:type="spellStart"/>
      <w:r w:rsidRPr="004D21ED">
        <w:rPr>
          <w:rFonts w:cs="Arial"/>
          <w:color w:val="000000" w:themeColor="text1"/>
        </w:rPr>
        <w:t>tinggi</w:t>
      </w:r>
      <w:proofErr w:type="spellEnd"/>
      <w:r w:rsidRPr="004D21ED">
        <w:rPr>
          <w:rFonts w:cs="Arial"/>
          <w:color w:val="000000" w:themeColor="text1"/>
        </w:rPr>
        <w:t xml:space="preserve">. </w:t>
      </w:r>
      <w:r w:rsidR="007062ED" w:rsidRPr="007062ED">
        <w:rPr>
          <w:rFonts w:cs="Arial"/>
          <w:color w:val="000000" w:themeColor="text1"/>
        </w:rPr>
        <w:t xml:space="preserve">Data uji yang </w:t>
      </w:r>
      <w:proofErr w:type="spellStart"/>
      <w:r w:rsidR="007062ED" w:rsidRPr="007062ED">
        <w:rPr>
          <w:rFonts w:cs="Arial"/>
          <w:color w:val="000000" w:themeColor="text1"/>
        </w:rPr>
        <w:t>digunakan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dalam</w:t>
      </w:r>
      <w:proofErr w:type="spellEnd"/>
      <w:r w:rsidR="007062ED" w:rsidRPr="007062ED">
        <w:rPr>
          <w:rFonts w:cs="Arial"/>
          <w:color w:val="000000" w:themeColor="text1"/>
        </w:rPr>
        <w:t xml:space="preserve"> proses </w:t>
      </w:r>
      <w:proofErr w:type="spellStart"/>
      <w:r w:rsidR="007062ED" w:rsidRPr="007062ED">
        <w:rPr>
          <w:rFonts w:cs="Arial"/>
          <w:color w:val="000000" w:themeColor="text1"/>
        </w:rPr>
        <w:t>pengujian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terdiri</w:t>
      </w:r>
      <w:proofErr w:type="spellEnd"/>
      <w:r w:rsidR="007062ED" w:rsidRPr="007062ED">
        <w:rPr>
          <w:rFonts w:cs="Arial"/>
          <w:color w:val="000000" w:themeColor="text1"/>
        </w:rPr>
        <w:t xml:space="preserve"> </w:t>
      </w:r>
      <w:proofErr w:type="spellStart"/>
      <w:r w:rsidR="007062ED" w:rsidRPr="007062ED">
        <w:rPr>
          <w:rFonts w:cs="Arial"/>
          <w:color w:val="000000" w:themeColor="text1"/>
        </w:rPr>
        <w:t>dari</w:t>
      </w:r>
      <w:proofErr w:type="spellEnd"/>
      <w:r w:rsidR="007062ED" w:rsidRPr="007062ED">
        <w:rPr>
          <w:rFonts w:cs="Arial"/>
          <w:color w:val="000000" w:themeColor="text1"/>
        </w:rPr>
        <w:t xml:space="preserve"> 20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dengan</w:t>
      </w:r>
      <w:proofErr w:type="spellEnd"/>
      <w:r w:rsidR="007062ED" w:rsidRPr="007062ED">
        <w:rPr>
          <w:rFonts w:cs="Arial"/>
          <w:color w:val="000000" w:themeColor="text1"/>
        </w:rPr>
        <w:t xml:space="preserve"> masing-masing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terbagi</w:t>
      </w:r>
      <w:proofErr w:type="spellEnd"/>
      <w:r w:rsidR="007062ED" w:rsidRPr="007062ED">
        <w:rPr>
          <w:rFonts w:cs="Arial"/>
          <w:color w:val="000000" w:themeColor="text1"/>
        </w:rPr>
        <w:t xml:space="preserve"> </w:t>
      </w:r>
      <w:proofErr w:type="spellStart"/>
      <w:r w:rsidR="007062ED" w:rsidRPr="007062ED">
        <w:rPr>
          <w:rFonts w:cs="Arial"/>
          <w:color w:val="000000" w:themeColor="text1"/>
        </w:rPr>
        <w:t>menjadi</w:t>
      </w:r>
      <w:proofErr w:type="spellEnd"/>
      <w:r w:rsidR="007062ED" w:rsidRPr="007062ED">
        <w:rPr>
          <w:rFonts w:cs="Arial"/>
          <w:color w:val="000000" w:themeColor="text1"/>
        </w:rPr>
        <w:t xml:space="preserve"> 5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dalam</w:t>
      </w:r>
      <w:proofErr w:type="spellEnd"/>
      <w:r w:rsidR="007062ED" w:rsidRPr="007062ED">
        <w:rPr>
          <w:rFonts w:cs="Arial"/>
          <w:color w:val="000000" w:themeColor="text1"/>
        </w:rPr>
        <w:t xml:space="preserve"> 4 </w:t>
      </w:r>
      <w:proofErr w:type="spellStart"/>
      <w:r w:rsidR="007062ED" w:rsidRPr="007062ED">
        <w:rPr>
          <w:rFonts w:cs="Arial"/>
          <w:color w:val="000000" w:themeColor="text1"/>
        </w:rPr>
        <w:t>kategori</w:t>
      </w:r>
      <w:proofErr w:type="spellEnd"/>
      <w:r w:rsidR="007062ED" w:rsidRPr="007062ED">
        <w:rPr>
          <w:rFonts w:cs="Arial"/>
          <w:color w:val="000000" w:themeColor="text1"/>
        </w:rPr>
        <w:t xml:space="preserve"> </w:t>
      </w:r>
      <w:proofErr w:type="spellStart"/>
      <w:r w:rsidR="007062ED" w:rsidRPr="007062ED">
        <w:rPr>
          <w:rFonts w:cs="Arial"/>
          <w:color w:val="000000" w:themeColor="text1"/>
        </w:rPr>
        <w:t>permasalahan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kulit</w:t>
      </w:r>
      <w:proofErr w:type="spellEnd"/>
      <w:r w:rsidR="007062ED" w:rsidRPr="007062ED">
        <w:rPr>
          <w:rFonts w:cs="Arial"/>
          <w:color w:val="000000" w:themeColor="text1"/>
        </w:rPr>
        <w:t xml:space="preserve"> </w:t>
      </w:r>
      <w:proofErr w:type="spellStart"/>
      <w:r w:rsidR="007062ED" w:rsidRPr="007062ED">
        <w:rPr>
          <w:rFonts w:cs="Arial"/>
          <w:color w:val="000000" w:themeColor="text1"/>
        </w:rPr>
        <w:t>wajah</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Semua</w:t>
      </w:r>
      <w:proofErr w:type="spellEnd"/>
      <w:r w:rsidR="007062ED" w:rsidRPr="007062ED">
        <w:rPr>
          <w:rFonts w:cs="Arial"/>
          <w:color w:val="000000" w:themeColor="text1"/>
        </w:rPr>
        <w:t xml:space="preserve">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kemudian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menjalani</w:t>
      </w:r>
      <w:proofErr w:type="spellEnd"/>
      <w:r w:rsidR="007062ED" w:rsidRPr="007062ED">
        <w:rPr>
          <w:rFonts w:cs="Arial"/>
          <w:color w:val="000000" w:themeColor="text1"/>
        </w:rPr>
        <w:t xml:space="preserve"> proses </w:t>
      </w:r>
      <w:proofErr w:type="spellStart"/>
      <w:r w:rsidR="007062ED" w:rsidRPr="007062ED">
        <w:rPr>
          <w:rFonts w:cs="Arial"/>
          <w:color w:val="000000" w:themeColor="text1"/>
        </w:rPr>
        <w:t>penurunan</w:t>
      </w:r>
      <w:proofErr w:type="spellEnd"/>
      <w:r w:rsidR="007062ED" w:rsidRPr="007062ED">
        <w:rPr>
          <w:rFonts w:cs="Arial"/>
          <w:color w:val="000000" w:themeColor="text1"/>
        </w:rPr>
        <w:t xml:space="preserve"> dan </w:t>
      </w:r>
      <w:proofErr w:type="spellStart"/>
      <w:r w:rsidR="007062ED" w:rsidRPr="007062ED">
        <w:rPr>
          <w:rFonts w:cs="Arial"/>
          <w:color w:val="000000" w:themeColor="text1"/>
        </w:rPr>
        <w:t>peningkatan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kualitas</w:t>
      </w:r>
      <w:proofErr w:type="spellEnd"/>
      <w:r w:rsidR="007062ED" w:rsidRPr="007062ED">
        <w:rPr>
          <w:rFonts w:cs="Arial"/>
          <w:color w:val="000000" w:themeColor="text1"/>
        </w:rPr>
        <w:t xml:space="preserve"> </w:t>
      </w:r>
      <w:proofErr w:type="spellStart"/>
      <w:r w:rsidR="007062ED" w:rsidRPr="007062ED">
        <w:rPr>
          <w:rFonts w:cs="Arial"/>
          <w:color w:val="000000" w:themeColor="text1"/>
        </w:rPr>
        <w:t>untuk</w:t>
      </w:r>
      <w:proofErr w:type="spellEnd"/>
      <w:r w:rsidR="007062ED" w:rsidRPr="007062ED">
        <w:rPr>
          <w:rFonts w:cs="Arial"/>
          <w:color w:val="000000" w:themeColor="text1"/>
        </w:rPr>
        <w:t xml:space="preserve"> </w:t>
      </w:r>
      <w:proofErr w:type="spellStart"/>
      <w:r w:rsidR="007062ED" w:rsidRPr="007062ED">
        <w:rPr>
          <w:rFonts w:cs="Arial"/>
          <w:color w:val="000000" w:themeColor="text1"/>
        </w:rPr>
        <w:t>menambah</w:t>
      </w:r>
      <w:proofErr w:type="spellEnd"/>
      <w:r w:rsidR="007062ED" w:rsidRPr="007062ED">
        <w:rPr>
          <w:rFonts w:cs="Arial"/>
          <w:color w:val="000000" w:themeColor="text1"/>
        </w:rPr>
        <w:t xml:space="preserve"> </w:t>
      </w:r>
      <w:proofErr w:type="spellStart"/>
      <w:r w:rsidR="007062ED" w:rsidRPr="007062ED">
        <w:rPr>
          <w:rFonts w:cs="Arial"/>
          <w:color w:val="000000" w:themeColor="text1"/>
        </w:rPr>
        <w:t>variasi</w:t>
      </w:r>
      <w:proofErr w:type="spellEnd"/>
      <w:r w:rsidR="007062ED" w:rsidRPr="007062ED">
        <w:rPr>
          <w:rFonts w:cs="Arial"/>
          <w:color w:val="000000" w:themeColor="text1"/>
        </w:rPr>
        <w:t xml:space="preserve"> </w:t>
      </w:r>
      <w:proofErr w:type="spellStart"/>
      <w:r w:rsidR="007062ED" w:rsidRPr="007062ED">
        <w:rPr>
          <w:rFonts w:cs="Arial"/>
          <w:color w:val="000000" w:themeColor="text1"/>
        </w:rPr>
        <w:t>kondisi</w:t>
      </w:r>
      <w:proofErr w:type="spellEnd"/>
      <w:r w:rsidR="007062ED" w:rsidRPr="007062ED">
        <w:rPr>
          <w:rFonts w:cs="Arial"/>
          <w:color w:val="000000" w:themeColor="text1"/>
        </w:rPr>
        <w:t xml:space="preserve"> data uji. Proses </w:t>
      </w:r>
      <w:proofErr w:type="spellStart"/>
      <w:r w:rsidR="007062ED" w:rsidRPr="007062ED">
        <w:rPr>
          <w:rFonts w:cs="Arial"/>
          <w:color w:val="000000" w:themeColor="text1"/>
        </w:rPr>
        <w:t>penurunan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kualitas</w:t>
      </w:r>
      <w:proofErr w:type="spellEnd"/>
      <w:r w:rsidR="007062ED" w:rsidRPr="007062ED">
        <w:rPr>
          <w:rFonts w:cs="Arial"/>
          <w:color w:val="000000" w:themeColor="text1"/>
        </w:rPr>
        <w:t xml:space="preserve">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sebesar</w:t>
      </w:r>
      <w:proofErr w:type="spellEnd"/>
      <w:r w:rsidR="007062ED" w:rsidRPr="007062ED">
        <w:rPr>
          <w:rFonts w:cs="Arial"/>
          <w:color w:val="000000" w:themeColor="text1"/>
        </w:rPr>
        <w:t xml:space="preserve"> 75% </w:t>
      </w:r>
      <w:proofErr w:type="spellStart"/>
      <w:r w:rsidR="007062ED" w:rsidRPr="007062ED">
        <w:rPr>
          <w:rFonts w:cs="Arial"/>
          <w:color w:val="000000" w:themeColor="text1"/>
        </w:rPr>
        <w:t>dikategorikan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sebagai</w:t>
      </w:r>
      <w:proofErr w:type="spellEnd"/>
      <w:r w:rsidR="007062ED" w:rsidRPr="007062ED">
        <w:rPr>
          <w:rFonts w:cs="Arial"/>
          <w:color w:val="000000" w:themeColor="text1"/>
        </w:rPr>
        <w:t xml:space="preserve"> "</w:t>
      </w:r>
      <w:proofErr w:type="spellStart"/>
      <w:r w:rsidR="007062ED" w:rsidRPr="007062ED">
        <w:rPr>
          <w:rFonts w:cs="Arial"/>
          <w:color w:val="000000" w:themeColor="text1"/>
        </w:rPr>
        <w:t>rendah</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sementara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dengan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kondisi</w:t>
      </w:r>
      <w:proofErr w:type="spellEnd"/>
      <w:r w:rsidR="007062ED" w:rsidRPr="007062ED">
        <w:rPr>
          <w:rFonts w:cs="Arial"/>
          <w:color w:val="000000" w:themeColor="text1"/>
        </w:rPr>
        <w:t xml:space="preserve"> normal </w:t>
      </w:r>
      <w:proofErr w:type="spellStart"/>
      <w:r w:rsidR="007062ED" w:rsidRPr="007062ED">
        <w:rPr>
          <w:rFonts w:cs="Arial"/>
          <w:color w:val="000000" w:themeColor="text1"/>
        </w:rPr>
        <w:t>tetap</w:t>
      </w:r>
      <w:proofErr w:type="spellEnd"/>
      <w:r w:rsidR="007062ED" w:rsidRPr="007062ED">
        <w:rPr>
          <w:rFonts w:cs="Arial"/>
          <w:color w:val="000000" w:themeColor="text1"/>
        </w:rPr>
        <w:t xml:space="preserve"> </w:t>
      </w:r>
      <w:proofErr w:type="spellStart"/>
      <w:r w:rsidR="007062ED" w:rsidRPr="007062ED">
        <w:rPr>
          <w:rFonts w:cs="Arial"/>
          <w:color w:val="000000" w:themeColor="text1"/>
        </w:rPr>
        <w:t>dikategorikan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sebagai</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sedang</w:t>
      </w:r>
      <w:proofErr w:type="spellEnd"/>
      <w:r w:rsidR="007062ED" w:rsidRPr="007062ED">
        <w:rPr>
          <w:rFonts w:cs="Arial"/>
          <w:color w:val="000000" w:themeColor="text1"/>
        </w:rPr>
        <w:t xml:space="preserve">", dan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yang </w:t>
      </w:r>
      <w:proofErr w:type="spellStart"/>
      <w:r w:rsidR="007062ED" w:rsidRPr="007062ED">
        <w:rPr>
          <w:rFonts w:cs="Arial"/>
          <w:color w:val="000000" w:themeColor="text1"/>
        </w:rPr>
        <w:t>mengalami</w:t>
      </w:r>
      <w:proofErr w:type="spellEnd"/>
      <w:r w:rsidR="007062ED" w:rsidRPr="007062ED">
        <w:rPr>
          <w:rFonts w:cs="Arial"/>
          <w:color w:val="000000" w:themeColor="text1"/>
        </w:rPr>
        <w:t xml:space="preserve"> </w:t>
      </w:r>
      <w:proofErr w:type="spellStart"/>
      <w:r w:rsidR="007062ED" w:rsidRPr="007062ED">
        <w:rPr>
          <w:rFonts w:cs="Arial"/>
          <w:color w:val="000000" w:themeColor="text1"/>
        </w:rPr>
        <w:t>peningkatan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kualitas</w:t>
      </w:r>
      <w:proofErr w:type="spellEnd"/>
      <w:r w:rsidR="007062ED" w:rsidRPr="007062ED">
        <w:rPr>
          <w:rFonts w:cs="Arial"/>
          <w:color w:val="000000" w:themeColor="text1"/>
        </w:rPr>
        <w:t xml:space="preserve">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sebanyak</w:t>
      </w:r>
      <w:proofErr w:type="spellEnd"/>
      <w:r w:rsidR="007062ED" w:rsidRPr="007062ED">
        <w:rPr>
          <w:rFonts w:cs="Arial"/>
          <w:color w:val="000000" w:themeColor="text1"/>
        </w:rPr>
        <w:t xml:space="preserve"> 4x </w:t>
      </w:r>
      <w:proofErr w:type="spellStart"/>
      <w:r w:rsidR="007062ED" w:rsidRPr="007062ED">
        <w:rPr>
          <w:rFonts w:cs="Arial"/>
          <w:color w:val="000000" w:themeColor="text1"/>
        </w:rPr>
        <w:t>dikategorikan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sebagai</w:t>
      </w:r>
      <w:proofErr w:type="spellEnd"/>
      <w:r w:rsidR="007062ED" w:rsidRPr="007062ED">
        <w:rPr>
          <w:rFonts w:cs="Arial"/>
          <w:color w:val="000000" w:themeColor="text1"/>
        </w:rPr>
        <w:t xml:space="preserve"> "</w:t>
      </w:r>
      <w:proofErr w:type="spellStart"/>
      <w:r w:rsidR="007062ED" w:rsidRPr="007062ED">
        <w:rPr>
          <w:rFonts w:cs="Arial"/>
          <w:color w:val="000000" w:themeColor="text1"/>
        </w:rPr>
        <w:t>tinggi</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Sehingga</w:t>
      </w:r>
      <w:proofErr w:type="spellEnd"/>
      <w:r w:rsidR="007062ED" w:rsidRPr="007062ED">
        <w:rPr>
          <w:rFonts w:cs="Arial"/>
          <w:color w:val="000000" w:themeColor="text1"/>
        </w:rPr>
        <w:t xml:space="preserve">, </w:t>
      </w:r>
      <w:proofErr w:type="spellStart"/>
      <w:r w:rsidR="007062ED" w:rsidRPr="007062ED">
        <w:rPr>
          <w:rFonts w:cs="Arial"/>
          <w:color w:val="000000" w:themeColor="text1"/>
        </w:rPr>
        <w:t>secara</w:t>
      </w:r>
      <w:proofErr w:type="spellEnd"/>
      <w:r w:rsidR="007062ED" w:rsidRPr="007062ED">
        <w:rPr>
          <w:rFonts w:cs="Arial"/>
          <w:color w:val="000000" w:themeColor="text1"/>
        </w:rPr>
        <w:t xml:space="preserve"> </w:t>
      </w:r>
      <w:proofErr w:type="spellStart"/>
      <w:r w:rsidR="007062ED" w:rsidRPr="007062ED">
        <w:rPr>
          <w:rFonts w:cs="Arial"/>
          <w:color w:val="000000" w:themeColor="text1"/>
        </w:rPr>
        <w:t>keseluruhan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terdapat</w:t>
      </w:r>
      <w:proofErr w:type="spellEnd"/>
      <w:r w:rsidR="007062ED" w:rsidRPr="007062ED">
        <w:rPr>
          <w:rFonts w:cs="Arial"/>
          <w:color w:val="000000" w:themeColor="text1"/>
        </w:rPr>
        <w:t xml:space="preserve"> 60 </w:t>
      </w:r>
      <w:proofErr w:type="spellStart"/>
      <w:r w:rsidR="007062ED" w:rsidRPr="007062ED">
        <w:rPr>
          <w:rFonts w:cs="Arial"/>
          <w:color w:val="000000" w:themeColor="text1"/>
        </w:rPr>
        <w:t>citra</w:t>
      </w:r>
      <w:proofErr w:type="spellEnd"/>
      <w:r w:rsidR="007062ED" w:rsidRPr="007062ED">
        <w:rPr>
          <w:rFonts w:cs="Arial"/>
          <w:color w:val="000000" w:themeColor="text1"/>
        </w:rPr>
        <w:t xml:space="preserve"> uji yang </w:t>
      </w:r>
      <w:proofErr w:type="spellStart"/>
      <w:r w:rsidR="007062ED" w:rsidRPr="007062ED">
        <w:rPr>
          <w:rFonts w:cs="Arial"/>
          <w:color w:val="000000" w:themeColor="text1"/>
        </w:rPr>
        <w:t>digunakan</w:t>
      </w:r>
      <w:proofErr w:type="spellEnd"/>
      <w:r w:rsidR="007062ED" w:rsidRPr="007062ED">
        <w:rPr>
          <w:rFonts w:cs="Arial"/>
          <w:color w:val="000000" w:themeColor="text1"/>
        </w:rPr>
        <w:t xml:space="preserve"> </w:t>
      </w:r>
      <w:proofErr w:type="spellStart"/>
      <w:r w:rsidR="007062ED" w:rsidRPr="007062ED">
        <w:rPr>
          <w:rFonts w:cs="Arial"/>
          <w:color w:val="000000" w:themeColor="text1"/>
        </w:rPr>
        <w:t>dalam</w:t>
      </w:r>
      <w:proofErr w:type="spellEnd"/>
      <w:r w:rsidR="007062ED" w:rsidRPr="007062ED">
        <w:rPr>
          <w:rFonts w:cs="Arial"/>
          <w:color w:val="000000" w:themeColor="text1"/>
        </w:rPr>
        <w:t xml:space="preserve"> </w:t>
      </w:r>
      <w:proofErr w:type="spellStart"/>
      <w:r w:rsidR="007062ED" w:rsidRPr="007062ED">
        <w:rPr>
          <w:rFonts w:cs="Arial"/>
          <w:color w:val="000000" w:themeColor="text1"/>
        </w:rPr>
        <w:t>pengujian</w:t>
      </w:r>
      <w:proofErr w:type="spellEnd"/>
      <w:r w:rsidR="007062ED" w:rsidRPr="007062ED">
        <w:rPr>
          <w:rFonts w:cs="Arial"/>
          <w:color w:val="000000" w:themeColor="text1"/>
        </w:rPr>
        <w:t xml:space="preserve">. </w:t>
      </w:r>
      <w:proofErr w:type="spellStart"/>
      <w:r w:rsidR="00810613">
        <w:rPr>
          <w:rFonts w:cs="Arial"/>
          <w:color w:val="000000" w:themeColor="text1"/>
        </w:rPr>
        <w:t>Perbandingan</w:t>
      </w:r>
      <w:proofErr w:type="spellEnd"/>
      <w:r w:rsidR="00810613">
        <w:rPr>
          <w:rFonts w:cs="Arial"/>
          <w:color w:val="000000" w:themeColor="text1"/>
        </w:rPr>
        <w:t xml:space="preserve"> </w:t>
      </w:r>
      <w:proofErr w:type="spellStart"/>
      <w:r w:rsidR="009469A9">
        <w:rPr>
          <w:rFonts w:cs="Arial"/>
          <w:color w:val="000000" w:themeColor="text1"/>
        </w:rPr>
        <w:t>citra</w:t>
      </w:r>
      <w:proofErr w:type="spellEnd"/>
      <w:r w:rsidR="009469A9">
        <w:rPr>
          <w:rFonts w:cs="Arial"/>
          <w:color w:val="000000" w:themeColor="text1"/>
        </w:rPr>
        <w:t xml:space="preserve"> uji </w:t>
      </w:r>
      <w:proofErr w:type="spellStart"/>
      <w:r w:rsidR="009469A9">
        <w:rPr>
          <w:rFonts w:cs="Arial"/>
          <w:color w:val="000000" w:themeColor="text1"/>
        </w:rPr>
        <w:t>dapat</w:t>
      </w:r>
      <w:proofErr w:type="spellEnd"/>
      <w:r w:rsidR="009469A9">
        <w:rPr>
          <w:rFonts w:cs="Arial"/>
          <w:color w:val="000000" w:themeColor="text1"/>
        </w:rPr>
        <w:t xml:space="preserve"> </w:t>
      </w:r>
      <w:proofErr w:type="spellStart"/>
      <w:r w:rsidR="009469A9">
        <w:rPr>
          <w:rFonts w:cs="Arial"/>
          <w:color w:val="000000" w:themeColor="text1"/>
        </w:rPr>
        <w:t>dilihat</w:t>
      </w:r>
      <w:proofErr w:type="spellEnd"/>
      <w:r w:rsidR="009469A9">
        <w:rPr>
          <w:rFonts w:cs="Arial"/>
          <w:color w:val="000000" w:themeColor="text1"/>
        </w:rPr>
        <w:t xml:space="preserve"> pada </w:t>
      </w:r>
      <w:proofErr w:type="spellStart"/>
      <w:r w:rsidR="009469A9">
        <w:rPr>
          <w:rFonts w:cs="Arial"/>
          <w:color w:val="000000" w:themeColor="text1"/>
        </w:rPr>
        <w:t>gambar</w:t>
      </w:r>
      <w:proofErr w:type="spellEnd"/>
      <w:r w:rsidR="009469A9">
        <w:rPr>
          <w:rFonts w:cs="Arial"/>
          <w:color w:val="000000" w:themeColor="text1"/>
        </w:rPr>
        <w:t xml:space="preserve"> </w:t>
      </w:r>
      <w:r w:rsidR="00F209B0">
        <w:rPr>
          <w:rFonts w:cs="Arial"/>
          <w:color w:val="000000" w:themeColor="text1"/>
        </w:rPr>
        <w:t>8</w:t>
      </w:r>
      <w:r w:rsidR="008F726B">
        <w:rPr>
          <w:rFonts w:cs="Arial"/>
          <w:color w:val="000000" w:themeColor="text1"/>
        </w:rPr>
        <w:t xml:space="preserve"> </w:t>
      </w:r>
      <w:proofErr w:type="spellStart"/>
      <w:r w:rsidR="009469A9">
        <w:rPr>
          <w:rFonts w:cs="Arial"/>
          <w:color w:val="000000" w:themeColor="text1"/>
        </w:rPr>
        <w:t>berikut</w:t>
      </w:r>
      <w:proofErr w:type="spellEnd"/>
      <w:r w:rsidR="009469A9">
        <w:rPr>
          <w:rFonts w:cs="Arial"/>
          <w:color w:val="000000" w:themeColor="text1"/>
        </w:rPr>
        <w:t>.</w:t>
      </w:r>
    </w:p>
    <w:p w14:paraId="631153A9" w14:textId="77777777" w:rsidR="009469A9" w:rsidRPr="004D21ED" w:rsidRDefault="009469A9" w:rsidP="003A6F4D">
      <w:pPr>
        <w:rPr>
          <w:rFonts w:cs="Arial"/>
          <w:color w:val="000000" w:themeColor="text1"/>
        </w:rPr>
      </w:pPr>
    </w:p>
    <w:p w14:paraId="71A551D2" w14:textId="1D50C264" w:rsidR="003A6F4D" w:rsidRDefault="009469A9" w:rsidP="009469A9">
      <w:pPr>
        <w:jc w:val="center"/>
        <w:rPr>
          <w:noProof/>
        </w:rPr>
      </w:pPr>
      <w:r>
        <w:rPr>
          <w:noProof/>
        </w:rPr>
        <w:t xml:space="preserve">  </w:t>
      </w:r>
      <w:r>
        <w:rPr>
          <w:noProof/>
        </w:rPr>
        <w:drawing>
          <wp:inline distT="0" distB="0" distL="0" distR="0" wp14:anchorId="3907C959" wp14:editId="61D0ABD2">
            <wp:extent cx="863600" cy="976939"/>
            <wp:effectExtent l="0" t="0" r="0" b="0"/>
            <wp:docPr id="1988560453" name="Picture 198856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77933" cy="993153"/>
                    </a:xfrm>
                    <a:prstGeom prst="rect">
                      <a:avLst/>
                    </a:prstGeom>
                    <a:noFill/>
                    <a:ln>
                      <a:noFill/>
                    </a:ln>
                  </pic:spPr>
                </pic:pic>
              </a:graphicData>
            </a:graphic>
          </wp:inline>
        </w:drawing>
      </w:r>
      <w:r>
        <w:rPr>
          <w:noProof/>
        </w:rPr>
        <w:t xml:space="preserve"> </w:t>
      </w:r>
      <w:r>
        <w:rPr>
          <w:rFonts w:ascii="Times New Roman" w:eastAsiaTheme="majorEastAsia" w:hAnsi="Times New Roman"/>
          <w:bCs/>
          <w:noProof/>
          <w:sz w:val="24"/>
          <w:lang w:val="de-DE"/>
        </w:rPr>
        <w:drawing>
          <wp:inline distT="0" distB="0" distL="0" distR="0" wp14:anchorId="67AAAEB2" wp14:editId="19FCBF81">
            <wp:extent cx="1221979" cy="1388534"/>
            <wp:effectExtent l="0" t="0" r="0" b="2540"/>
            <wp:docPr id="1685453593" name="Picture 168545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6571" cy="1405115"/>
                    </a:xfrm>
                    <a:prstGeom prst="rect">
                      <a:avLst/>
                    </a:prstGeom>
                    <a:noFill/>
                    <a:ln>
                      <a:noFill/>
                    </a:ln>
                  </pic:spPr>
                </pic:pic>
              </a:graphicData>
            </a:graphic>
          </wp:inline>
        </w:drawing>
      </w:r>
      <w:r>
        <w:rPr>
          <w:noProof/>
        </w:rPr>
        <w:t xml:space="preserve"> </w:t>
      </w:r>
      <w:r>
        <w:rPr>
          <w:noProof/>
        </w:rPr>
        <w:drawing>
          <wp:inline distT="0" distB="0" distL="0" distR="0" wp14:anchorId="267B5ED6" wp14:editId="65F20451">
            <wp:extent cx="1421477" cy="1615078"/>
            <wp:effectExtent l="0" t="0" r="7620" b="4445"/>
            <wp:docPr id="1303243877" name="Picture 130324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2396" cy="1627484"/>
                    </a:xfrm>
                    <a:prstGeom prst="rect">
                      <a:avLst/>
                    </a:prstGeom>
                    <a:noFill/>
                    <a:ln>
                      <a:noFill/>
                    </a:ln>
                  </pic:spPr>
                </pic:pic>
              </a:graphicData>
            </a:graphic>
          </wp:inline>
        </w:drawing>
      </w:r>
    </w:p>
    <w:p w14:paraId="7782F036" w14:textId="58EFC54F" w:rsidR="008F726B" w:rsidRPr="00CF20D9" w:rsidRDefault="00050407" w:rsidP="009469A9">
      <w:pPr>
        <w:pStyle w:val="Caption"/>
      </w:pPr>
      <w:r>
        <w:t xml:space="preserve">Gambar </w:t>
      </w:r>
      <w:fldSimple w:instr=" SEQ Gambar \* ARABIC ">
        <w:r w:rsidR="004D2AA6">
          <w:rPr>
            <w:noProof/>
          </w:rPr>
          <w:t>8</w:t>
        </w:r>
      </w:fldSimple>
      <w:r>
        <w:t xml:space="preserve"> </w:t>
      </w:r>
      <w:proofErr w:type="spellStart"/>
      <w:r>
        <w:t>Perbandingan</w:t>
      </w:r>
      <w:proofErr w:type="spellEnd"/>
      <w:r>
        <w:t xml:space="preserve"> </w:t>
      </w:r>
      <w:proofErr w:type="spellStart"/>
      <w:r>
        <w:t>citra</w:t>
      </w:r>
      <w:proofErr w:type="spellEnd"/>
      <w:r>
        <w:t xml:space="preserve"> uji</w:t>
      </w:r>
    </w:p>
    <w:p w14:paraId="6C642605" w14:textId="1479DF94" w:rsidR="0058741A" w:rsidRDefault="0058741A" w:rsidP="008F726B">
      <w:pPr>
        <w:spacing w:after="240"/>
        <w:rPr>
          <w:rFonts w:cs="Arial"/>
          <w:color w:val="000000" w:themeColor="text1"/>
        </w:rPr>
      </w:pPr>
      <w:proofErr w:type="spellStart"/>
      <w:r>
        <w:rPr>
          <w:rFonts w:cs="Arial"/>
          <w:color w:val="000000" w:themeColor="text1"/>
        </w:rPr>
        <w:t>Pengujian</w:t>
      </w:r>
      <w:proofErr w:type="spellEnd"/>
      <w:r>
        <w:rPr>
          <w:rFonts w:cs="Arial"/>
          <w:color w:val="000000" w:themeColor="text1"/>
        </w:rPr>
        <w:t xml:space="preserve"> model pada 20 data test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rendah</w:t>
      </w:r>
      <w:proofErr w:type="spellEnd"/>
      <w:r>
        <w:rPr>
          <w:rFonts w:cs="Arial"/>
          <w:color w:val="000000" w:themeColor="text1"/>
        </w:rPr>
        <w:t xml:space="preserve"> </w:t>
      </w:r>
      <w:proofErr w:type="spellStart"/>
      <w:r>
        <w:rPr>
          <w:rFonts w:cs="Arial"/>
          <w:color w:val="000000" w:themeColor="text1"/>
        </w:rPr>
        <w:t>dapat</w:t>
      </w:r>
      <w:proofErr w:type="spellEnd"/>
      <w:r>
        <w:rPr>
          <w:rFonts w:cs="Arial"/>
          <w:color w:val="000000" w:themeColor="text1"/>
        </w:rPr>
        <w:t xml:space="preserve"> </w:t>
      </w:r>
      <w:proofErr w:type="spellStart"/>
      <w:r>
        <w:rPr>
          <w:rFonts w:cs="Arial"/>
          <w:color w:val="000000" w:themeColor="text1"/>
        </w:rPr>
        <w:t>dilihat</w:t>
      </w:r>
      <w:proofErr w:type="spellEnd"/>
      <w:r>
        <w:rPr>
          <w:rFonts w:cs="Arial"/>
          <w:color w:val="000000" w:themeColor="text1"/>
        </w:rPr>
        <w:t xml:space="preserve"> </w:t>
      </w:r>
      <w:proofErr w:type="spellStart"/>
      <w:r>
        <w:rPr>
          <w:rFonts w:cs="Arial"/>
          <w:color w:val="000000" w:themeColor="text1"/>
        </w:rPr>
        <w:t>seperti</w:t>
      </w:r>
      <w:proofErr w:type="spellEnd"/>
      <w:r>
        <w:rPr>
          <w:rFonts w:cs="Arial"/>
          <w:color w:val="000000" w:themeColor="text1"/>
        </w:rPr>
        <w:t xml:space="preserve"> pada </w:t>
      </w:r>
      <w:r w:rsidR="005B7BCC">
        <w:rPr>
          <w:rFonts w:cs="Arial"/>
          <w:color w:val="000000" w:themeColor="text1"/>
        </w:rPr>
        <w:t xml:space="preserve">Gambar </w:t>
      </w:r>
      <w:r w:rsidR="00E57B15">
        <w:rPr>
          <w:rFonts w:cs="Arial"/>
          <w:color w:val="000000" w:themeColor="text1"/>
        </w:rPr>
        <w:t>9</w:t>
      </w:r>
      <w:r w:rsidR="005B7BCC">
        <w:rPr>
          <w:rFonts w:cs="Arial"/>
          <w:color w:val="000000" w:themeColor="text1"/>
        </w:rPr>
        <w:t xml:space="preserve"> </w:t>
      </w:r>
      <w:proofErr w:type="spellStart"/>
      <w:r>
        <w:rPr>
          <w:rFonts w:cs="Arial"/>
          <w:color w:val="000000" w:themeColor="text1"/>
        </w:rPr>
        <w:t>berikut</w:t>
      </w:r>
      <w:proofErr w:type="spellEnd"/>
      <w:r w:rsidR="005B7BCC">
        <w:rPr>
          <w:rFonts w:cs="Arial"/>
          <w:color w:val="000000" w:themeColor="text1"/>
        </w:rPr>
        <w:t>.</w:t>
      </w:r>
    </w:p>
    <w:p w14:paraId="617767E0" w14:textId="77777777" w:rsidR="005B7BCC" w:rsidRDefault="0058741A" w:rsidP="005B7BCC">
      <w:pPr>
        <w:keepNext/>
        <w:jc w:val="center"/>
      </w:pPr>
      <w:r>
        <w:rPr>
          <w:noProof/>
        </w:rPr>
        <w:lastRenderedPageBreak/>
        <w:drawing>
          <wp:inline distT="0" distB="0" distL="0" distR="0" wp14:anchorId="2ED2C50D" wp14:editId="2FC94A32">
            <wp:extent cx="4049920" cy="3194216"/>
            <wp:effectExtent l="19050" t="19050" r="27305" b="25400"/>
            <wp:docPr id="423784784" name="Picture 42378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1277" cy="3211060"/>
                    </a:xfrm>
                    <a:prstGeom prst="rect">
                      <a:avLst/>
                    </a:prstGeom>
                    <a:noFill/>
                    <a:ln>
                      <a:solidFill>
                        <a:schemeClr val="tx1"/>
                      </a:solidFill>
                    </a:ln>
                  </pic:spPr>
                </pic:pic>
              </a:graphicData>
            </a:graphic>
          </wp:inline>
        </w:drawing>
      </w:r>
    </w:p>
    <w:p w14:paraId="24F04EF6" w14:textId="3FF49C8D" w:rsidR="0058741A" w:rsidRDefault="005B7BCC" w:rsidP="005B7BCC">
      <w:pPr>
        <w:pStyle w:val="Caption"/>
        <w:rPr>
          <w:rFonts w:cs="Arial"/>
          <w:color w:val="000000" w:themeColor="text1"/>
        </w:rPr>
      </w:pPr>
      <w:r>
        <w:t xml:space="preserve">Gambar </w:t>
      </w:r>
      <w:fldSimple w:instr=" SEQ Gambar \* ARABIC ">
        <w:r w:rsidR="004D2AA6">
          <w:rPr>
            <w:noProof/>
          </w:rPr>
          <w:t>9</w:t>
        </w:r>
      </w:fldSimple>
      <w:r>
        <w:t xml:space="preserve"> Hasil </w:t>
      </w:r>
      <w:proofErr w:type="spellStart"/>
      <w:r>
        <w:t>pengujian</w:t>
      </w:r>
      <w:proofErr w:type="spellEnd"/>
      <w:r>
        <w:t xml:space="preserve"> model</w:t>
      </w:r>
      <w:r w:rsidR="006E452D">
        <w:t xml:space="preserve"> pada </w:t>
      </w:r>
      <w:proofErr w:type="spellStart"/>
      <w:r w:rsidR="006E452D">
        <w:t>citra</w:t>
      </w:r>
      <w:proofErr w:type="spellEnd"/>
      <w:r w:rsidR="006E452D">
        <w:t xml:space="preserve"> </w:t>
      </w:r>
      <w:proofErr w:type="spellStart"/>
      <w:r w:rsidR="006E452D">
        <w:t>kategori</w:t>
      </w:r>
      <w:proofErr w:type="spellEnd"/>
      <w:r w:rsidR="006E452D">
        <w:t xml:space="preserve"> </w:t>
      </w:r>
      <w:proofErr w:type="spellStart"/>
      <w:r w:rsidR="006E452D">
        <w:t>rendah</w:t>
      </w:r>
      <w:proofErr w:type="spellEnd"/>
    </w:p>
    <w:p w14:paraId="4D496875" w14:textId="06BCFDC1" w:rsidR="0010729F" w:rsidRDefault="00194E6B" w:rsidP="0058741A">
      <w:pPr>
        <w:rPr>
          <w:rFonts w:cs="Arial"/>
          <w:color w:val="000000" w:themeColor="text1"/>
        </w:rPr>
      </w:pPr>
      <w:r w:rsidRPr="00194E6B">
        <w:rPr>
          <w:rFonts w:cs="Arial"/>
          <w:color w:val="000000" w:themeColor="text1"/>
        </w:rPr>
        <w:t xml:space="preserve">Model </w:t>
      </w:r>
      <w:proofErr w:type="spellStart"/>
      <w:r w:rsidRPr="00194E6B">
        <w:rPr>
          <w:rFonts w:cs="Arial"/>
          <w:color w:val="000000" w:themeColor="text1"/>
        </w:rPr>
        <w:t>membutuhkan</w:t>
      </w:r>
      <w:proofErr w:type="spellEnd"/>
      <w:r w:rsidRPr="00194E6B">
        <w:rPr>
          <w:rFonts w:cs="Arial"/>
          <w:color w:val="000000" w:themeColor="text1"/>
        </w:rPr>
        <w:t xml:space="preserve"> </w:t>
      </w:r>
      <w:proofErr w:type="spellStart"/>
      <w:r w:rsidRPr="00194E6B">
        <w:rPr>
          <w:rFonts w:cs="Arial"/>
          <w:color w:val="000000" w:themeColor="text1"/>
        </w:rPr>
        <w:t>waktu</w:t>
      </w:r>
      <w:proofErr w:type="spellEnd"/>
      <w:r w:rsidRPr="00194E6B">
        <w:rPr>
          <w:rFonts w:cs="Arial"/>
          <w:color w:val="000000" w:themeColor="text1"/>
        </w:rPr>
        <w:t xml:space="preserve"> </w:t>
      </w:r>
      <w:proofErr w:type="spellStart"/>
      <w:r w:rsidRPr="00194E6B">
        <w:rPr>
          <w:rFonts w:cs="Arial"/>
          <w:color w:val="000000" w:themeColor="text1"/>
        </w:rPr>
        <w:t>komputasi</w:t>
      </w:r>
      <w:proofErr w:type="spellEnd"/>
      <w:r w:rsidRPr="00194E6B">
        <w:rPr>
          <w:rFonts w:cs="Arial"/>
          <w:color w:val="000000" w:themeColor="text1"/>
        </w:rPr>
        <w:t xml:space="preserve"> </w:t>
      </w:r>
      <w:proofErr w:type="spellStart"/>
      <w:r w:rsidRPr="00194E6B">
        <w:rPr>
          <w:rFonts w:cs="Arial"/>
          <w:color w:val="000000" w:themeColor="text1"/>
        </w:rPr>
        <w:t>selama</w:t>
      </w:r>
      <w:proofErr w:type="spellEnd"/>
      <w:r w:rsidRPr="00194E6B">
        <w:rPr>
          <w:rFonts w:cs="Arial"/>
          <w:color w:val="000000" w:themeColor="text1"/>
        </w:rPr>
        <w:t xml:space="preserve"> 6.</w:t>
      </w:r>
      <w:r>
        <w:rPr>
          <w:rFonts w:cs="Arial"/>
          <w:color w:val="000000" w:themeColor="text1"/>
        </w:rPr>
        <w:t>21</w:t>
      </w:r>
      <w:r w:rsidRPr="00194E6B">
        <w:rPr>
          <w:rFonts w:cs="Arial"/>
          <w:color w:val="000000" w:themeColor="text1"/>
        </w:rPr>
        <w:t xml:space="preserve"> </w:t>
      </w:r>
      <w:proofErr w:type="spellStart"/>
      <w:r w:rsidRPr="00194E6B">
        <w:rPr>
          <w:rFonts w:cs="Arial"/>
          <w:color w:val="000000" w:themeColor="text1"/>
        </w:rPr>
        <w:t>detik</w:t>
      </w:r>
      <w:proofErr w:type="spellEnd"/>
      <w:r w:rsidRPr="00194E6B">
        <w:rPr>
          <w:rFonts w:cs="Arial"/>
          <w:color w:val="000000" w:themeColor="text1"/>
        </w:rPr>
        <w:t xml:space="preserve"> </w:t>
      </w:r>
      <w:proofErr w:type="spellStart"/>
      <w:r w:rsidRPr="00194E6B">
        <w:rPr>
          <w:rFonts w:cs="Arial"/>
          <w:color w:val="000000" w:themeColor="text1"/>
        </w:rPr>
        <w:t>untuk</w:t>
      </w:r>
      <w:proofErr w:type="spellEnd"/>
      <w:r w:rsidRPr="00194E6B">
        <w:rPr>
          <w:rFonts w:cs="Arial"/>
          <w:color w:val="000000" w:themeColor="text1"/>
        </w:rPr>
        <w:t xml:space="preserve"> </w:t>
      </w:r>
      <w:proofErr w:type="spellStart"/>
      <w:r w:rsidRPr="00194E6B">
        <w:rPr>
          <w:rFonts w:cs="Arial"/>
          <w:color w:val="000000" w:themeColor="text1"/>
        </w:rPr>
        <w:t>melakukan</w:t>
      </w:r>
      <w:proofErr w:type="spellEnd"/>
      <w:r w:rsidRPr="00194E6B">
        <w:rPr>
          <w:rFonts w:cs="Arial"/>
          <w:color w:val="000000" w:themeColor="text1"/>
        </w:rPr>
        <w:t xml:space="preserve"> </w:t>
      </w:r>
      <w:proofErr w:type="spellStart"/>
      <w:r w:rsidRPr="00194E6B">
        <w:rPr>
          <w:rFonts w:cs="Arial"/>
          <w:color w:val="000000" w:themeColor="text1"/>
        </w:rPr>
        <w:t>prediksi</w:t>
      </w:r>
      <w:proofErr w:type="spellEnd"/>
      <w:r w:rsidRPr="00194E6B">
        <w:rPr>
          <w:rFonts w:cs="Arial"/>
          <w:color w:val="000000" w:themeColor="text1"/>
        </w:rPr>
        <w:t xml:space="preserve"> pada data</w:t>
      </w:r>
      <w:r>
        <w:rPr>
          <w:rFonts w:cs="Arial"/>
          <w:color w:val="000000" w:themeColor="text1"/>
        </w:rPr>
        <w:t xml:space="preserve"> uji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rendah</w:t>
      </w:r>
      <w:proofErr w:type="spellEnd"/>
      <w:r w:rsidR="00BB264B">
        <w:rPr>
          <w:rFonts w:cs="Arial"/>
          <w:color w:val="000000" w:themeColor="text1"/>
        </w:rPr>
        <w:t xml:space="preserve"> </w:t>
      </w:r>
      <w:proofErr w:type="spellStart"/>
      <w:r w:rsidR="00BB264B">
        <w:rPr>
          <w:rFonts w:cs="Arial"/>
          <w:color w:val="000000" w:themeColor="text1"/>
        </w:rPr>
        <w:t>denga</w:t>
      </w:r>
      <w:r w:rsidR="00482F80">
        <w:rPr>
          <w:rFonts w:cs="Arial"/>
          <w:color w:val="000000" w:themeColor="text1"/>
        </w:rPr>
        <w:t>n</w:t>
      </w:r>
      <w:proofErr w:type="spellEnd"/>
      <w:r w:rsidR="003F2798">
        <w:rPr>
          <w:rFonts w:cs="Arial"/>
          <w:color w:val="000000" w:themeColor="text1"/>
        </w:rPr>
        <w:t xml:space="preserve"> </w:t>
      </w:r>
      <w:proofErr w:type="spellStart"/>
      <w:r w:rsidR="00BB264B">
        <w:rPr>
          <w:rFonts w:cs="Arial"/>
          <w:color w:val="000000" w:themeColor="text1"/>
        </w:rPr>
        <w:t>tingkat</w:t>
      </w:r>
      <w:proofErr w:type="spellEnd"/>
      <w:r w:rsidR="00BB264B">
        <w:rPr>
          <w:rFonts w:cs="Arial"/>
          <w:color w:val="000000" w:themeColor="text1"/>
        </w:rPr>
        <w:t xml:space="preserve"> </w:t>
      </w:r>
      <w:proofErr w:type="spellStart"/>
      <w:r w:rsidR="00BB264B">
        <w:rPr>
          <w:rFonts w:cs="Arial"/>
          <w:color w:val="000000" w:themeColor="text1"/>
        </w:rPr>
        <w:t>akurasi</w:t>
      </w:r>
      <w:proofErr w:type="spellEnd"/>
      <w:r w:rsidR="00BB264B">
        <w:rPr>
          <w:rFonts w:cs="Arial"/>
          <w:color w:val="000000" w:themeColor="text1"/>
        </w:rPr>
        <w:t xml:space="preserve"> </w:t>
      </w:r>
      <w:proofErr w:type="spellStart"/>
      <w:r w:rsidR="0057143F">
        <w:rPr>
          <w:rFonts w:cs="Arial"/>
          <w:color w:val="000000" w:themeColor="text1"/>
        </w:rPr>
        <w:t>sebesar</w:t>
      </w:r>
      <w:proofErr w:type="spellEnd"/>
      <w:r w:rsidR="0057143F">
        <w:rPr>
          <w:rFonts w:cs="Arial"/>
          <w:color w:val="000000" w:themeColor="text1"/>
        </w:rPr>
        <w:t xml:space="preserve"> 90% </w:t>
      </w:r>
      <w:proofErr w:type="spellStart"/>
      <w:r w:rsidR="0057143F">
        <w:rPr>
          <w:rFonts w:cs="Arial"/>
          <w:color w:val="000000" w:themeColor="text1"/>
        </w:rPr>
        <w:t>dimana</w:t>
      </w:r>
      <w:proofErr w:type="spellEnd"/>
      <w:r w:rsidR="0057143F">
        <w:rPr>
          <w:rFonts w:cs="Arial"/>
          <w:color w:val="000000" w:themeColor="text1"/>
        </w:rPr>
        <w:t xml:space="preserve"> </w:t>
      </w:r>
      <w:proofErr w:type="spellStart"/>
      <w:r w:rsidR="0057143F">
        <w:rPr>
          <w:rFonts w:cs="Arial"/>
          <w:color w:val="000000" w:themeColor="text1"/>
        </w:rPr>
        <w:t>h</w:t>
      </w:r>
      <w:r w:rsidR="003149BE">
        <w:rPr>
          <w:rFonts w:cs="Arial"/>
          <w:color w:val="000000" w:themeColor="text1"/>
        </w:rPr>
        <w:t>asil</w:t>
      </w:r>
      <w:proofErr w:type="spellEnd"/>
      <w:r w:rsidR="003149BE">
        <w:rPr>
          <w:rFonts w:cs="Arial"/>
          <w:color w:val="000000" w:themeColor="text1"/>
        </w:rPr>
        <w:t xml:space="preserve"> </w:t>
      </w:r>
      <w:proofErr w:type="spellStart"/>
      <w:r w:rsidR="003149BE">
        <w:rPr>
          <w:rFonts w:cs="Arial"/>
          <w:color w:val="000000" w:themeColor="text1"/>
        </w:rPr>
        <w:t>pengujian</w:t>
      </w:r>
      <w:proofErr w:type="spellEnd"/>
      <w:r w:rsidR="003149BE">
        <w:rPr>
          <w:rFonts w:cs="Arial"/>
          <w:color w:val="000000" w:themeColor="text1"/>
        </w:rPr>
        <w:t xml:space="preserve"> model </w:t>
      </w:r>
      <w:proofErr w:type="spellStart"/>
      <w:r w:rsidR="003149BE">
        <w:rPr>
          <w:rFonts w:cs="Arial"/>
          <w:color w:val="000000" w:themeColor="text1"/>
        </w:rPr>
        <w:t>menunjukkan</w:t>
      </w:r>
      <w:proofErr w:type="spellEnd"/>
      <w:r w:rsidR="003149BE">
        <w:rPr>
          <w:rFonts w:cs="Arial"/>
          <w:color w:val="000000" w:themeColor="text1"/>
        </w:rPr>
        <w:t xml:space="preserve"> </w:t>
      </w:r>
      <w:proofErr w:type="spellStart"/>
      <w:r w:rsidR="003149BE">
        <w:rPr>
          <w:rFonts w:cs="Arial"/>
          <w:color w:val="000000" w:themeColor="text1"/>
        </w:rPr>
        <w:t>terdapat</w:t>
      </w:r>
      <w:proofErr w:type="spellEnd"/>
      <w:r w:rsidR="003149BE">
        <w:rPr>
          <w:rFonts w:cs="Arial"/>
          <w:color w:val="000000" w:themeColor="text1"/>
        </w:rPr>
        <w:t xml:space="preserve"> 2 </w:t>
      </w:r>
      <w:proofErr w:type="spellStart"/>
      <w:r w:rsidR="003149BE">
        <w:rPr>
          <w:rFonts w:cs="Arial"/>
          <w:color w:val="000000" w:themeColor="text1"/>
        </w:rPr>
        <w:t>citra</w:t>
      </w:r>
      <w:proofErr w:type="spellEnd"/>
      <w:r w:rsidR="003149BE">
        <w:rPr>
          <w:rFonts w:cs="Arial"/>
          <w:color w:val="000000" w:themeColor="text1"/>
        </w:rPr>
        <w:t xml:space="preserve"> yang salah </w:t>
      </w:r>
      <w:proofErr w:type="spellStart"/>
      <w:r w:rsidR="003149BE">
        <w:rPr>
          <w:rFonts w:cs="Arial"/>
          <w:color w:val="000000" w:themeColor="text1"/>
        </w:rPr>
        <w:t>diprediksi</w:t>
      </w:r>
      <w:proofErr w:type="spellEnd"/>
      <w:r w:rsidR="003149BE">
        <w:rPr>
          <w:rFonts w:cs="Arial"/>
          <w:color w:val="000000" w:themeColor="text1"/>
        </w:rPr>
        <w:t xml:space="preserve"> oleh model</w:t>
      </w:r>
      <w:r w:rsidR="00CB2046">
        <w:rPr>
          <w:rFonts w:cs="Arial"/>
          <w:color w:val="000000" w:themeColor="text1"/>
        </w:rPr>
        <w:t xml:space="preserve"> </w:t>
      </w:r>
      <w:proofErr w:type="spellStart"/>
      <w:r w:rsidR="00CB2046">
        <w:rPr>
          <w:rFonts w:cs="Arial"/>
          <w:color w:val="000000" w:themeColor="text1"/>
        </w:rPr>
        <w:t>yaitu</w:t>
      </w:r>
      <w:proofErr w:type="spellEnd"/>
      <w:r w:rsidR="00726002">
        <w:rPr>
          <w:rFonts w:cs="Arial"/>
          <w:color w:val="000000" w:themeColor="text1"/>
        </w:rPr>
        <w:t xml:space="preserve"> dua</w:t>
      </w:r>
      <w:r w:rsidR="00CB2046">
        <w:rPr>
          <w:rFonts w:cs="Arial"/>
          <w:color w:val="000000" w:themeColor="text1"/>
        </w:rPr>
        <w:t xml:space="preserve"> </w:t>
      </w:r>
      <w:proofErr w:type="spellStart"/>
      <w:r w:rsidR="00CB2046">
        <w:rPr>
          <w:rFonts w:cs="Arial"/>
          <w:color w:val="000000" w:themeColor="text1"/>
        </w:rPr>
        <w:t>citra</w:t>
      </w:r>
      <w:proofErr w:type="spellEnd"/>
      <w:r w:rsidR="00CB2046">
        <w:rPr>
          <w:rFonts w:cs="Arial"/>
          <w:color w:val="000000" w:themeColor="text1"/>
        </w:rPr>
        <w:t xml:space="preserve"> </w:t>
      </w:r>
      <w:proofErr w:type="spellStart"/>
      <w:r w:rsidR="00CB2046">
        <w:rPr>
          <w:rFonts w:cs="Arial"/>
          <w:color w:val="000000" w:themeColor="text1"/>
        </w:rPr>
        <w:t>jerawat</w:t>
      </w:r>
      <w:proofErr w:type="spellEnd"/>
      <w:r w:rsidR="00CB2046">
        <w:rPr>
          <w:rFonts w:cs="Arial"/>
          <w:color w:val="000000" w:themeColor="text1"/>
        </w:rPr>
        <w:t xml:space="preserve"> yang </w:t>
      </w:r>
      <w:proofErr w:type="spellStart"/>
      <w:r w:rsidR="00726002">
        <w:rPr>
          <w:rFonts w:cs="Arial"/>
          <w:color w:val="000000" w:themeColor="text1"/>
        </w:rPr>
        <w:t>dideteksi</w:t>
      </w:r>
      <w:proofErr w:type="spellEnd"/>
      <w:r w:rsidR="00726002">
        <w:rPr>
          <w:rFonts w:cs="Arial"/>
          <w:color w:val="000000" w:themeColor="text1"/>
        </w:rPr>
        <w:t xml:space="preserve"> </w:t>
      </w:r>
      <w:proofErr w:type="spellStart"/>
      <w:r w:rsidR="00726002">
        <w:rPr>
          <w:rFonts w:cs="Arial"/>
          <w:color w:val="000000" w:themeColor="text1"/>
        </w:rPr>
        <w:t>kerutan</w:t>
      </w:r>
      <w:proofErr w:type="spellEnd"/>
      <w:r w:rsidR="0010729F">
        <w:rPr>
          <w:rFonts w:cs="Arial"/>
          <w:color w:val="000000" w:themeColor="text1"/>
        </w:rPr>
        <w:t>.</w:t>
      </w:r>
      <w:r w:rsidR="0029585A">
        <w:rPr>
          <w:rFonts w:cs="Arial"/>
          <w:color w:val="000000" w:themeColor="text1"/>
        </w:rPr>
        <w:t xml:space="preserve"> </w:t>
      </w:r>
      <w:proofErr w:type="spellStart"/>
      <w:r w:rsidR="0010729F">
        <w:rPr>
          <w:rFonts w:cs="Arial"/>
          <w:color w:val="000000" w:themeColor="text1"/>
        </w:rPr>
        <w:t>Pengujian</w:t>
      </w:r>
      <w:proofErr w:type="spellEnd"/>
      <w:r w:rsidR="0010729F">
        <w:rPr>
          <w:rFonts w:cs="Arial"/>
          <w:color w:val="000000" w:themeColor="text1"/>
        </w:rPr>
        <w:t xml:space="preserve"> model pada data test </w:t>
      </w:r>
      <w:proofErr w:type="spellStart"/>
      <w:r w:rsidR="0010729F">
        <w:rPr>
          <w:rFonts w:cs="Arial"/>
          <w:color w:val="000000" w:themeColor="text1"/>
        </w:rPr>
        <w:t>kategori</w:t>
      </w:r>
      <w:proofErr w:type="spellEnd"/>
      <w:r w:rsidR="0010729F">
        <w:rPr>
          <w:rFonts w:cs="Arial"/>
          <w:color w:val="000000" w:themeColor="text1"/>
        </w:rPr>
        <w:t xml:space="preserve"> </w:t>
      </w:r>
      <w:proofErr w:type="spellStart"/>
      <w:r w:rsidR="0010729F">
        <w:rPr>
          <w:rFonts w:cs="Arial"/>
          <w:color w:val="000000" w:themeColor="text1"/>
        </w:rPr>
        <w:t>sedang</w:t>
      </w:r>
      <w:proofErr w:type="spellEnd"/>
      <w:r w:rsidR="0010729F">
        <w:rPr>
          <w:rFonts w:cs="Arial"/>
          <w:color w:val="000000" w:themeColor="text1"/>
        </w:rPr>
        <w:t xml:space="preserve"> </w:t>
      </w:r>
      <w:proofErr w:type="spellStart"/>
      <w:r w:rsidR="0010729F">
        <w:rPr>
          <w:rFonts w:cs="Arial"/>
          <w:color w:val="000000" w:themeColor="text1"/>
        </w:rPr>
        <w:t>dapat</w:t>
      </w:r>
      <w:proofErr w:type="spellEnd"/>
      <w:r w:rsidR="0010729F">
        <w:rPr>
          <w:rFonts w:cs="Arial"/>
          <w:color w:val="000000" w:themeColor="text1"/>
        </w:rPr>
        <w:t xml:space="preserve"> </w:t>
      </w:r>
      <w:proofErr w:type="spellStart"/>
      <w:r w:rsidR="0010729F">
        <w:rPr>
          <w:rFonts w:cs="Arial"/>
          <w:color w:val="000000" w:themeColor="text1"/>
        </w:rPr>
        <w:t>dilihat</w:t>
      </w:r>
      <w:proofErr w:type="spellEnd"/>
      <w:r w:rsidR="0010729F">
        <w:rPr>
          <w:rFonts w:cs="Arial"/>
          <w:color w:val="000000" w:themeColor="text1"/>
        </w:rPr>
        <w:t xml:space="preserve"> pada </w:t>
      </w:r>
      <w:r w:rsidR="00B76465">
        <w:rPr>
          <w:rFonts w:cs="Arial"/>
          <w:color w:val="000000" w:themeColor="text1"/>
        </w:rPr>
        <w:t>Gambar</w:t>
      </w:r>
      <w:r w:rsidR="00DC3D60">
        <w:rPr>
          <w:rFonts w:cs="Arial"/>
          <w:color w:val="000000" w:themeColor="text1"/>
        </w:rPr>
        <w:t xml:space="preserve"> 1</w:t>
      </w:r>
      <w:r w:rsidR="0029585A">
        <w:rPr>
          <w:rFonts w:cs="Arial"/>
          <w:color w:val="000000" w:themeColor="text1"/>
        </w:rPr>
        <w:t>0</w:t>
      </w:r>
      <w:r w:rsidR="00B76465">
        <w:rPr>
          <w:rFonts w:cs="Arial"/>
          <w:color w:val="000000" w:themeColor="text1"/>
        </w:rPr>
        <w:t xml:space="preserve"> </w:t>
      </w:r>
      <w:proofErr w:type="spellStart"/>
      <w:r w:rsidR="0010729F">
        <w:rPr>
          <w:rFonts w:cs="Arial"/>
          <w:color w:val="000000" w:themeColor="text1"/>
        </w:rPr>
        <w:t>berikut</w:t>
      </w:r>
      <w:proofErr w:type="spellEnd"/>
      <w:r w:rsidR="0029585A">
        <w:rPr>
          <w:rFonts w:cs="Arial"/>
          <w:color w:val="000000" w:themeColor="text1"/>
        </w:rPr>
        <w:t>.</w:t>
      </w:r>
    </w:p>
    <w:p w14:paraId="38542682" w14:textId="77777777" w:rsidR="0029585A" w:rsidRDefault="0029585A" w:rsidP="0058741A">
      <w:pPr>
        <w:rPr>
          <w:rFonts w:cs="Arial"/>
          <w:color w:val="000000" w:themeColor="text1"/>
        </w:rPr>
      </w:pPr>
    </w:p>
    <w:p w14:paraId="25DAF481" w14:textId="77777777" w:rsidR="00173A44" w:rsidRDefault="0010729F" w:rsidP="00173A44">
      <w:pPr>
        <w:keepNext/>
        <w:jc w:val="center"/>
      </w:pPr>
      <w:r>
        <w:rPr>
          <w:noProof/>
        </w:rPr>
        <w:drawing>
          <wp:inline distT="0" distB="0" distL="0" distR="0" wp14:anchorId="3A5F450A" wp14:editId="2CEE043F">
            <wp:extent cx="3696907" cy="2915790"/>
            <wp:effectExtent l="19050" t="19050" r="18415" b="18415"/>
            <wp:docPr id="1253250857" name="Picture 125325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9863" cy="2926009"/>
                    </a:xfrm>
                    <a:prstGeom prst="rect">
                      <a:avLst/>
                    </a:prstGeom>
                    <a:noFill/>
                    <a:ln>
                      <a:solidFill>
                        <a:schemeClr val="tx1"/>
                      </a:solidFill>
                    </a:ln>
                  </pic:spPr>
                </pic:pic>
              </a:graphicData>
            </a:graphic>
          </wp:inline>
        </w:drawing>
      </w:r>
    </w:p>
    <w:p w14:paraId="5B55C2D4" w14:textId="7073E28B" w:rsidR="0010729F" w:rsidRDefault="00173A44" w:rsidP="00173A44">
      <w:pPr>
        <w:pStyle w:val="Caption"/>
        <w:rPr>
          <w:rFonts w:cs="Arial"/>
          <w:color w:val="000000" w:themeColor="text1"/>
        </w:rPr>
      </w:pPr>
      <w:r>
        <w:t xml:space="preserve">Gambar </w:t>
      </w:r>
      <w:fldSimple w:instr=" SEQ Gambar \* ARABIC ">
        <w:r w:rsidR="004D2AA6">
          <w:rPr>
            <w:noProof/>
          </w:rPr>
          <w:t>10</w:t>
        </w:r>
      </w:fldSimple>
      <w:r>
        <w:t xml:space="preserve"> </w:t>
      </w:r>
      <w:r w:rsidRPr="005854B6">
        <w:t xml:space="preserve">Hasil </w:t>
      </w:r>
      <w:proofErr w:type="spellStart"/>
      <w:r w:rsidRPr="005854B6">
        <w:t>pengujian</w:t>
      </w:r>
      <w:proofErr w:type="spellEnd"/>
      <w:r w:rsidRPr="005854B6">
        <w:t xml:space="preserve"> model pada </w:t>
      </w:r>
      <w:proofErr w:type="spellStart"/>
      <w:r w:rsidRPr="005854B6">
        <w:t>citra</w:t>
      </w:r>
      <w:proofErr w:type="spellEnd"/>
      <w:r w:rsidRPr="005854B6">
        <w:t xml:space="preserve"> </w:t>
      </w:r>
      <w:proofErr w:type="spellStart"/>
      <w:r w:rsidRPr="005854B6">
        <w:t>kategori</w:t>
      </w:r>
      <w:proofErr w:type="spellEnd"/>
      <w:r w:rsidRPr="005854B6">
        <w:t xml:space="preserve"> </w:t>
      </w:r>
      <w:proofErr w:type="spellStart"/>
      <w:r>
        <w:t>sedang</w:t>
      </w:r>
      <w:proofErr w:type="spellEnd"/>
    </w:p>
    <w:p w14:paraId="4359B6AE" w14:textId="13417D1F" w:rsidR="0011635E" w:rsidRDefault="00194E6B" w:rsidP="0010729F">
      <w:pPr>
        <w:rPr>
          <w:rFonts w:cs="Arial"/>
          <w:color w:val="000000" w:themeColor="text1"/>
        </w:rPr>
      </w:pPr>
      <w:r w:rsidRPr="00194E6B">
        <w:rPr>
          <w:rFonts w:cs="Arial"/>
          <w:color w:val="000000" w:themeColor="text1"/>
        </w:rPr>
        <w:t xml:space="preserve">Model </w:t>
      </w:r>
      <w:proofErr w:type="spellStart"/>
      <w:r w:rsidRPr="00194E6B">
        <w:rPr>
          <w:rFonts w:cs="Arial"/>
          <w:color w:val="000000" w:themeColor="text1"/>
        </w:rPr>
        <w:t>membutuhkan</w:t>
      </w:r>
      <w:proofErr w:type="spellEnd"/>
      <w:r w:rsidRPr="00194E6B">
        <w:rPr>
          <w:rFonts w:cs="Arial"/>
          <w:color w:val="000000" w:themeColor="text1"/>
        </w:rPr>
        <w:t xml:space="preserve"> </w:t>
      </w:r>
      <w:proofErr w:type="spellStart"/>
      <w:r w:rsidRPr="00194E6B">
        <w:rPr>
          <w:rFonts w:cs="Arial"/>
          <w:color w:val="000000" w:themeColor="text1"/>
        </w:rPr>
        <w:t>waktu</w:t>
      </w:r>
      <w:proofErr w:type="spellEnd"/>
      <w:r w:rsidRPr="00194E6B">
        <w:rPr>
          <w:rFonts w:cs="Arial"/>
          <w:color w:val="000000" w:themeColor="text1"/>
        </w:rPr>
        <w:t xml:space="preserve"> </w:t>
      </w:r>
      <w:proofErr w:type="spellStart"/>
      <w:r w:rsidRPr="00194E6B">
        <w:rPr>
          <w:rFonts w:cs="Arial"/>
          <w:color w:val="000000" w:themeColor="text1"/>
        </w:rPr>
        <w:t>komputasi</w:t>
      </w:r>
      <w:proofErr w:type="spellEnd"/>
      <w:r w:rsidRPr="00194E6B">
        <w:rPr>
          <w:rFonts w:cs="Arial"/>
          <w:color w:val="000000" w:themeColor="text1"/>
        </w:rPr>
        <w:t xml:space="preserve"> </w:t>
      </w:r>
      <w:proofErr w:type="spellStart"/>
      <w:r w:rsidRPr="00194E6B">
        <w:rPr>
          <w:rFonts w:cs="Arial"/>
          <w:color w:val="000000" w:themeColor="text1"/>
        </w:rPr>
        <w:t>selama</w:t>
      </w:r>
      <w:proofErr w:type="spellEnd"/>
      <w:r w:rsidRPr="00194E6B">
        <w:rPr>
          <w:rFonts w:cs="Arial"/>
          <w:color w:val="000000" w:themeColor="text1"/>
        </w:rPr>
        <w:t xml:space="preserve"> 6.53 </w:t>
      </w:r>
      <w:proofErr w:type="spellStart"/>
      <w:r w:rsidRPr="00194E6B">
        <w:rPr>
          <w:rFonts w:cs="Arial"/>
          <w:color w:val="000000" w:themeColor="text1"/>
        </w:rPr>
        <w:t>detik</w:t>
      </w:r>
      <w:proofErr w:type="spellEnd"/>
      <w:r w:rsidRPr="00194E6B">
        <w:rPr>
          <w:rFonts w:cs="Arial"/>
          <w:color w:val="000000" w:themeColor="text1"/>
        </w:rPr>
        <w:t xml:space="preserve"> </w:t>
      </w:r>
      <w:proofErr w:type="spellStart"/>
      <w:r w:rsidRPr="00194E6B">
        <w:rPr>
          <w:rFonts w:cs="Arial"/>
          <w:color w:val="000000" w:themeColor="text1"/>
        </w:rPr>
        <w:t>untuk</w:t>
      </w:r>
      <w:proofErr w:type="spellEnd"/>
      <w:r w:rsidRPr="00194E6B">
        <w:rPr>
          <w:rFonts w:cs="Arial"/>
          <w:color w:val="000000" w:themeColor="text1"/>
        </w:rPr>
        <w:t xml:space="preserve"> </w:t>
      </w:r>
      <w:proofErr w:type="spellStart"/>
      <w:r w:rsidRPr="00194E6B">
        <w:rPr>
          <w:rFonts w:cs="Arial"/>
          <w:color w:val="000000" w:themeColor="text1"/>
        </w:rPr>
        <w:t>melakukan</w:t>
      </w:r>
      <w:proofErr w:type="spellEnd"/>
      <w:r w:rsidRPr="00194E6B">
        <w:rPr>
          <w:rFonts w:cs="Arial"/>
          <w:color w:val="000000" w:themeColor="text1"/>
        </w:rPr>
        <w:t xml:space="preserve"> </w:t>
      </w:r>
      <w:proofErr w:type="spellStart"/>
      <w:r w:rsidRPr="00194E6B">
        <w:rPr>
          <w:rFonts w:cs="Arial"/>
          <w:color w:val="000000" w:themeColor="text1"/>
        </w:rPr>
        <w:t>prediksi</w:t>
      </w:r>
      <w:proofErr w:type="spellEnd"/>
      <w:r w:rsidRPr="00194E6B">
        <w:rPr>
          <w:rFonts w:cs="Arial"/>
          <w:color w:val="000000" w:themeColor="text1"/>
        </w:rPr>
        <w:t xml:space="preserve"> pada data</w:t>
      </w:r>
      <w:r>
        <w:rPr>
          <w:rFonts w:cs="Arial"/>
          <w:color w:val="000000" w:themeColor="text1"/>
        </w:rPr>
        <w:t xml:space="preserve"> uji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sedang</w:t>
      </w:r>
      <w:proofErr w:type="spellEnd"/>
      <w:r w:rsidR="00B90CEF">
        <w:rPr>
          <w:rFonts w:cs="Arial"/>
          <w:color w:val="000000" w:themeColor="text1"/>
        </w:rPr>
        <w:t xml:space="preserve"> </w:t>
      </w:r>
      <w:proofErr w:type="spellStart"/>
      <w:r w:rsidR="00B90CEF">
        <w:rPr>
          <w:rFonts w:cs="Arial"/>
          <w:color w:val="000000" w:themeColor="text1"/>
        </w:rPr>
        <w:t>dengan</w:t>
      </w:r>
      <w:proofErr w:type="spellEnd"/>
      <w:r w:rsidR="00B90CEF">
        <w:rPr>
          <w:rFonts w:cs="Arial"/>
          <w:color w:val="000000" w:themeColor="text1"/>
        </w:rPr>
        <w:t xml:space="preserve"> </w:t>
      </w:r>
      <w:proofErr w:type="spellStart"/>
      <w:r w:rsidR="009662D5">
        <w:rPr>
          <w:rFonts w:cs="Arial"/>
          <w:color w:val="000000" w:themeColor="text1"/>
        </w:rPr>
        <w:t>t</w:t>
      </w:r>
      <w:r w:rsidR="00B90CEF">
        <w:rPr>
          <w:rFonts w:cs="Arial"/>
          <w:color w:val="000000" w:themeColor="text1"/>
        </w:rPr>
        <w:t>ingkat</w:t>
      </w:r>
      <w:proofErr w:type="spellEnd"/>
      <w:r w:rsidR="00B90CEF">
        <w:rPr>
          <w:rFonts w:cs="Arial"/>
          <w:color w:val="000000" w:themeColor="text1"/>
        </w:rPr>
        <w:t xml:space="preserve"> </w:t>
      </w:r>
      <w:proofErr w:type="spellStart"/>
      <w:r w:rsidR="00B90CEF">
        <w:rPr>
          <w:rFonts w:cs="Arial"/>
          <w:color w:val="000000" w:themeColor="text1"/>
        </w:rPr>
        <w:t>akurasi</w:t>
      </w:r>
      <w:proofErr w:type="spellEnd"/>
      <w:r w:rsidR="00B90CEF">
        <w:rPr>
          <w:rFonts w:cs="Arial"/>
          <w:color w:val="000000" w:themeColor="text1"/>
        </w:rPr>
        <w:t xml:space="preserve"> </w:t>
      </w:r>
      <w:proofErr w:type="spellStart"/>
      <w:r w:rsidR="00B90CEF">
        <w:rPr>
          <w:rFonts w:cs="Arial"/>
          <w:color w:val="000000" w:themeColor="text1"/>
        </w:rPr>
        <w:t>sebesar</w:t>
      </w:r>
      <w:proofErr w:type="spellEnd"/>
      <w:r w:rsidR="00B90CEF">
        <w:rPr>
          <w:rFonts w:cs="Arial"/>
          <w:color w:val="000000" w:themeColor="text1"/>
        </w:rPr>
        <w:t xml:space="preserve"> </w:t>
      </w:r>
      <w:r w:rsidR="003171F5">
        <w:rPr>
          <w:rFonts w:cs="Arial"/>
          <w:color w:val="000000" w:themeColor="text1"/>
        </w:rPr>
        <w:t xml:space="preserve">95% </w:t>
      </w:r>
      <w:proofErr w:type="spellStart"/>
      <w:r w:rsidR="00562AA4">
        <w:rPr>
          <w:rFonts w:cs="Arial"/>
          <w:color w:val="000000" w:themeColor="text1"/>
        </w:rPr>
        <w:t>d</w:t>
      </w:r>
      <w:r w:rsidR="003171F5">
        <w:rPr>
          <w:rFonts w:cs="Arial"/>
          <w:color w:val="000000" w:themeColor="text1"/>
        </w:rPr>
        <w:t>imana</w:t>
      </w:r>
      <w:proofErr w:type="spellEnd"/>
      <w:r w:rsidR="003171F5">
        <w:rPr>
          <w:rFonts w:cs="Arial"/>
          <w:color w:val="000000" w:themeColor="text1"/>
        </w:rPr>
        <w:t xml:space="preserve"> </w:t>
      </w:r>
      <w:proofErr w:type="spellStart"/>
      <w:r w:rsidR="003171F5">
        <w:rPr>
          <w:rFonts w:cs="Arial"/>
          <w:color w:val="000000" w:themeColor="text1"/>
        </w:rPr>
        <w:t>h</w:t>
      </w:r>
      <w:r w:rsidR="0010729F">
        <w:rPr>
          <w:rFonts w:cs="Arial"/>
          <w:color w:val="000000" w:themeColor="text1"/>
        </w:rPr>
        <w:t>asil</w:t>
      </w:r>
      <w:proofErr w:type="spellEnd"/>
      <w:r w:rsidR="0010729F">
        <w:rPr>
          <w:rFonts w:cs="Arial"/>
          <w:color w:val="000000" w:themeColor="text1"/>
        </w:rPr>
        <w:t xml:space="preserve"> </w:t>
      </w:r>
      <w:proofErr w:type="spellStart"/>
      <w:r w:rsidR="0010729F">
        <w:rPr>
          <w:rFonts w:cs="Arial"/>
          <w:color w:val="000000" w:themeColor="text1"/>
        </w:rPr>
        <w:t>pengujian</w:t>
      </w:r>
      <w:proofErr w:type="spellEnd"/>
      <w:r w:rsidR="0010729F">
        <w:rPr>
          <w:rFonts w:cs="Arial"/>
          <w:color w:val="000000" w:themeColor="text1"/>
        </w:rPr>
        <w:t xml:space="preserve"> model </w:t>
      </w:r>
      <w:proofErr w:type="spellStart"/>
      <w:r w:rsidR="0010729F">
        <w:rPr>
          <w:rFonts w:cs="Arial"/>
          <w:color w:val="000000" w:themeColor="text1"/>
        </w:rPr>
        <w:t>menunjukkan</w:t>
      </w:r>
      <w:proofErr w:type="spellEnd"/>
      <w:r w:rsidR="0010729F">
        <w:rPr>
          <w:rFonts w:cs="Arial"/>
          <w:color w:val="000000" w:themeColor="text1"/>
        </w:rPr>
        <w:t xml:space="preserve"> </w:t>
      </w:r>
      <w:proofErr w:type="spellStart"/>
      <w:r w:rsidR="0010729F">
        <w:rPr>
          <w:rFonts w:cs="Arial"/>
          <w:color w:val="000000" w:themeColor="text1"/>
        </w:rPr>
        <w:t>terdapat</w:t>
      </w:r>
      <w:proofErr w:type="spellEnd"/>
      <w:r w:rsidR="0010729F">
        <w:rPr>
          <w:rFonts w:cs="Arial"/>
          <w:color w:val="000000" w:themeColor="text1"/>
        </w:rPr>
        <w:t xml:space="preserve"> </w:t>
      </w:r>
      <w:proofErr w:type="spellStart"/>
      <w:r w:rsidR="0010729F">
        <w:rPr>
          <w:rFonts w:cs="Arial"/>
          <w:color w:val="000000" w:themeColor="text1"/>
        </w:rPr>
        <w:t>satu</w:t>
      </w:r>
      <w:proofErr w:type="spellEnd"/>
      <w:r w:rsidR="0010729F">
        <w:rPr>
          <w:rFonts w:cs="Arial"/>
          <w:color w:val="000000" w:themeColor="text1"/>
        </w:rPr>
        <w:t xml:space="preserve"> </w:t>
      </w:r>
      <w:proofErr w:type="spellStart"/>
      <w:r w:rsidR="0010729F">
        <w:rPr>
          <w:rFonts w:cs="Arial"/>
          <w:color w:val="000000" w:themeColor="text1"/>
        </w:rPr>
        <w:t>citra</w:t>
      </w:r>
      <w:proofErr w:type="spellEnd"/>
      <w:r w:rsidR="0010729F">
        <w:rPr>
          <w:rFonts w:cs="Arial"/>
          <w:color w:val="000000" w:themeColor="text1"/>
        </w:rPr>
        <w:t xml:space="preserve"> yang salah </w:t>
      </w:r>
      <w:proofErr w:type="spellStart"/>
      <w:r w:rsidR="0010729F">
        <w:rPr>
          <w:rFonts w:cs="Arial"/>
          <w:color w:val="000000" w:themeColor="text1"/>
        </w:rPr>
        <w:t>diprediksi</w:t>
      </w:r>
      <w:proofErr w:type="spellEnd"/>
      <w:r w:rsidR="0010729F">
        <w:rPr>
          <w:rFonts w:cs="Arial"/>
          <w:color w:val="000000" w:themeColor="text1"/>
        </w:rPr>
        <w:t xml:space="preserve"> oleh model </w:t>
      </w:r>
      <w:proofErr w:type="spellStart"/>
      <w:r w:rsidR="0010729F">
        <w:rPr>
          <w:rFonts w:cs="Arial"/>
          <w:color w:val="000000" w:themeColor="text1"/>
        </w:rPr>
        <w:t>yaitu</w:t>
      </w:r>
      <w:proofErr w:type="spellEnd"/>
      <w:r w:rsidR="0010729F">
        <w:rPr>
          <w:rFonts w:cs="Arial"/>
          <w:color w:val="000000" w:themeColor="text1"/>
        </w:rPr>
        <w:t xml:space="preserve"> </w:t>
      </w:r>
      <w:proofErr w:type="spellStart"/>
      <w:r w:rsidR="0010729F">
        <w:rPr>
          <w:rFonts w:cs="Arial"/>
          <w:color w:val="000000" w:themeColor="text1"/>
        </w:rPr>
        <w:t>citra</w:t>
      </w:r>
      <w:proofErr w:type="spellEnd"/>
      <w:r w:rsidR="0010729F">
        <w:rPr>
          <w:rFonts w:cs="Arial"/>
          <w:color w:val="000000" w:themeColor="text1"/>
        </w:rPr>
        <w:t xml:space="preserve"> </w:t>
      </w:r>
      <w:proofErr w:type="spellStart"/>
      <w:r w:rsidR="0010729F">
        <w:rPr>
          <w:rFonts w:cs="Arial"/>
          <w:color w:val="000000" w:themeColor="text1"/>
        </w:rPr>
        <w:t>jerawat</w:t>
      </w:r>
      <w:proofErr w:type="spellEnd"/>
      <w:r w:rsidR="0010729F">
        <w:rPr>
          <w:rFonts w:cs="Arial"/>
          <w:color w:val="000000" w:themeColor="text1"/>
        </w:rPr>
        <w:t xml:space="preserve"> yang </w:t>
      </w:r>
      <w:proofErr w:type="spellStart"/>
      <w:r w:rsidR="0010729F">
        <w:rPr>
          <w:rFonts w:cs="Arial"/>
          <w:color w:val="000000" w:themeColor="text1"/>
        </w:rPr>
        <w:t>dideteksi</w:t>
      </w:r>
      <w:proofErr w:type="spellEnd"/>
      <w:r w:rsidR="0010729F">
        <w:rPr>
          <w:rFonts w:cs="Arial"/>
          <w:color w:val="000000" w:themeColor="text1"/>
        </w:rPr>
        <w:t xml:space="preserve"> </w:t>
      </w:r>
      <w:proofErr w:type="spellStart"/>
      <w:r w:rsidR="0010729F">
        <w:rPr>
          <w:rFonts w:cs="Arial"/>
          <w:color w:val="000000" w:themeColor="text1"/>
        </w:rPr>
        <w:t>sebagai</w:t>
      </w:r>
      <w:proofErr w:type="spellEnd"/>
      <w:r w:rsidR="0010729F">
        <w:rPr>
          <w:rFonts w:cs="Arial"/>
          <w:color w:val="000000" w:themeColor="text1"/>
        </w:rPr>
        <w:t xml:space="preserve"> </w:t>
      </w:r>
      <w:proofErr w:type="spellStart"/>
      <w:r w:rsidR="0010729F">
        <w:rPr>
          <w:rFonts w:cs="Arial"/>
          <w:color w:val="000000" w:themeColor="text1"/>
        </w:rPr>
        <w:t>kusam</w:t>
      </w:r>
      <w:proofErr w:type="spellEnd"/>
      <w:r w:rsidR="008E1C92">
        <w:rPr>
          <w:rFonts w:cs="Arial"/>
          <w:color w:val="000000" w:themeColor="text1"/>
        </w:rPr>
        <w:t>.</w:t>
      </w:r>
      <w:r w:rsidR="0011635E">
        <w:rPr>
          <w:rFonts w:cs="Arial"/>
          <w:color w:val="000000" w:themeColor="text1"/>
        </w:rPr>
        <w:t xml:space="preserve"> </w:t>
      </w:r>
    </w:p>
    <w:p w14:paraId="73924463" w14:textId="5C0DBDBC" w:rsidR="0010729F" w:rsidRDefault="0011635E" w:rsidP="0010729F">
      <w:pPr>
        <w:rPr>
          <w:rFonts w:cs="Arial"/>
          <w:color w:val="000000" w:themeColor="text1"/>
        </w:rPr>
      </w:pPr>
      <w:proofErr w:type="spellStart"/>
      <w:r>
        <w:rPr>
          <w:rFonts w:cs="Arial"/>
          <w:color w:val="000000" w:themeColor="text1"/>
        </w:rPr>
        <w:lastRenderedPageBreak/>
        <w:t>Pengujian</w:t>
      </w:r>
      <w:proofErr w:type="spellEnd"/>
      <w:r>
        <w:rPr>
          <w:rFonts w:cs="Arial"/>
          <w:color w:val="000000" w:themeColor="text1"/>
        </w:rPr>
        <w:t xml:space="preserve"> model pada data test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tinggi</w:t>
      </w:r>
      <w:proofErr w:type="spellEnd"/>
      <w:r w:rsidR="005A72C7">
        <w:rPr>
          <w:rFonts w:cs="Arial"/>
          <w:color w:val="000000" w:themeColor="text1"/>
        </w:rPr>
        <w:t xml:space="preserve"> </w:t>
      </w:r>
      <w:proofErr w:type="spellStart"/>
      <w:r w:rsidR="005A72C7">
        <w:rPr>
          <w:rFonts w:cs="Arial"/>
          <w:color w:val="000000" w:themeColor="text1"/>
        </w:rPr>
        <w:t>dapat</w:t>
      </w:r>
      <w:proofErr w:type="spellEnd"/>
      <w:r w:rsidR="005A72C7">
        <w:rPr>
          <w:rFonts w:cs="Arial"/>
          <w:color w:val="000000" w:themeColor="text1"/>
        </w:rPr>
        <w:t xml:space="preserve"> </w:t>
      </w:r>
      <w:proofErr w:type="spellStart"/>
      <w:r w:rsidR="005A72C7">
        <w:rPr>
          <w:rFonts w:cs="Arial"/>
          <w:color w:val="000000" w:themeColor="text1"/>
        </w:rPr>
        <w:t>dilihat</w:t>
      </w:r>
      <w:proofErr w:type="spellEnd"/>
      <w:r w:rsidR="005A72C7">
        <w:rPr>
          <w:rFonts w:cs="Arial"/>
          <w:color w:val="000000" w:themeColor="text1"/>
        </w:rPr>
        <w:t xml:space="preserve"> pada </w:t>
      </w:r>
      <w:r w:rsidR="00173A44">
        <w:rPr>
          <w:rFonts w:cs="Arial"/>
          <w:color w:val="000000" w:themeColor="text1"/>
        </w:rPr>
        <w:t>Gambar 1</w:t>
      </w:r>
      <w:r w:rsidR="0029585A">
        <w:rPr>
          <w:rFonts w:cs="Arial"/>
          <w:color w:val="000000" w:themeColor="text1"/>
        </w:rPr>
        <w:t>1</w:t>
      </w:r>
      <w:r w:rsidR="00173A44">
        <w:rPr>
          <w:rFonts w:cs="Arial"/>
          <w:color w:val="000000" w:themeColor="text1"/>
        </w:rPr>
        <w:t xml:space="preserve"> </w:t>
      </w:r>
      <w:proofErr w:type="spellStart"/>
      <w:r w:rsidR="005A72C7">
        <w:rPr>
          <w:rFonts w:cs="Arial"/>
          <w:color w:val="000000" w:themeColor="text1"/>
        </w:rPr>
        <w:t>berikut</w:t>
      </w:r>
      <w:proofErr w:type="spellEnd"/>
      <w:r w:rsidR="00173A44">
        <w:rPr>
          <w:rFonts w:cs="Arial"/>
          <w:color w:val="000000" w:themeColor="text1"/>
        </w:rPr>
        <w:t>.</w:t>
      </w:r>
    </w:p>
    <w:p w14:paraId="5985B915" w14:textId="77777777" w:rsidR="0029585A" w:rsidRDefault="0029585A" w:rsidP="0010729F">
      <w:pPr>
        <w:rPr>
          <w:rFonts w:cs="Arial"/>
          <w:color w:val="000000" w:themeColor="text1"/>
        </w:rPr>
      </w:pPr>
    </w:p>
    <w:p w14:paraId="7F0BBE74" w14:textId="77777777" w:rsidR="00477789" w:rsidRDefault="005A72C7" w:rsidP="00477789">
      <w:pPr>
        <w:keepNext/>
        <w:jc w:val="center"/>
      </w:pPr>
      <w:r>
        <w:rPr>
          <w:noProof/>
        </w:rPr>
        <w:drawing>
          <wp:inline distT="0" distB="0" distL="0" distR="0" wp14:anchorId="485D8EBE" wp14:editId="37E37AE2">
            <wp:extent cx="3696906" cy="2915791"/>
            <wp:effectExtent l="19050" t="19050" r="18415" b="18415"/>
            <wp:docPr id="827594633" name="Picture 82759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7419" cy="2931970"/>
                    </a:xfrm>
                    <a:prstGeom prst="rect">
                      <a:avLst/>
                    </a:prstGeom>
                    <a:noFill/>
                    <a:ln>
                      <a:solidFill>
                        <a:schemeClr val="tx1"/>
                      </a:solidFill>
                    </a:ln>
                  </pic:spPr>
                </pic:pic>
              </a:graphicData>
            </a:graphic>
          </wp:inline>
        </w:drawing>
      </w:r>
    </w:p>
    <w:p w14:paraId="007DBE53" w14:textId="4AA503BC" w:rsidR="005A72C7" w:rsidRDefault="00477789" w:rsidP="00477789">
      <w:pPr>
        <w:pStyle w:val="Caption"/>
        <w:rPr>
          <w:rFonts w:cs="Arial"/>
          <w:color w:val="000000" w:themeColor="text1"/>
        </w:rPr>
      </w:pPr>
      <w:r>
        <w:t xml:space="preserve">Gambar </w:t>
      </w:r>
      <w:fldSimple w:instr=" SEQ Gambar \* ARABIC ">
        <w:r w:rsidR="004D2AA6">
          <w:rPr>
            <w:noProof/>
          </w:rPr>
          <w:t>11</w:t>
        </w:r>
      </w:fldSimple>
      <w:r>
        <w:t xml:space="preserve"> </w:t>
      </w:r>
      <w:r w:rsidRPr="0083129B">
        <w:t xml:space="preserve">Hasil </w:t>
      </w:r>
      <w:proofErr w:type="spellStart"/>
      <w:r w:rsidRPr="0083129B">
        <w:t>pengujian</w:t>
      </w:r>
      <w:proofErr w:type="spellEnd"/>
      <w:r w:rsidRPr="0083129B">
        <w:t xml:space="preserve"> model pada </w:t>
      </w:r>
      <w:proofErr w:type="spellStart"/>
      <w:r w:rsidRPr="0083129B">
        <w:t>citra</w:t>
      </w:r>
      <w:proofErr w:type="spellEnd"/>
      <w:r w:rsidRPr="0083129B">
        <w:t xml:space="preserve"> </w:t>
      </w:r>
      <w:proofErr w:type="spellStart"/>
      <w:r w:rsidRPr="0083129B">
        <w:t>kategori</w:t>
      </w:r>
      <w:proofErr w:type="spellEnd"/>
      <w:r w:rsidRPr="0083129B">
        <w:t xml:space="preserve"> </w:t>
      </w:r>
      <w:proofErr w:type="spellStart"/>
      <w:r>
        <w:t>tinggi</w:t>
      </w:r>
      <w:proofErr w:type="spellEnd"/>
    </w:p>
    <w:p w14:paraId="381A1E1D" w14:textId="1EB65343" w:rsidR="005A72C7" w:rsidRDefault="00194E6B" w:rsidP="005A72C7">
      <w:pPr>
        <w:rPr>
          <w:rFonts w:cs="Arial"/>
          <w:color w:val="000000" w:themeColor="text1"/>
        </w:rPr>
      </w:pPr>
      <w:r w:rsidRPr="00194E6B">
        <w:rPr>
          <w:rFonts w:cs="Arial"/>
          <w:color w:val="000000" w:themeColor="text1"/>
        </w:rPr>
        <w:t xml:space="preserve">Model </w:t>
      </w:r>
      <w:proofErr w:type="spellStart"/>
      <w:r w:rsidRPr="00194E6B">
        <w:rPr>
          <w:rFonts w:cs="Arial"/>
          <w:color w:val="000000" w:themeColor="text1"/>
        </w:rPr>
        <w:t>membutuhkan</w:t>
      </w:r>
      <w:proofErr w:type="spellEnd"/>
      <w:r w:rsidRPr="00194E6B">
        <w:rPr>
          <w:rFonts w:cs="Arial"/>
          <w:color w:val="000000" w:themeColor="text1"/>
        </w:rPr>
        <w:t xml:space="preserve"> </w:t>
      </w:r>
      <w:proofErr w:type="spellStart"/>
      <w:r w:rsidRPr="00194E6B">
        <w:rPr>
          <w:rFonts w:cs="Arial"/>
          <w:color w:val="000000" w:themeColor="text1"/>
        </w:rPr>
        <w:t>waktu</w:t>
      </w:r>
      <w:proofErr w:type="spellEnd"/>
      <w:r w:rsidRPr="00194E6B">
        <w:rPr>
          <w:rFonts w:cs="Arial"/>
          <w:color w:val="000000" w:themeColor="text1"/>
        </w:rPr>
        <w:t xml:space="preserve"> </w:t>
      </w:r>
      <w:proofErr w:type="spellStart"/>
      <w:r w:rsidRPr="00194E6B">
        <w:rPr>
          <w:rFonts w:cs="Arial"/>
          <w:color w:val="000000" w:themeColor="text1"/>
        </w:rPr>
        <w:t>komputasi</w:t>
      </w:r>
      <w:proofErr w:type="spellEnd"/>
      <w:r w:rsidRPr="00194E6B">
        <w:rPr>
          <w:rFonts w:cs="Arial"/>
          <w:color w:val="000000" w:themeColor="text1"/>
        </w:rPr>
        <w:t xml:space="preserve"> </w:t>
      </w:r>
      <w:proofErr w:type="spellStart"/>
      <w:r w:rsidRPr="00194E6B">
        <w:rPr>
          <w:rFonts w:cs="Arial"/>
          <w:color w:val="000000" w:themeColor="text1"/>
        </w:rPr>
        <w:t>selama</w:t>
      </w:r>
      <w:proofErr w:type="spellEnd"/>
      <w:r w:rsidRPr="00194E6B">
        <w:rPr>
          <w:rFonts w:cs="Arial"/>
          <w:color w:val="000000" w:themeColor="text1"/>
        </w:rPr>
        <w:t xml:space="preserve"> </w:t>
      </w:r>
      <w:r>
        <w:rPr>
          <w:rFonts w:cs="Arial"/>
          <w:color w:val="000000" w:themeColor="text1"/>
        </w:rPr>
        <w:t xml:space="preserve">8.40 </w:t>
      </w:r>
      <w:proofErr w:type="spellStart"/>
      <w:r w:rsidRPr="00194E6B">
        <w:rPr>
          <w:rFonts w:cs="Arial"/>
          <w:color w:val="000000" w:themeColor="text1"/>
        </w:rPr>
        <w:t>detik</w:t>
      </w:r>
      <w:proofErr w:type="spellEnd"/>
      <w:r w:rsidRPr="00194E6B">
        <w:rPr>
          <w:rFonts w:cs="Arial"/>
          <w:color w:val="000000" w:themeColor="text1"/>
        </w:rPr>
        <w:t xml:space="preserve"> </w:t>
      </w:r>
      <w:proofErr w:type="spellStart"/>
      <w:r w:rsidRPr="00194E6B">
        <w:rPr>
          <w:rFonts w:cs="Arial"/>
          <w:color w:val="000000" w:themeColor="text1"/>
        </w:rPr>
        <w:t>untuk</w:t>
      </w:r>
      <w:proofErr w:type="spellEnd"/>
      <w:r w:rsidRPr="00194E6B">
        <w:rPr>
          <w:rFonts w:cs="Arial"/>
          <w:color w:val="000000" w:themeColor="text1"/>
        </w:rPr>
        <w:t xml:space="preserve"> </w:t>
      </w:r>
      <w:proofErr w:type="spellStart"/>
      <w:r w:rsidRPr="00194E6B">
        <w:rPr>
          <w:rFonts w:cs="Arial"/>
          <w:color w:val="000000" w:themeColor="text1"/>
        </w:rPr>
        <w:t>melakukan</w:t>
      </w:r>
      <w:proofErr w:type="spellEnd"/>
      <w:r w:rsidRPr="00194E6B">
        <w:rPr>
          <w:rFonts w:cs="Arial"/>
          <w:color w:val="000000" w:themeColor="text1"/>
        </w:rPr>
        <w:t xml:space="preserve"> </w:t>
      </w:r>
      <w:proofErr w:type="spellStart"/>
      <w:r w:rsidRPr="00194E6B">
        <w:rPr>
          <w:rFonts w:cs="Arial"/>
          <w:color w:val="000000" w:themeColor="text1"/>
        </w:rPr>
        <w:t>prediksi</w:t>
      </w:r>
      <w:proofErr w:type="spellEnd"/>
      <w:r w:rsidRPr="00194E6B">
        <w:rPr>
          <w:rFonts w:cs="Arial"/>
          <w:color w:val="000000" w:themeColor="text1"/>
        </w:rPr>
        <w:t xml:space="preserve"> pada data</w:t>
      </w:r>
      <w:r>
        <w:rPr>
          <w:rFonts w:cs="Arial"/>
          <w:color w:val="000000" w:themeColor="text1"/>
        </w:rPr>
        <w:t xml:space="preserve"> uji </w:t>
      </w:r>
      <w:proofErr w:type="spellStart"/>
      <w:r>
        <w:rPr>
          <w:rFonts w:cs="Arial"/>
          <w:color w:val="000000" w:themeColor="text1"/>
        </w:rPr>
        <w:t>kategori</w:t>
      </w:r>
      <w:proofErr w:type="spellEnd"/>
      <w:r>
        <w:rPr>
          <w:rFonts w:cs="Arial"/>
          <w:color w:val="000000" w:themeColor="text1"/>
        </w:rPr>
        <w:t xml:space="preserve"> </w:t>
      </w:r>
      <w:proofErr w:type="spellStart"/>
      <w:r>
        <w:rPr>
          <w:rFonts w:cs="Arial"/>
          <w:color w:val="000000" w:themeColor="text1"/>
        </w:rPr>
        <w:t>tinggi</w:t>
      </w:r>
      <w:proofErr w:type="spellEnd"/>
      <w:r>
        <w:rPr>
          <w:rFonts w:cs="Arial"/>
          <w:color w:val="000000" w:themeColor="text1"/>
        </w:rPr>
        <w:t xml:space="preserve"> </w:t>
      </w:r>
      <w:proofErr w:type="spellStart"/>
      <w:r>
        <w:rPr>
          <w:rFonts w:cs="Arial"/>
          <w:color w:val="000000" w:themeColor="text1"/>
        </w:rPr>
        <w:t>dengan</w:t>
      </w:r>
      <w:proofErr w:type="spellEnd"/>
      <w:r>
        <w:rPr>
          <w:rFonts w:cs="Arial"/>
          <w:color w:val="000000" w:themeColor="text1"/>
        </w:rPr>
        <w:t xml:space="preserve"> </w:t>
      </w:r>
      <w:proofErr w:type="spellStart"/>
      <w:r w:rsidR="00B90CEF">
        <w:rPr>
          <w:rFonts w:cs="Arial"/>
          <w:color w:val="000000" w:themeColor="text1"/>
        </w:rPr>
        <w:t>t</w:t>
      </w:r>
      <w:r>
        <w:rPr>
          <w:rFonts w:cs="Arial"/>
          <w:color w:val="000000" w:themeColor="text1"/>
        </w:rPr>
        <w:t>ingkat</w:t>
      </w:r>
      <w:proofErr w:type="spellEnd"/>
      <w:r>
        <w:rPr>
          <w:rFonts w:cs="Arial"/>
          <w:color w:val="000000" w:themeColor="text1"/>
        </w:rPr>
        <w:t xml:space="preserve"> </w:t>
      </w:r>
      <w:proofErr w:type="spellStart"/>
      <w:r>
        <w:rPr>
          <w:rFonts w:cs="Arial"/>
          <w:color w:val="000000" w:themeColor="text1"/>
        </w:rPr>
        <w:t>akurasi</w:t>
      </w:r>
      <w:proofErr w:type="spellEnd"/>
      <w:r>
        <w:rPr>
          <w:rFonts w:cs="Arial"/>
          <w:color w:val="000000" w:themeColor="text1"/>
        </w:rPr>
        <w:t xml:space="preserve"> </w:t>
      </w:r>
      <w:proofErr w:type="spellStart"/>
      <w:r>
        <w:rPr>
          <w:rFonts w:cs="Arial"/>
          <w:color w:val="000000" w:themeColor="text1"/>
        </w:rPr>
        <w:t>sebesar</w:t>
      </w:r>
      <w:proofErr w:type="spellEnd"/>
      <w:r>
        <w:rPr>
          <w:rFonts w:cs="Arial"/>
          <w:color w:val="000000" w:themeColor="text1"/>
        </w:rPr>
        <w:t xml:space="preserve"> 95%</w:t>
      </w:r>
      <w:r w:rsidR="00B90CEF">
        <w:rPr>
          <w:rFonts w:cs="Arial"/>
          <w:color w:val="000000" w:themeColor="text1"/>
        </w:rPr>
        <w:t xml:space="preserve"> </w:t>
      </w:r>
      <w:proofErr w:type="spellStart"/>
      <w:r w:rsidR="00B90CEF">
        <w:rPr>
          <w:rFonts w:cs="Arial"/>
          <w:color w:val="000000" w:themeColor="text1"/>
        </w:rPr>
        <w:t>dimana</w:t>
      </w:r>
      <w:proofErr w:type="spellEnd"/>
      <w:r w:rsidR="00562AA4">
        <w:rPr>
          <w:rFonts w:cs="Arial"/>
          <w:color w:val="000000" w:themeColor="text1"/>
        </w:rPr>
        <w:t xml:space="preserve"> </w:t>
      </w:r>
      <w:proofErr w:type="spellStart"/>
      <w:r w:rsidR="00562AA4">
        <w:rPr>
          <w:rFonts w:cs="Arial"/>
          <w:color w:val="000000" w:themeColor="text1"/>
        </w:rPr>
        <w:t>h</w:t>
      </w:r>
      <w:r w:rsidR="005A72C7">
        <w:rPr>
          <w:rFonts w:cs="Arial"/>
          <w:color w:val="000000" w:themeColor="text1"/>
        </w:rPr>
        <w:t>asil</w:t>
      </w:r>
      <w:proofErr w:type="spellEnd"/>
      <w:r w:rsidR="005A72C7">
        <w:rPr>
          <w:rFonts w:cs="Arial"/>
          <w:color w:val="000000" w:themeColor="text1"/>
        </w:rPr>
        <w:t xml:space="preserve"> </w:t>
      </w:r>
      <w:proofErr w:type="spellStart"/>
      <w:r w:rsidR="005A72C7">
        <w:rPr>
          <w:rFonts w:cs="Arial"/>
          <w:color w:val="000000" w:themeColor="text1"/>
        </w:rPr>
        <w:t>pengujian</w:t>
      </w:r>
      <w:proofErr w:type="spellEnd"/>
      <w:r w:rsidR="005A72C7">
        <w:rPr>
          <w:rFonts w:cs="Arial"/>
          <w:color w:val="000000" w:themeColor="text1"/>
        </w:rPr>
        <w:t xml:space="preserve"> model </w:t>
      </w:r>
      <w:proofErr w:type="spellStart"/>
      <w:r w:rsidR="005A72C7">
        <w:rPr>
          <w:rFonts w:cs="Arial"/>
          <w:color w:val="000000" w:themeColor="text1"/>
        </w:rPr>
        <w:t>menunjukkan</w:t>
      </w:r>
      <w:proofErr w:type="spellEnd"/>
      <w:r w:rsidR="005A72C7">
        <w:rPr>
          <w:rFonts w:cs="Arial"/>
          <w:color w:val="000000" w:themeColor="text1"/>
        </w:rPr>
        <w:t xml:space="preserve"> </w:t>
      </w:r>
      <w:proofErr w:type="spellStart"/>
      <w:r w:rsidR="005A72C7">
        <w:rPr>
          <w:rFonts w:cs="Arial"/>
          <w:color w:val="000000" w:themeColor="text1"/>
        </w:rPr>
        <w:t>terdapat</w:t>
      </w:r>
      <w:proofErr w:type="spellEnd"/>
      <w:r w:rsidR="005A72C7">
        <w:rPr>
          <w:rFonts w:cs="Arial"/>
          <w:color w:val="000000" w:themeColor="text1"/>
        </w:rPr>
        <w:t xml:space="preserve"> </w:t>
      </w:r>
      <w:proofErr w:type="spellStart"/>
      <w:r w:rsidR="005A72C7">
        <w:rPr>
          <w:rFonts w:cs="Arial"/>
          <w:color w:val="000000" w:themeColor="text1"/>
        </w:rPr>
        <w:t>satu</w:t>
      </w:r>
      <w:proofErr w:type="spellEnd"/>
      <w:r w:rsidR="005A72C7">
        <w:rPr>
          <w:rFonts w:cs="Arial"/>
          <w:color w:val="000000" w:themeColor="text1"/>
        </w:rPr>
        <w:t xml:space="preserve"> </w:t>
      </w:r>
      <w:proofErr w:type="spellStart"/>
      <w:r w:rsidR="005A72C7">
        <w:rPr>
          <w:rFonts w:cs="Arial"/>
          <w:color w:val="000000" w:themeColor="text1"/>
        </w:rPr>
        <w:t>citra</w:t>
      </w:r>
      <w:proofErr w:type="spellEnd"/>
      <w:r w:rsidR="005A72C7">
        <w:rPr>
          <w:rFonts w:cs="Arial"/>
          <w:color w:val="000000" w:themeColor="text1"/>
        </w:rPr>
        <w:t xml:space="preserve"> yang salah </w:t>
      </w:r>
      <w:proofErr w:type="spellStart"/>
      <w:r w:rsidR="005A72C7">
        <w:rPr>
          <w:rFonts w:cs="Arial"/>
          <w:color w:val="000000" w:themeColor="text1"/>
        </w:rPr>
        <w:t>diprediksi</w:t>
      </w:r>
      <w:proofErr w:type="spellEnd"/>
      <w:r w:rsidR="005A72C7">
        <w:rPr>
          <w:rFonts w:cs="Arial"/>
          <w:color w:val="000000" w:themeColor="text1"/>
        </w:rPr>
        <w:t xml:space="preserve"> oleh model </w:t>
      </w:r>
      <w:proofErr w:type="spellStart"/>
      <w:r w:rsidR="005A72C7">
        <w:rPr>
          <w:rFonts w:cs="Arial"/>
          <w:color w:val="000000" w:themeColor="text1"/>
        </w:rPr>
        <w:t>yaitu</w:t>
      </w:r>
      <w:proofErr w:type="spellEnd"/>
      <w:r w:rsidR="005A72C7">
        <w:rPr>
          <w:rFonts w:cs="Arial"/>
          <w:color w:val="000000" w:themeColor="text1"/>
        </w:rPr>
        <w:t xml:space="preserve"> </w:t>
      </w:r>
      <w:proofErr w:type="spellStart"/>
      <w:r w:rsidR="005A72C7">
        <w:rPr>
          <w:rFonts w:cs="Arial"/>
          <w:color w:val="000000" w:themeColor="text1"/>
        </w:rPr>
        <w:t>citra</w:t>
      </w:r>
      <w:proofErr w:type="spellEnd"/>
      <w:r w:rsidR="005A72C7">
        <w:rPr>
          <w:rFonts w:cs="Arial"/>
          <w:color w:val="000000" w:themeColor="text1"/>
        </w:rPr>
        <w:t xml:space="preserve"> </w:t>
      </w:r>
      <w:proofErr w:type="spellStart"/>
      <w:r w:rsidR="005A72C7">
        <w:rPr>
          <w:rFonts w:cs="Arial"/>
          <w:color w:val="000000" w:themeColor="text1"/>
        </w:rPr>
        <w:t>jerawat</w:t>
      </w:r>
      <w:proofErr w:type="spellEnd"/>
      <w:r w:rsidR="005A72C7">
        <w:rPr>
          <w:rFonts w:cs="Arial"/>
          <w:color w:val="000000" w:themeColor="text1"/>
        </w:rPr>
        <w:t xml:space="preserve"> yang </w:t>
      </w:r>
      <w:proofErr w:type="spellStart"/>
      <w:r w:rsidR="005A72C7">
        <w:rPr>
          <w:rFonts w:cs="Arial"/>
          <w:color w:val="000000" w:themeColor="text1"/>
        </w:rPr>
        <w:t>dideteksi</w:t>
      </w:r>
      <w:proofErr w:type="spellEnd"/>
      <w:r w:rsidR="005A72C7">
        <w:rPr>
          <w:rFonts w:cs="Arial"/>
          <w:color w:val="000000" w:themeColor="text1"/>
        </w:rPr>
        <w:t xml:space="preserve"> </w:t>
      </w:r>
      <w:proofErr w:type="spellStart"/>
      <w:r w:rsidR="005A72C7">
        <w:rPr>
          <w:rFonts w:cs="Arial"/>
          <w:color w:val="000000" w:themeColor="text1"/>
        </w:rPr>
        <w:t>sebagai</w:t>
      </w:r>
      <w:proofErr w:type="spellEnd"/>
      <w:r w:rsidR="005A72C7">
        <w:rPr>
          <w:rFonts w:cs="Arial"/>
          <w:color w:val="000000" w:themeColor="text1"/>
        </w:rPr>
        <w:t xml:space="preserve"> </w:t>
      </w:r>
      <w:proofErr w:type="spellStart"/>
      <w:r w:rsidR="005A72C7">
        <w:rPr>
          <w:rFonts w:cs="Arial"/>
          <w:color w:val="000000" w:themeColor="text1"/>
        </w:rPr>
        <w:t>kusam</w:t>
      </w:r>
      <w:proofErr w:type="spellEnd"/>
      <w:r w:rsidR="005A72C7">
        <w:rPr>
          <w:rFonts w:cs="Arial"/>
          <w:color w:val="000000" w:themeColor="text1"/>
        </w:rPr>
        <w:t xml:space="preserve">. </w:t>
      </w:r>
    </w:p>
    <w:p w14:paraId="73A521E8" w14:textId="77777777" w:rsidR="00B4715A" w:rsidRDefault="00B4715A" w:rsidP="005A72C7">
      <w:pPr>
        <w:rPr>
          <w:rFonts w:cs="Arial"/>
          <w:color w:val="000000" w:themeColor="text1"/>
        </w:rPr>
      </w:pPr>
    </w:p>
    <w:p w14:paraId="635134F0" w14:textId="2D40E092" w:rsidR="00B4715A" w:rsidRDefault="00B4715A" w:rsidP="005A72C7">
      <w:pPr>
        <w:rPr>
          <w:rFonts w:cs="Arial"/>
          <w:color w:val="000000" w:themeColor="text1"/>
        </w:rPr>
      </w:pPr>
      <w:r>
        <w:rPr>
          <w:rFonts w:cs="Arial"/>
          <w:color w:val="000000" w:themeColor="text1"/>
        </w:rPr>
        <w:t>M</w:t>
      </w:r>
      <w:r w:rsidRPr="00B4715A">
        <w:rPr>
          <w:rFonts w:cs="Arial"/>
          <w:color w:val="000000" w:themeColor="text1"/>
        </w:rPr>
        <w:t xml:space="preserve">odel </w:t>
      </w:r>
      <w:proofErr w:type="spellStart"/>
      <w:r w:rsidRPr="00B4715A">
        <w:rPr>
          <w:rFonts w:cs="Arial"/>
          <w:color w:val="000000" w:themeColor="text1"/>
        </w:rPr>
        <w:t>memiliki</w:t>
      </w:r>
      <w:proofErr w:type="spellEnd"/>
      <w:r w:rsidRPr="00B4715A">
        <w:rPr>
          <w:rFonts w:cs="Arial"/>
          <w:color w:val="000000" w:themeColor="text1"/>
        </w:rPr>
        <w:t xml:space="preserve"> </w:t>
      </w:r>
      <w:proofErr w:type="spellStart"/>
      <w:r w:rsidRPr="00B4715A">
        <w:rPr>
          <w:rFonts w:cs="Arial"/>
          <w:color w:val="000000" w:themeColor="text1"/>
        </w:rPr>
        <w:t>kinerja</w:t>
      </w:r>
      <w:proofErr w:type="spellEnd"/>
      <w:r w:rsidRPr="00B4715A">
        <w:rPr>
          <w:rFonts w:cs="Arial"/>
          <w:color w:val="000000" w:themeColor="text1"/>
        </w:rPr>
        <w:t xml:space="preserve"> yang </w:t>
      </w:r>
      <w:proofErr w:type="spellStart"/>
      <w:r w:rsidRPr="00B4715A">
        <w:rPr>
          <w:rFonts w:cs="Arial"/>
          <w:color w:val="000000" w:themeColor="text1"/>
        </w:rPr>
        <w:t>baik</w:t>
      </w:r>
      <w:proofErr w:type="spellEnd"/>
      <w:r w:rsidRPr="00B4715A">
        <w:rPr>
          <w:rFonts w:cs="Arial"/>
          <w:color w:val="000000" w:themeColor="text1"/>
        </w:rPr>
        <w:t xml:space="preserve"> </w:t>
      </w:r>
      <w:proofErr w:type="spellStart"/>
      <w:r w:rsidRPr="00B4715A">
        <w:rPr>
          <w:rFonts w:cs="Arial"/>
          <w:color w:val="000000" w:themeColor="text1"/>
        </w:rPr>
        <w:t>dalam</w:t>
      </w:r>
      <w:proofErr w:type="spellEnd"/>
      <w:r w:rsidRPr="00B4715A">
        <w:rPr>
          <w:rFonts w:cs="Arial"/>
          <w:color w:val="000000" w:themeColor="text1"/>
        </w:rPr>
        <w:t xml:space="preserve"> </w:t>
      </w:r>
      <w:proofErr w:type="spellStart"/>
      <w:r w:rsidRPr="00B4715A">
        <w:rPr>
          <w:rFonts w:cs="Arial"/>
          <w:color w:val="000000" w:themeColor="text1"/>
        </w:rPr>
        <w:t>mengenali</w:t>
      </w:r>
      <w:proofErr w:type="spellEnd"/>
      <w:r w:rsidRPr="00B4715A">
        <w:rPr>
          <w:rFonts w:cs="Arial"/>
          <w:color w:val="000000" w:themeColor="text1"/>
        </w:rPr>
        <w:t xml:space="preserve"> data pada </w:t>
      </w:r>
      <w:proofErr w:type="spellStart"/>
      <w:r w:rsidRPr="00B4715A">
        <w:rPr>
          <w:rFonts w:cs="Arial"/>
          <w:color w:val="000000" w:themeColor="text1"/>
        </w:rPr>
        <w:t>kategori</w:t>
      </w:r>
      <w:proofErr w:type="spellEnd"/>
      <w:r w:rsidRPr="00B4715A">
        <w:rPr>
          <w:rFonts w:cs="Arial"/>
          <w:color w:val="000000" w:themeColor="text1"/>
        </w:rPr>
        <w:t xml:space="preserve"> </w:t>
      </w:r>
      <w:proofErr w:type="spellStart"/>
      <w:r w:rsidRPr="00B4715A">
        <w:rPr>
          <w:rFonts w:cs="Arial"/>
          <w:color w:val="000000" w:themeColor="text1"/>
        </w:rPr>
        <w:t>tinggi</w:t>
      </w:r>
      <w:proofErr w:type="spellEnd"/>
      <w:r w:rsidRPr="00B4715A">
        <w:rPr>
          <w:rFonts w:cs="Arial"/>
          <w:color w:val="000000" w:themeColor="text1"/>
        </w:rPr>
        <w:t xml:space="preserve"> dan </w:t>
      </w:r>
      <w:proofErr w:type="spellStart"/>
      <w:r w:rsidRPr="00B4715A">
        <w:rPr>
          <w:rFonts w:cs="Arial"/>
          <w:color w:val="000000" w:themeColor="text1"/>
        </w:rPr>
        <w:t>sedang</w:t>
      </w:r>
      <w:proofErr w:type="spellEnd"/>
      <w:r w:rsidRPr="00B4715A">
        <w:rPr>
          <w:rFonts w:cs="Arial"/>
          <w:color w:val="000000" w:themeColor="text1"/>
        </w:rPr>
        <w:t xml:space="preserve">, </w:t>
      </w:r>
      <w:proofErr w:type="spellStart"/>
      <w:r w:rsidRPr="00B4715A">
        <w:rPr>
          <w:rFonts w:cs="Arial"/>
          <w:color w:val="000000" w:themeColor="text1"/>
        </w:rPr>
        <w:t>sementara</w:t>
      </w:r>
      <w:proofErr w:type="spellEnd"/>
      <w:r w:rsidRPr="00B4715A">
        <w:rPr>
          <w:rFonts w:cs="Arial"/>
          <w:color w:val="000000" w:themeColor="text1"/>
        </w:rPr>
        <w:t xml:space="preserve"> </w:t>
      </w:r>
      <w:proofErr w:type="spellStart"/>
      <w:r w:rsidRPr="00B4715A">
        <w:rPr>
          <w:rFonts w:cs="Arial"/>
          <w:color w:val="000000" w:themeColor="text1"/>
        </w:rPr>
        <w:t>akurasi</w:t>
      </w:r>
      <w:proofErr w:type="spellEnd"/>
      <w:r w:rsidRPr="00B4715A">
        <w:rPr>
          <w:rFonts w:cs="Arial"/>
          <w:color w:val="000000" w:themeColor="text1"/>
        </w:rPr>
        <w:t xml:space="preserve"> pada </w:t>
      </w:r>
      <w:proofErr w:type="spellStart"/>
      <w:r w:rsidRPr="00B4715A">
        <w:rPr>
          <w:rFonts w:cs="Arial"/>
          <w:color w:val="000000" w:themeColor="text1"/>
        </w:rPr>
        <w:t>kategori</w:t>
      </w:r>
      <w:proofErr w:type="spellEnd"/>
      <w:r w:rsidRPr="00B4715A">
        <w:rPr>
          <w:rFonts w:cs="Arial"/>
          <w:color w:val="000000" w:themeColor="text1"/>
        </w:rPr>
        <w:t xml:space="preserve"> </w:t>
      </w:r>
      <w:proofErr w:type="spellStart"/>
      <w:r w:rsidRPr="00B4715A">
        <w:rPr>
          <w:rFonts w:cs="Arial"/>
          <w:color w:val="000000" w:themeColor="text1"/>
        </w:rPr>
        <w:t>rendah</w:t>
      </w:r>
      <w:proofErr w:type="spellEnd"/>
      <w:r w:rsidRPr="00B4715A">
        <w:rPr>
          <w:rFonts w:cs="Arial"/>
          <w:color w:val="000000" w:themeColor="text1"/>
        </w:rPr>
        <w:t xml:space="preserve"> </w:t>
      </w:r>
      <w:proofErr w:type="spellStart"/>
      <w:r w:rsidRPr="00B4715A">
        <w:rPr>
          <w:rFonts w:cs="Arial"/>
          <w:color w:val="000000" w:themeColor="text1"/>
        </w:rPr>
        <w:t>sedikit</w:t>
      </w:r>
      <w:proofErr w:type="spellEnd"/>
      <w:r w:rsidRPr="00B4715A">
        <w:rPr>
          <w:rFonts w:cs="Arial"/>
          <w:color w:val="000000" w:themeColor="text1"/>
        </w:rPr>
        <w:t xml:space="preserve"> </w:t>
      </w:r>
      <w:proofErr w:type="spellStart"/>
      <w:r w:rsidRPr="00B4715A">
        <w:rPr>
          <w:rFonts w:cs="Arial"/>
          <w:color w:val="000000" w:themeColor="text1"/>
        </w:rPr>
        <w:t>lebih</w:t>
      </w:r>
      <w:proofErr w:type="spellEnd"/>
      <w:r w:rsidRPr="00B4715A">
        <w:rPr>
          <w:rFonts w:cs="Arial"/>
          <w:color w:val="000000" w:themeColor="text1"/>
        </w:rPr>
        <w:t xml:space="preserve"> </w:t>
      </w:r>
      <w:proofErr w:type="spellStart"/>
      <w:r w:rsidRPr="00B4715A">
        <w:rPr>
          <w:rFonts w:cs="Arial"/>
          <w:color w:val="000000" w:themeColor="text1"/>
        </w:rPr>
        <w:t>rendah</w:t>
      </w:r>
      <w:proofErr w:type="spellEnd"/>
      <w:r w:rsidRPr="00B4715A">
        <w:rPr>
          <w:rFonts w:cs="Arial"/>
          <w:color w:val="000000" w:themeColor="text1"/>
        </w:rPr>
        <w:t xml:space="preserve">. </w:t>
      </w:r>
      <w:proofErr w:type="spellStart"/>
      <w:r w:rsidRPr="00B4715A">
        <w:rPr>
          <w:rFonts w:cs="Arial"/>
          <w:color w:val="000000" w:themeColor="text1"/>
        </w:rPr>
        <w:t>Meskipun</w:t>
      </w:r>
      <w:proofErr w:type="spellEnd"/>
      <w:r w:rsidRPr="00B4715A">
        <w:rPr>
          <w:rFonts w:cs="Arial"/>
          <w:color w:val="000000" w:themeColor="text1"/>
        </w:rPr>
        <w:t xml:space="preserve"> </w:t>
      </w:r>
      <w:proofErr w:type="spellStart"/>
      <w:r w:rsidRPr="00B4715A">
        <w:rPr>
          <w:rFonts w:cs="Arial"/>
          <w:color w:val="000000" w:themeColor="text1"/>
        </w:rPr>
        <w:t>begitu</w:t>
      </w:r>
      <w:proofErr w:type="spellEnd"/>
      <w:r w:rsidRPr="00B4715A">
        <w:rPr>
          <w:rFonts w:cs="Arial"/>
          <w:color w:val="000000" w:themeColor="text1"/>
        </w:rPr>
        <w:t xml:space="preserve">, model </w:t>
      </w:r>
      <w:proofErr w:type="spellStart"/>
      <w:r w:rsidRPr="00B4715A">
        <w:rPr>
          <w:rFonts w:cs="Arial"/>
          <w:color w:val="000000" w:themeColor="text1"/>
        </w:rPr>
        <w:t>ini</w:t>
      </w:r>
      <w:proofErr w:type="spellEnd"/>
      <w:r w:rsidRPr="00B4715A">
        <w:rPr>
          <w:rFonts w:cs="Arial"/>
          <w:color w:val="000000" w:themeColor="text1"/>
        </w:rPr>
        <w:t xml:space="preserve"> </w:t>
      </w:r>
      <w:proofErr w:type="spellStart"/>
      <w:r w:rsidRPr="00B4715A">
        <w:rPr>
          <w:rFonts w:cs="Arial"/>
          <w:color w:val="000000" w:themeColor="text1"/>
        </w:rPr>
        <w:t>mampu</w:t>
      </w:r>
      <w:proofErr w:type="spellEnd"/>
      <w:r w:rsidRPr="00B4715A">
        <w:rPr>
          <w:rFonts w:cs="Arial"/>
          <w:color w:val="000000" w:themeColor="text1"/>
        </w:rPr>
        <w:t xml:space="preserve"> </w:t>
      </w:r>
      <w:proofErr w:type="spellStart"/>
      <w:r w:rsidRPr="00B4715A">
        <w:rPr>
          <w:rFonts w:cs="Arial"/>
          <w:color w:val="000000" w:themeColor="text1"/>
        </w:rPr>
        <w:t>melakukan</w:t>
      </w:r>
      <w:proofErr w:type="spellEnd"/>
      <w:r w:rsidRPr="00B4715A">
        <w:rPr>
          <w:rFonts w:cs="Arial"/>
          <w:color w:val="000000" w:themeColor="text1"/>
        </w:rPr>
        <w:t xml:space="preserve"> </w:t>
      </w:r>
      <w:proofErr w:type="spellStart"/>
      <w:r w:rsidRPr="00B4715A">
        <w:rPr>
          <w:rFonts w:cs="Arial"/>
          <w:color w:val="000000" w:themeColor="text1"/>
        </w:rPr>
        <w:t>prediksi</w:t>
      </w:r>
      <w:proofErr w:type="spellEnd"/>
      <w:r w:rsidRPr="00B4715A">
        <w:rPr>
          <w:rFonts w:cs="Arial"/>
          <w:color w:val="000000" w:themeColor="text1"/>
        </w:rPr>
        <w:t xml:space="preserve"> pada data </w:t>
      </w:r>
      <w:proofErr w:type="spellStart"/>
      <w:r w:rsidRPr="00B4715A">
        <w:rPr>
          <w:rFonts w:cs="Arial"/>
          <w:color w:val="000000" w:themeColor="text1"/>
        </w:rPr>
        <w:t>kategori</w:t>
      </w:r>
      <w:proofErr w:type="spellEnd"/>
      <w:r w:rsidRPr="00B4715A">
        <w:rPr>
          <w:rFonts w:cs="Arial"/>
          <w:color w:val="000000" w:themeColor="text1"/>
        </w:rPr>
        <w:t xml:space="preserve"> </w:t>
      </w:r>
      <w:proofErr w:type="spellStart"/>
      <w:r w:rsidRPr="00B4715A">
        <w:rPr>
          <w:rFonts w:cs="Arial"/>
          <w:color w:val="000000" w:themeColor="text1"/>
        </w:rPr>
        <w:t>rendah</w:t>
      </w:r>
      <w:proofErr w:type="spellEnd"/>
      <w:r w:rsidRPr="00B4715A">
        <w:rPr>
          <w:rFonts w:cs="Arial"/>
          <w:color w:val="000000" w:themeColor="text1"/>
        </w:rPr>
        <w:t xml:space="preserve"> </w:t>
      </w:r>
      <w:proofErr w:type="spellStart"/>
      <w:r w:rsidRPr="00B4715A">
        <w:rPr>
          <w:rFonts w:cs="Arial"/>
          <w:color w:val="000000" w:themeColor="text1"/>
        </w:rPr>
        <w:t>dengan</w:t>
      </w:r>
      <w:proofErr w:type="spellEnd"/>
      <w:r w:rsidRPr="00B4715A">
        <w:rPr>
          <w:rFonts w:cs="Arial"/>
          <w:color w:val="000000" w:themeColor="text1"/>
        </w:rPr>
        <w:t xml:space="preserve"> </w:t>
      </w:r>
      <w:proofErr w:type="spellStart"/>
      <w:r w:rsidRPr="00B4715A">
        <w:rPr>
          <w:rFonts w:cs="Arial"/>
          <w:color w:val="000000" w:themeColor="text1"/>
        </w:rPr>
        <w:t>lebih</w:t>
      </w:r>
      <w:proofErr w:type="spellEnd"/>
      <w:r w:rsidRPr="00B4715A">
        <w:rPr>
          <w:rFonts w:cs="Arial"/>
          <w:color w:val="000000" w:themeColor="text1"/>
        </w:rPr>
        <w:t xml:space="preserve"> </w:t>
      </w:r>
      <w:proofErr w:type="spellStart"/>
      <w:r w:rsidRPr="00B4715A">
        <w:rPr>
          <w:rFonts w:cs="Arial"/>
          <w:color w:val="000000" w:themeColor="text1"/>
        </w:rPr>
        <w:t>cepat</w:t>
      </w:r>
      <w:proofErr w:type="spellEnd"/>
      <w:r w:rsidRPr="00B4715A">
        <w:rPr>
          <w:rFonts w:cs="Arial"/>
          <w:color w:val="000000" w:themeColor="text1"/>
        </w:rPr>
        <w:t xml:space="preserve"> </w:t>
      </w:r>
      <w:proofErr w:type="spellStart"/>
      <w:r w:rsidRPr="00B4715A">
        <w:rPr>
          <w:rFonts w:cs="Arial"/>
          <w:color w:val="000000" w:themeColor="text1"/>
        </w:rPr>
        <w:t>dibandingkan</w:t>
      </w:r>
      <w:proofErr w:type="spellEnd"/>
      <w:r w:rsidRPr="00B4715A">
        <w:rPr>
          <w:rFonts w:cs="Arial"/>
          <w:color w:val="000000" w:themeColor="text1"/>
        </w:rPr>
        <w:t xml:space="preserve"> </w:t>
      </w:r>
      <w:proofErr w:type="spellStart"/>
      <w:r w:rsidRPr="00B4715A">
        <w:rPr>
          <w:rFonts w:cs="Arial"/>
          <w:color w:val="000000" w:themeColor="text1"/>
        </w:rPr>
        <w:t>dengan</w:t>
      </w:r>
      <w:proofErr w:type="spellEnd"/>
      <w:r w:rsidRPr="00B4715A">
        <w:rPr>
          <w:rFonts w:cs="Arial"/>
          <w:color w:val="000000" w:themeColor="text1"/>
        </w:rPr>
        <w:t xml:space="preserve"> </w:t>
      </w:r>
      <w:proofErr w:type="spellStart"/>
      <w:r w:rsidRPr="00B4715A">
        <w:rPr>
          <w:rFonts w:cs="Arial"/>
          <w:color w:val="000000" w:themeColor="text1"/>
        </w:rPr>
        <w:t>kategori</w:t>
      </w:r>
      <w:proofErr w:type="spellEnd"/>
      <w:r w:rsidRPr="00B4715A">
        <w:rPr>
          <w:rFonts w:cs="Arial"/>
          <w:color w:val="000000" w:themeColor="text1"/>
        </w:rPr>
        <w:t xml:space="preserve"> </w:t>
      </w:r>
      <w:proofErr w:type="spellStart"/>
      <w:r w:rsidRPr="00B4715A">
        <w:rPr>
          <w:rFonts w:cs="Arial"/>
          <w:color w:val="000000" w:themeColor="text1"/>
        </w:rPr>
        <w:t>lainnya</w:t>
      </w:r>
      <w:proofErr w:type="spellEnd"/>
      <w:r w:rsidRPr="00B4715A">
        <w:rPr>
          <w:rFonts w:cs="Arial"/>
          <w:color w:val="000000" w:themeColor="text1"/>
        </w:rPr>
        <w:t>.</w:t>
      </w:r>
      <w:r w:rsidR="00B47134">
        <w:rPr>
          <w:rFonts w:cs="Arial"/>
          <w:color w:val="000000" w:themeColor="text1"/>
        </w:rPr>
        <w:t xml:space="preserve"> Ha</w:t>
      </w:r>
      <w:r w:rsidR="00ED13F3">
        <w:rPr>
          <w:rFonts w:cs="Arial"/>
          <w:color w:val="000000" w:themeColor="text1"/>
        </w:rPr>
        <w:t xml:space="preserve">sil </w:t>
      </w:r>
      <w:proofErr w:type="spellStart"/>
      <w:r w:rsidR="00ED13F3">
        <w:rPr>
          <w:rFonts w:cs="Arial"/>
          <w:color w:val="000000" w:themeColor="text1"/>
        </w:rPr>
        <w:t>penelitian</w:t>
      </w:r>
      <w:proofErr w:type="spellEnd"/>
      <w:r w:rsidR="00B47134">
        <w:rPr>
          <w:rFonts w:cs="Arial"/>
          <w:color w:val="000000" w:themeColor="text1"/>
        </w:rPr>
        <w:t xml:space="preserve"> </w:t>
      </w:r>
      <w:proofErr w:type="spellStart"/>
      <w:r w:rsidR="00B47134">
        <w:rPr>
          <w:rFonts w:cs="Arial"/>
          <w:color w:val="000000" w:themeColor="text1"/>
        </w:rPr>
        <w:t>ini</w:t>
      </w:r>
      <w:proofErr w:type="spellEnd"/>
      <w:r w:rsidR="00B47134">
        <w:rPr>
          <w:rFonts w:cs="Arial"/>
          <w:color w:val="000000" w:themeColor="text1"/>
        </w:rPr>
        <w:t xml:space="preserve"> </w:t>
      </w:r>
      <w:proofErr w:type="spellStart"/>
      <w:r w:rsidR="00B47134">
        <w:rPr>
          <w:rFonts w:cs="Arial"/>
          <w:color w:val="000000" w:themeColor="text1"/>
        </w:rPr>
        <w:t>menunjukkan</w:t>
      </w:r>
      <w:proofErr w:type="spellEnd"/>
      <w:r w:rsidR="00B47134">
        <w:rPr>
          <w:rFonts w:cs="Arial"/>
          <w:color w:val="000000" w:themeColor="text1"/>
        </w:rPr>
        <w:t xml:space="preserve"> </w:t>
      </w:r>
      <w:proofErr w:type="spellStart"/>
      <w:r w:rsidR="00B47134">
        <w:rPr>
          <w:rFonts w:cs="Arial"/>
          <w:color w:val="000000" w:themeColor="text1"/>
        </w:rPr>
        <w:t>bahwa</w:t>
      </w:r>
      <w:proofErr w:type="spellEnd"/>
      <w:r w:rsidR="00B47134">
        <w:rPr>
          <w:rFonts w:cs="Arial"/>
          <w:color w:val="000000" w:themeColor="text1"/>
        </w:rPr>
        <w:t xml:space="preserve"> </w:t>
      </w:r>
      <w:proofErr w:type="spellStart"/>
      <w:r w:rsidR="00B47134">
        <w:rPr>
          <w:rFonts w:cs="Arial"/>
          <w:color w:val="000000" w:themeColor="text1"/>
        </w:rPr>
        <w:t>algoritma</w:t>
      </w:r>
      <w:proofErr w:type="spellEnd"/>
      <w:r w:rsidR="00B47134">
        <w:rPr>
          <w:rFonts w:cs="Arial"/>
          <w:color w:val="000000" w:themeColor="text1"/>
        </w:rPr>
        <w:t xml:space="preserve"> </w:t>
      </w:r>
      <w:r w:rsidR="00B47134" w:rsidRPr="00356E40">
        <w:rPr>
          <w:rFonts w:cs="Arial"/>
          <w:i/>
          <w:iCs/>
          <w:color w:val="000000" w:themeColor="text1"/>
        </w:rPr>
        <w:t>transfer learning</w:t>
      </w:r>
      <w:r w:rsidR="00B47134">
        <w:rPr>
          <w:rFonts w:cs="Arial"/>
          <w:color w:val="000000" w:themeColor="text1"/>
        </w:rPr>
        <w:t xml:space="preserve"> MobileNetV2 </w:t>
      </w:r>
      <w:proofErr w:type="spellStart"/>
      <w:r w:rsidR="00ED13F3">
        <w:rPr>
          <w:rFonts w:cs="Arial"/>
          <w:color w:val="000000" w:themeColor="text1"/>
        </w:rPr>
        <w:t>memiliki</w:t>
      </w:r>
      <w:proofErr w:type="spellEnd"/>
      <w:r w:rsidR="00ED13F3">
        <w:rPr>
          <w:rFonts w:cs="Arial"/>
          <w:color w:val="000000" w:themeColor="text1"/>
        </w:rPr>
        <w:t xml:space="preserve"> </w:t>
      </w:r>
      <w:proofErr w:type="spellStart"/>
      <w:r w:rsidR="00ED13F3">
        <w:rPr>
          <w:rFonts w:cs="Arial"/>
          <w:color w:val="000000" w:themeColor="text1"/>
        </w:rPr>
        <w:t>tingkat</w:t>
      </w:r>
      <w:proofErr w:type="spellEnd"/>
      <w:r w:rsidR="00ED13F3">
        <w:rPr>
          <w:rFonts w:cs="Arial"/>
          <w:color w:val="000000" w:themeColor="text1"/>
        </w:rPr>
        <w:t xml:space="preserve"> </w:t>
      </w:r>
      <w:proofErr w:type="spellStart"/>
      <w:r w:rsidR="00ED13F3">
        <w:rPr>
          <w:rFonts w:cs="Arial"/>
          <w:color w:val="000000" w:themeColor="text1"/>
        </w:rPr>
        <w:t>akurasi</w:t>
      </w:r>
      <w:proofErr w:type="spellEnd"/>
      <w:r w:rsidR="00ED13F3">
        <w:rPr>
          <w:rFonts w:cs="Arial"/>
          <w:color w:val="000000" w:themeColor="text1"/>
        </w:rPr>
        <w:t xml:space="preserve"> yang </w:t>
      </w:r>
      <w:proofErr w:type="spellStart"/>
      <w:r w:rsidR="00ED13F3">
        <w:rPr>
          <w:rFonts w:cs="Arial"/>
          <w:color w:val="000000" w:themeColor="text1"/>
        </w:rPr>
        <w:t>tinggi</w:t>
      </w:r>
      <w:proofErr w:type="spellEnd"/>
      <w:r w:rsidR="00ED13F3">
        <w:rPr>
          <w:rFonts w:cs="Arial"/>
          <w:color w:val="000000" w:themeColor="text1"/>
        </w:rPr>
        <w:t xml:space="preserve"> dan </w:t>
      </w:r>
      <w:proofErr w:type="spellStart"/>
      <w:r w:rsidR="00ED13F3">
        <w:rPr>
          <w:rFonts w:cs="Arial"/>
          <w:color w:val="000000" w:themeColor="text1"/>
        </w:rPr>
        <w:t>waktu</w:t>
      </w:r>
      <w:proofErr w:type="spellEnd"/>
      <w:r w:rsidR="00ED13F3">
        <w:rPr>
          <w:rFonts w:cs="Arial"/>
          <w:color w:val="000000" w:themeColor="text1"/>
        </w:rPr>
        <w:t xml:space="preserve"> </w:t>
      </w:r>
      <w:proofErr w:type="spellStart"/>
      <w:r w:rsidR="00ED13F3">
        <w:rPr>
          <w:rFonts w:cs="Arial"/>
          <w:color w:val="000000" w:themeColor="text1"/>
        </w:rPr>
        <w:t>komputasi</w:t>
      </w:r>
      <w:proofErr w:type="spellEnd"/>
      <w:r w:rsidR="00ED13F3">
        <w:rPr>
          <w:rFonts w:cs="Arial"/>
          <w:color w:val="000000" w:themeColor="text1"/>
        </w:rPr>
        <w:t xml:space="preserve"> yang </w:t>
      </w:r>
      <w:proofErr w:type="spellStart"/>
      <w:r w:rsidR="00ED13F3">
        <w:rPr>
          <w:rFonts w:cs="Arial"/>
          <w:color w:val="000000" w:themeColor="text1"/>
        </w:rPr>
        <w:t>baik</w:t>
      </w:r>
      <w:proofErr w:type="spellEnd"/>
      <w:r w:rsidR="00ED13F3">
        <w:rPr>
          <w:rFonts w:cs="Arial"/>
          <w:color w:val="000000" w:themeColor="text1"/>
        </w:rPr>
        <w:t xml:space="preserve"> </w:t>
      </w:r>
      <w:proofErr w:type="spellStart"/>
      <w:r w:rsidR="00ED13F3">
        <w:rPr>
          <w:rFonts w:cs="Arial"/>
          <w:color w:val="000000" w:themeColor="text1"/>
        </w:rPr>
        <w:t>dalam</w:t>
      </w:r>
      <w:proofErr w:type="spellEnd"/>
      <w:r w:rsidR="00ED13F3">
        <w:rPr>
          <w:rFonts w:cs="Arial"/>
          <w:color w:val="000000" w:themeColor="text1"/>
        </w:rPr>
        <w:t xml:space="preserve"> </w:t>
      </w:r>
      <w:proofErr w:type="spellStart"/>
      <w:r w:rsidR="00701E94">
        <w:rPr>
          <w:rFonts w:cs="Arial"/>
          <w:color w:val="000000" w:themeColor="text1"/>
        </w:rPr>
        <w:t>melakukan</w:t>
      </w:r>
      <w:proofErr w:type="spellEnd"/>
      <w:r w:rsidR="00701E94">
        <w:rPr>
          <w:rFonts w:cs="Arial"/>
          <w:color w:val="000000" w:themeColor="text1"/>
        </w:rPr>
        <w:t xml:space="preserve"> </w:t>
      </w:r>
      <w:proofErr w:type="spellStart"/>
      <w:r w:rsidR="00701E94">
        <w:rPr>
          <w:rFonts w:cs="Arial"/>
          <w:color w:val="000000" w:themeColor="text1"/>
        </w:rPr>
        <w:t>deteksi</w:t>
      </w:r>
      <w:proofErr w:type="spellEnd"/>
      <w:r w:rsidR="00701E94">
        <w:rPr>
          <w:rFonts w:cs="Arial"/>
          <w:color w:val="000000" w:themeColor="text1"/>
        </w:rPr>
        <w:t xml:space="preserve"> </w:t>
      </w:r>
      <w:proofErr w:type="spellStart"/>
      <w:r w:rsidR="00701E94">
        <w:rPr>
          <w:rFonts w:cs="Arial"/>
          <w:color w:val="000000" w:themeColor="text1"/>
        </w:rPr>
        <w:t>permasalahan</w:t>
      </w:r>
      <w:proofErr w:type="spellEnd"/>
      <w:r w:rsidR="00701E94">
        <w:rPr>
          <w:rFonts w:cs="Arial"/>
          <w:color w:val="000000" w:themeColor="text1"/>
        </w:rPr>
        <w:t xml:space="preserve"> </w:t>
      </w:r>
      <w:proofErr w:type="spellStart"/>
      <w:r w:rsidR="00701E94">
        <w:rPr>
          <w:rFonts w:cs="Arial"/>
          <w:color w:val="000000" w:themeColor="text1"/>
        </w:rPr>
        <w:t>kulit</w:t>
      </w:r>
      <w:proofErr w:type="spellEnd"/>
      <w:r w:rsidR="00701E94">
        <w:rPr>
          <w:rFonts w:cs="Arial"/>
          <w:color w:val="000000" w:themeColor="text1"/>
        </w:rPr>
        <w:t xml:space="preserve"> </w:t>
      </w:r>
      <w:proofErr w:type="spellStart"/>
      <w:r w:rsidR="00701E94">
        <w:rPr>
          <w:rFonts w:cs="Arial"/>
          <w:color w:val="000000" w:themeColor="text1"/>
        </w:rPr>
        <w:t>wajah</w:t>
      </w:r>
      <w:proofErr w:type="spellEnd"/>
      <w:r w:rsidR="00701E94">
        <w:rPr>
          <w:rFonts w:cs="Arial"/>
          <w:color w:val="000000" w:themeColor="text1"/>
        </w:rPr>
        <w:t xml:space="preserve"> </w:t>
      </w:r>
      <w:proofErr w:type="spellStart"/>
      <w:r w:rsidR="00701E94">
        <w:rPr>
          <w:rFonts w:cs="Arial"/>
          <w:color w:val="000000" w:themeColor="text1"/>
        </w:rPr>
        <w:t>berbasis</w:t>
      </w:r>
      <w:proofErr w:type="spellEnd"/>
      <w:r w:rsidR="00701E94">
        <w:rPr>
          <w:rFonts w:cs="Arial"/>
          <w:color w:val="000000" w:themeColor="text1"/>
        </w:rPr>
        <w:t xml:space="preserve"> </w:t>
      </w:r>
      <w:proofErr w:type="spellStart"/>
      <w:r w:rsidR="00701E94">
        <w:rPr>
          <w:rFonts w:cs="Arial"/>
          <w:color w:val="000000" w:themeColor="text1"/>
        </w:rPr>
        <w:t>citra</w:t>
      </w:r>
      <w:proofErr w:type="spellEnd"/>
      <w:r w:rsidR="005337C8">
        <w:rPr>
          <w:rFonts w:cs="Arial"/>
          <w:color w:val="000000" w:themeColor="text1"/>
        </w:rPr>
        <w:t xml:space="preserve"> </w:t>
      </w:r>
      <w:proofErr w:type="spellStart"/>
      <w:r w:rsidR="005337C8">
        <w:rPr>
          <w:rFonts w:cs="Arial"/>
          <w:color w:val="000000" w:themeColor="text1"/>
        </w:rPr>
        <w:t>dalam</w:t>
      </w:r>
      <w:proofErr w:type="spellEnd"/>
      <w:r w:rsidR="005337C8">
        <w:rPr>
          <w:rFonts w:cs="Arial"/>
          <w:color w:val="000000" w:themeColor="text1"/>
        </w:rPr>
        <w:t xml:space="preserve"> </w:t>
      </w:r>
      <w:proofErr w:type="spellStart"/>
      <w:r w:rsidR="005337C8">
        <w:rPr>
          <w:rFonts w:cs="Arial"/>
          <w:color w:val="000000" w:themeColor="text1"/>
        </w:rPr>
        <w:t>berbagai</w:t>
      </w:r>
      <w:proofErr w:type="spellEnd"/>
      <w:r w:rsidR="005337C8">
        <w:rPr>
          <w:rFonts w:cs="Arial"/>
          <w:color w:val="000000" w:themeColor="text1"/>
        </w:rPr>
        <w:t xml:space="preserve"> </w:t>
      </w:r>
      <w:proofErr w:type="spellStart"/>
      <w:r w:rsidR="005337C8">
        <w:rPr>
          <w:rFonts w:cs="Arial"/>
          <w:color w:val="000000" w:themeColor="text1"/>
        </w:rPr>
        <w:t>kondisi</w:t>
      </w:r>
      <w:proofErr w:type="spellEnd"/>
      <w:r w:rsidR="005337C8">
        <w:rPr>
          <w:rFonts w:cs="Arial"/>
          <w:color w:val="000000" w:themeColor="text1"/>
        </w:rPr>
        <w:t xml:space="preserve"> </w:t>
      </w:r>
      <w:proofErr w:type="spellStart"/>
      <w:r w:rsidR="005337C8">
        <w:rPr>
          <w:rFonts w:cs="Arial"/>
          <w:color w:val="000000" w:themeColor="text1"/>
        </w:rPr>
        <w:t>kualitas</w:t>
      </w:r>
      <w:proofErr w:type="spellEnd"/>
      <w:r w:rsidR="005337C8">
        <w:rPr>
          <w:rFonts w:cs="Arial"/>
          <w:color w:val="000000" w:themeColor="text1"/>
        </w:rPr>
        <w:t xml:space="preserve"> </w:t>
      </w:r>
      <w:proofErr w:type="spellStart"/>
      <w:r w:rsidR="005337C8">
        <w:rPr>
          <w:rFonts w:cs="Arial"/>
          <w:color w:val="000000" w:themeColor="text1"/>
        </w:rPr>
        <w:t>citra</w:t>
      </w:r>
      <w:proofErr w:type="spellEnd"/>
      <w:r w:rsidR="005337C8">
        <w:rPr>
          <w:rFonts w:cs="Arial"/>
          <w:color w:val="000000" w:themeColor="text1"/>
        </w:rPr>
        <w:t>.</w:t>
      </w:r>
    </w:p>
    <w:p w14:paraId="67B6F1DE" w14:textId="2CA51586" w:rsidR="00F74FEA" w:rsidRPr="00817B2C" w:rsidRDefault="00F74FEA" w:rsidP="00723DC4">
      <w:pPr>
        <w:pStyle w:val="Heading1"/>
      </w:pPr>
      <w:r w:rsidRPr="00723DC4">
        <w:t>KESIMPULAN</w:t>
      </w:r>
      <w:r>
        <w:t xml:space="preserve"> </w:t>
      </w:r>
    </w:p>
    <w:p w14:paraId="0DB57D98" w14:textId="5CB29973" w:rsidR="003819E5" w:rsidRDefault="00CE2699" w:rsidP="00330E16">
      <w:pPr>
        <w:pStyle w:val="Subtitle"/>
        <w:rPr>
          <w:rFonts w:cs="Arial"/>
          <w:b w:val="0"/>
          <w:caps w:val="0"/>
          <w:color w:val="000000" w:themeColor="text1"/>
        </w:rPr>
      </w:pPr>
      <w:proofErr w:type="spellStart"/>
      <w:r w:rsidRPr="00CE2699">
        <w:rPr>
          <w:rFonts w:cs="Arial"/>
          <w:b w:val="0"/>
          <w:caps w:val="0"/>
          <w:color w:val="000000" w:themeColor="text1"/>
        </w:rPr>
        <w:t>Berdasarkan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hasil</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pengolahan</w:t>
      </w:r>
      <w:proofErr w:type="spellEnd"/>
      <w:r w:rsidRPr="00CE2699">
        <w:rPr>
          <w:rFonts w:cs="Arial"/>
          <w:b w:val="0"/>
          <w:caps w:val="0"/>
          <w:color w:val="000000" w:themeColor="text1"/>
        </w:rPr>
        <w:t xml:space="preserve"> dan </w:t>
      </w:r>
      <w:proofErr w:type="spellStart"/>
      <w:r w:rsidRPr="00CE2699">
        <w:rPr>
          <w:rFonts w:cs="Arial"/>
          <w:b w:val="0"/>
          <w:caps w:val="0"/>
          <w:color w:val="000000" w:themeColor="text1"/>
        </w:rPr>
        <w:t>analisis</w:t>
      </w:r>
      <w:proofErr w:type="spellEnd"/>
      <w:r w:rsidRPr="00CE2699">
        <w:rPr>
          <w:rFonts w:cs="Arial"/>
          <w:b w:val="0"/>
          <w:caps w:val="0"/>
          <w:color w:val="000000" w:themeColor="text1"/>
        </w:rPr>
        <w:t xml:space="preserve"> data, </w:t>
      </w:r>
      <w:proofErr w:type="spellStart"/>
      <w:r w:rsidRPr="00CE2699">
        <w:rPr>
          <w:rFonts w:cs="Arial"/>
          <w:b w:val="0"/>
          <w:caps w:val="0"/>
          <w:color w:val="000000" w:themeColor="text1"/>
        </w:rPr>
        <w:t>disimpulkan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bahwa</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algoritma</w:t>
      </w:r>
      <w:proofErr w:type="spellEnd"/>
      <w:r w:rsidRPr="00CE2699">
        <w:rPr>
          <w:rFonts w:cs="Arial"/>
          <w:b w:val="0"/>
          <w:caps w:val="0"/>
          <w:color w:val="000000" w:themeColor="text1"/>
        </w:rPr>
        <w:t xml:space="preserve"> </w:t>
      </w:r>
      <w:r w:rsidRPr="00356E40">
        <w:rPr>
          <w:rFonts w:cs="Arial"/>
          <w:b w:val="0"/>
          <w:i/>
          <w:iCs/>
          <w:caps w:val="0"/>
          <w:color w:val="000000" w:themeColor="text1"/>
        </w:rPr>
        <w:t>transfer learning</w:t>
      </w:r>
      <w:r w:rsidRPr="00CE2699">
        <w:rPr>
          <w:rFonts w:cs="Arial"/>
          <w:b w:val="0"/>
          <w:caps w:val="0"/>
          <w:color w:val="000000" w:themeColor="text1"/>
        </w:rPr>
        <w:t xml:space="preserve"> </w:t>
      </w:r>
      <w:proofErr w:type="spellStart"/>
      <w:r w:rsidRPr="00CE2699">
        <w:rPr>
          <w:rFonts w:cs="Arial"/>
          <w:b w:val="0"/>
          <w:caps w:val="0"/>
          <w:color w:val="000000" w:themeColor="text1"/>
        </w:rPr>
        <w:t>menggunakan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arsitektur</w:t>
      </w:r>
      <w:proofErr w:type="spellEnd"/>
      <w:r w:rsidRPr="00CE2699">
        <w:rPr>
          <w:rFonts w:cs="Arial"/>
          <w:b w:val="0"/>
          <w:caps w:val="0"/>
          <w:color w:val="000000" w:themeColor="text1"/>
        </w:rPr>
        <w:t xml:space="preserve"> MobileNetV2 </w:t>
      </w:r>
      <w:proofErr w:type="spellStart"/>
      <w:r w:rsidRPr="00CE2699">
        <w:rPr>
          <w:rFonts w:cs="Arial"/>
          <w:b w:val="0"/>
          <w:caps w:val="0"/>
          <w:color w:val="000000" w:themeColor="text1"/>
        </w:rPr>
        <w:t>efektif</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untuk</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mendeteksi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permasalahan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kulit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wajah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berbasis</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citra</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dengan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empat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kelas</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permasalahan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jerawat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kerutan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komedo</w:t>
      </w:r>
      <w:proofErr w:type="spellEnd"/>
      <w:r w:rsidRPr="00CE2699">
        <w:rPr>
          <w:rFonts w:cs="Arial"/>
          <w:b w:val="0"/>
          <w:caps w:val="0"/>
          <w:color w:val="000000" w:themeColor="text1"/>
        </w:rPr>
        <w:t xml:space="preserve">, dan </w:t>
      </w:r>
      <w:proofErr w:type="spellStart"/>
      <w:r w:rsidRPr="00CE2699">
        <w:rPr>
          <w:rFonts w:cs="Arial"/>
          <w:b w:val="0"/>
          <w:caps w:val="0"/>
          <w:color w:val="000000" w:themeColor="text1"/>
        </w:rPr>
        <w:t>kusam</w:t>
      </w:r>
      <w:proofErr w:type="spellEnd"/>
      <w:r w:rsidRPr="00CE2699">
        <w:rPr>
          <w:rFonts w:cs="Arial"/>
          <w:b w:val="0"/>
          <w:caps w:val="0"/>
          <w:color w:val="000000" w:themeColor="text1"/>
        </w:rPr>
        <w:t xml:space="preserve">. Model </w:t>
      </w:r>
      <w:proofErr w:type="spellStart"/>
      <w:r w:rsidRPr="00CE2699">
        <w:rPr>
          <w:rFonts w:cs="Arial"/>
          <w:b w:val="0"/>
          <w:caps w:val="0"/>
          <w:color w:val="000000" w:themeColor="text1"/>
        </w:rPr>
        <w:t>dapat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memprediksi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jenis</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permasalahan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kulit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wajah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dengan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baik</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didukung</w:t>
      </w:r>
      <w:proofErr w:type="spellEnd"/>
      <w:r w:rsidRPr="00CE2699">
        <w:rPr>
          <w:rFonts w:cs="Arial"/>
          <w:b w:val="0"/>
          <w:caps w:val="0"/>
          <w:color w:val="000000" w:themeColor="text1"/>
        </w:rPr>
        <w:t xml:space="preserve"> oleh </w:t>
      </w:r>
      <w:proofErr w:type="spellStart"/>
      <w:r w:rsidRPr="00CE2699">
        <w:rPr>
          <w:rFonts w:cs="Arial"/>
          <w:b w:val="0"/>
          <w:caps w:val="0"/>
          <w:color w:val="000000" w:themeColor="text1"/>
        </w:rPr>
        <w:t>tingkat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dan </w:t>
      </w:r>
      <w:proofErr w:type="spellStart"/>
      <w:r w:rsidRPr="00CE2699">
        <w:rPr>
          <w:rFonts w:cs="Arial"/>
          <w:b w:val="0"/>
          <w:caps w:val="0"/>
          <w:color w:val="000000" w:themeColor="text1"/>
        </w:rPr>
        <w:t>waktu</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komputasi</w:t>
      </w:r>
      <w:proofErr w:type="spellEnd"/>
      <w:r w:rsidRPr="00CE2699">
        <w:rPr>
          <w:rFonts w:cs="Arial"/>
          <w:b w:val="0"/>
          <w:caps w:val="0"/>
          <w:color w:val="000000" w:themeColor="text1"/>
        </w:rPr>
        <w:t xml:space="preserve"> yang </w:t>
      </w:r>
      <w:proofErr w:type="spellStart"/>
      <w:r w:rsidRPr="00CE2699">
        <w:rPr>
          <w:rFonts w:cs="Arial"/>
          <w:b w:val="0"/>
          <w:caps w:val="0"/>
          <w:color w:val="000000" w:themeColor="text1"/>
        </w:rPr>
        <w:t>memuaskan</w:t>
      </w:r>
      <w:proofErr w:type="spellEnd"/>
      <w:r w:rsidRPr="00CE2699">
        <w:rPr>
          <w:rFonts w:cs="Arial"/>
          <w:b w:val="0"/>
          <w:caps w:val="0"/>
          <w:color w:val="000000" w:themeColor="text1"/>
        </w:rPr>
        <w:t xml:space="preserve">. Tingkat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model pada </w:t>
      </w:r>
      <w:proofErr w:type="spellStart"/>
      <w:r w:rsidRPr="00CE2699">
        <w:rPr>
          <w:rFonts w:cs="Arial"/>
          <w:b w:val="0"/>
          <w:caps w:val="0"/>
          <w:color w:val="000000" w:themeColor="text1"/>
        </w:rPr>
        <w:t>deteksi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permasalahan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kulit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wajah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menunjukkan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hasil</w:t>
      </w:r>
      <w:proofErr w:type="spellEnd"/>
      <w:r w:rsidRPr="00CE2699">
        <w:rPr>
          <w:rFonts w:cs="Arial"/>
          <w:b w:val="0"/>
          <w:caps w:val="0"/>
          <w:color w:val="000000" w:themeColor="text1"/>
        </w:rPr>
        <w:t xml:space="preserve"> yang </w:t>
      </w:r>
      <w:proofErr w:type="spellStart"/>
      <w:r w:rsidRPr="00CE2699">
        <w:rPr>
          <w:rFonts w:cs="Arial"/>
          <w:b w:val="0"/>
          <w:caps w:val="0"/>
          <w:color w:val="000000" w:themeColor="text1"/>
        </w:rPr>
        <w:t>tinggi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terutama</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setelah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tahap</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augmentasi</w:t>
      </w:r>
      <w:proofErr w:type="spellEnd"/>
      <w:r w:rsidRPr="00CE2699">
        <w:rPr>
          <w:rFonts w:cs="Arial"/>
          <w:b w:val="0"/>
          <w:caps w:val="0"/>
          <w:color w:val="000000" w:themeColor="text1"/>
        </w:rPr>
        <w:t xml:space="preserve"> data </w:t>
      </w:r>
      <w:proofErr w:type="spellStart"/>
      <w:r w:rsidRPr="00CE2699">
        <w:rPr>
          <w:rFonts w:cs="Arial"/>
          <w:b w:val="0"/>
          <w:caps w:val="0"/>
          <w:color w:val="000000" w:themeColor="text1"/>
        </w:rPr>
        <w:t>pelatihan</w:t>
      </w:r>
      <w:proofErr w:type="spellEnd"/>
      <w:r w:rsidRPr="00CE2699">
        <w:rPr>
          <w:rFonts w:cs="Arial"/>
          <w:b w:val="0"/>
          <w:caps w:val="0"/>
          <w:color w:val="000000" w:themeColor="text1"/>
        </w:rPr>
        <w:t xml:space="preserve">. Model </w:t>
      </w:r>
      <w:proofErr w:type="spellStart"/>
      <w:r w:rsidRPr="00CE2699">
        <w:rPr>
          <w:rFonts w:cs="Arial"/>
          <w:b w:val="0"/>
          <w:caps w:val="0"/>
          <w:color w:val="000000" w:themeColor="text1"/>
        </w:rPr>
        <w:t>mencapai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training 0.9994 </w:t>
      </w:r>
      <w:proofErr w:type="spellStart"/>
      <w:r w:rsidRPr="00CE2699">
        <w:rPr>
          <w:rFonts w:cs="Arial"/>
          <w:b w:val="0"/>
          <w:caps w:val="0"/>
          <w:color w:val="000000" w:themeColor="text1"/>
        </w:rPr>
        <w:t>dengan</w:t>
      </w:r>
      <w:proofErr w:type="spellEnd"/>
      <w:r w:rsidRPr="00CE2699">
        <w:rPr>
          <w:rFonts w:cs="Arial"/>
          <w:b w:val="0"/>
          <w:caps w:val="0"/>
          <w:color w:val="000000" w:themeColor="text1"/>
        </w:rPr>
        <w:t xml:space="preserve"> loss 0.1082,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validasi</w:t>
      </w:r>
      <w:proofErr w:type="spellEnd"/>
      <w:r w:rsidRPr="00CE2699">
        <w:rPr>
          <w:rFonts w:cs="Arial"/>
          <w:b w:val="0"/>
          <w:caps w:val="0"/>
          <w:color w:val="000000" w:themeColor="text1"/>
        </w:rPr>
        <w:t xml:space="preserve"> 0.955 </w:t>
      </w:r>
      <w:proofErr w:type="spellStart"/>
      <w:r w:rsidRPr="00CE2699">
        <w:rPr>
          <w:rFonts w:cs="Arial"/>
          <w:b w:val="0"/>
          <w:caps w:val="0"/>
          <w:color w:val="000000" w:themeColor="text1"/>
        </w:rPr>
        <w:t>dengan</w:t>
      </w:r>
      <w:proofErr w:type="spellEnd"/>
      <w:r w:rsidRPr="00CE2699">
        <w:rPr>
          <w:rFonts w:cs="Arial"/>
          <w:b w:val="0"/>
          <w:caps w:val="0"/>
          <w:color w:val="000000" w:themeColor="text1"/>
        </w:rPr>
        <w:t xml:space="preserve"> loss 0.1794, dan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pengujian</w:t>
      </w:r>
      <w:proofErr w:type="spellEnd"/>
      <w:r w:rsidRPr="00CE2699">
        <w:rPr>
          <w:rFonts w:cs="Arial"/>
          <w:b w:val="0"/>
          <w:caps w:val="0"/>
          <w:color w:val="000000" w:themeColor="text1"/>
        </w:rPr>
        <w:t xml:space="preserve"> 95%. </w:t>
      </w:r>
      <w:r w:rsidRPr="00350406">
        <w:rPr>
          <w:rFonts w:cs="Arial"/>
          <w:b w:val="0"/>
          <w:caps w:val="0"/>
          <w:color w:val="000000" w:themeColor="text1"/>
        </w:rPr>
        <w:t xml:space="preserve">Waktu </w:t>
      </w:r>
      <w:proofErr w:type="spellStart"/>
      <w:r w:rsidRPr="00350406">
        <w:rPr>
          <w:rFonts w:cs="Arial"/>
          <w:b w:val="0"/>
          <w:caps w:val="0"/>
          <w:color w:val="000000" w:themeColor="text1"/>
        </w:rPr>
        <w:t>komputasi</w:t>
      </w:r>
      <w:proofErr w:type="spellEnd"/>
      <w:r w:rsidRPr="00350406">
        <w:rPr>
          <w:rFonts w:cs="Arial"/>
          <w:b w:val="0"/>
          <w:caps w:val="0"/>
          <w:color w:val="000000" w:themeColor="text1"/>
        </w:rPr>
        <w:t xml:space="preserve"> </w:t>
      </w:r>
      <w:proofErr w:type="spellStart"/>
      <w:r w:rsidRPr="00350406">
        <w:rPr>
          <w:rFonts w:cs="Arial"/>
          <w:b w:val="0"/>
          <w:caps w:val="0"/>
          <w:color w:val="000000" w:themeColor="text1"/>
        </w:rPr>
        <w:t>bervariasi</w:t>
      </w:r>
      <w:proofErr w:type="spellEnd"/>
      <w:r w:rsidRPr="00350406">
        <w:rPr>
          <w:rFonts w:cs="Arial"/>
          <w:b w:val="0"/>
          <w:caps w:val="0"/>
          <w:color w:val="000000" w:themeColor="text1"/>
        </w:rPr>
        <w:t xml:space="preserve">, </w:t>
      </w:r>
      <w:proofErr w:type="spellStart"/>
      <w:r w:rsidRPr="00350406">
        <w:rPr>
          <w:rFonts w:cs="Arial"/>
          <w:b w:val="0"/>
          <w:caps w:val="0"/>
          <w:color w:val="000000" w:themeColor="text1"/>
        </w:rPr>
        <w:t>tergantung</w:t>
      </w:r>
      <w:proofErr w:type="spellEnd"/>
      <w:r w:rsidRPr="00350406">
        <w:rPr>
          <w:rFonts w:cs="Arial"/>
          <w:b w:val="0"/>
          <w:caps w:val="0"/>
          <w:color w:val="000000" w:themeColor="text1"/>
        </w:rPr>
        <w:t xml:space="preserve"> pada </w:t>
      </w:r>
      <w:proofErr w:type="spellStart"/>
      <w:r w:rsidRPr="00350406">
        <w:rPr>
          <w:rFonts w:cs="Arial"/>
          <w:b w:val="0"/>
          <w:caps w:val="0"/>
          <w:color w:val="000000" w:themeColor="text1"/>
        </w:rPr>
        <w:t>penggunaan</w:t>
      </w:r>
      <w:proofErr w:type="spellEnd"/>
      <w:r w:rsidRPr="00350406">
        <w:rPr>
          <w:rFonts w:cs="Arial"/>
          <w:b w:val="0"/>
          <w:caps w:val="0"/>
          <w:color w:val="000000" w:themeColor="text1"/>
        </w:rPr>
        <w:t xml:space="preserve"> </w:t>
      </w:r>
      <w:proofErr w:type="spellStart"/>
      <w:r w:rsidRPr="00350406">
        <w:rPr>
          <w:rFonts w:cs="Arial"/>
          <w:b w:val="0"/>
          <w:caps w:val="0"/>
          <w:color w:val="000000" w:themeColor="text1"/>
        </w:rPr>
        <w:t>augmentasi</w:t>
      </w:r>
      <w:proofErr w:type="spellEnd"/>
      <w:r w:rsidRPr="00350406">
        <w:rPr>
          <w:rFonts w:cs="Arial"/>
          <w:b w:val="0"/>
          <w:caps w:val="0"/>
          <w:color w:val="000000" w:themeColor="text1"/>
        </w:rPr>
        <w:t xml:space="preserve"> dan </w:t>
      </w:r>
      <w:proofErr w:type="spellStart"/>
      <w:r w:rsidRPr="00350406">
        <w:rPr>
          <w:rFonts w:cs="Arial"/>
          <w:b w:val="0"/>
          <w:caps w:val="0"/>
          <w:color w:val="000000" w:themeColor="text1"/>
        </w:rPr>
        <w:t>resolusi</w:t>
      </w:r>
      <w:proofErr w:type="spellEnd"/>
      <w:r w:rsidRPr="00350406">
        <w:rPr>
          <w:rFonts w:cs="Arial"/>
          <w:b w:val="0"/>
          <w:caps w:val="0"/>
          <w:color w:val="000000" w:themeColor="text1"/>
        </w:rPr>
        <w:t xml:space="preserve"> </w:t>
      </w:r>
      <w:proofErr w:type="spellStart"/>
      <w:r w:rsidRPr="00350406">
        <w:rPr>
          <w:rFonts w:cs="Arial"/>
          <w:b w:val="0"/>
          <w:caps w:val="0"/>
          <w:color w:val="000000" w:themeColor="text1"/>
        </w:rPr>
        <w:t>citra</w:t>
      </w:r>
      <w:proofErr w:type="spellEnd"/>
      <w:r w:rsidRPr="00350406">
        <w:rPr>
          <w:rFonts w:cs="Arial"/>
          <w:b w:val="0"/>
          <w:caps w:val="0"/>
          <w:color w:val="000000" w:themeColor="text1"/>
        </w:rPr>
        <w:t xml:space="preserve">. </w:t>
      </w:r>
      <w:r w:rsidRPr="00CE2699">
        <w:rPr>
          <w:rFonts w:cs="Arial"/>
          <w:b w:val="0"/>
          <w:caps w:val="0"/>
          <w:color w:val="000000" w:themeColor="text1"/>
        </w:rPr>
        <w:t xml:space="preserve">Dataset </w:t>
      </w:r>
      <w:proofErr w:type="spellStart"/>
      <w:r w:rsidRPr="00CE2699">
        <w:rPr>
          <w:rFonts w:cs="Arial"/>
          <w:b w:val="0"/>
          <w:caps w:val="0"/>
          <w:color w:val="000000" w:themeColor="text1"/>
        </w:rPr>
        <w:t>dengan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augmentasi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memerlukan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waktu</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pelatihan</w:t>
      </w:r>
      <w:proofErr w:type="spellEnd"/>
      <w:r w:rsidRPr="00CE2699">
        <w:rPr>
          <w:rFonts w:cs="Arial"/>
          <w:b w:val="0"/>
          <w:caps w:val="0"/>
          <w:color w:val="000000" w:themeColor="text1"/>
        </w:rPr>
        <w:t xml:space="preserve"> yang </w:t>
      </w:r>
      <w:proofErr w:type="spellStart"/>
      <w:r w:rsidRPr="00CE2699">
        <w:rPr>
          <w:rFonts w:cs="Arial"/>
          <w:b w:val="0"/>
          <w:caps w:val="0"/>
          <w:color w:val="000000" w:themeColor="text1"/>
        </w:rPr>
        <w:t>lebih</w:t>
      </w:r>
      <w:proofErr w:type="spellEnd"/>
      <w:r w:rsidRPr="00CE2699">
        <w:rPr>
          <w:rFonts w:cs="Arial"/>
          <w:b w:val="0"/>
          <w:caps w:val="0"/>
          <w:color w:val="000000" w:themeColor="text1"/>
        </w:rPr>
        <w:t xml:space="preserve"> lama, </w:t>
      </w:r>
      <w:proofErr w:type="spellStart"/>
      <w:r w:rsidRPr="00CE2699">
        <w:rPr>
          <w:rFonts w:cs="Arial"/>
          <w:b w:val="0"/>
          <w:caps w:val="0"/>
          <w:color w:val="000000" w:themeColor="text1"/>
        </w:rPr>
        <w:t>tetapi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menunjukkan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hasil</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akurasi</w:t>
      </w:r>
      <w:proofErr w:type="spellEnd"/>
      <w:r w:rsidRPr="00CE2699">
        <w:rPr>
          <w:rFonts w:cs="Arial"/>
          <w:b w:val="0"/>
          <w:caps w:val="0"/>
          <w:color w:val="000000" w:themeColor="text1"/>
        </w:rPr>
        <w:t xml:space="preserve"> yang </w:t>
      </w:r>
      <w:proofErr w:type="spellStart"/>
      <w:r w:rsidRPr="00CE2699">
        <w:rPr>
          <w:rFonts w:cs="Arial"/>
          <w:b w:val="0"/>
          <w:caps w:val="0"/>
          <w:color w:val="000000" w:themeColor="text1"/>
        </w:rPr>
        <w:t>lebih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tinggi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Komputasi</w:t>
      </w:r>
      <w:proofErr w:type="spellEnd"/>
      <w:r w:rsidRPr="00CE2699">
        <w:rPr>
          <w:rFonts w:cs="Arial"/>
          <w:b w:val="0"/>
          <w:caps w:val="0"/>
          <w:color w:val="000000" w:themeColor="text1"/>
        </w:rPr>
        <w:t xml:space="preserve"> pada </w:t>
      </w:r>
      <w:proofErr w:type="spellStart"/>
      <w:r w:rsidRPr="00CE2699">
        <w:rPr>
          <w:rFonts w:cs="Arial"/>
          <w:b w:val="0"/>
          <w:caps w:val="0"/>
          <w:color w:val="000000" w:themeColor="text1"/>
        </w:rPr>
        <w:t>tahap</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pengujian</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lebih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cepat</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untuk</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citra</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beresolusi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rendah</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Variasi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waktu</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komputasi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dipengaruhi</w:t>
      </w:r>
      <w:proofErr w:type="spellEnd"/>
      <w:r w:rsidRPr="00CE2699">
        <w:rPr>
          <w:rFonts w:cs="Arial"/>
          <w:b w:val="0"/>
          <w:caps w:val="0"/>
          <w:color w:val="000000" w:themeColor="text1"/>
        </w:rPr>
        <w:t xml:space="preserve"> oleh </w:t>
      </w:r>
      <w:proofErr w:type="spellStart"/>
      <w:r w:rsidRPr="00CE2699">
        <w:rPr>
          <w:rFonts w:cs="Arial"/>
          <w:b w:val="0"/>
          <w:caps w:val="0"/>
          <w:color w:val="000000" w:themeColor="text1"/>
        </w:rPr>
        <w:t>jumlah</w:t>
      </w:r>
      <w:proofErr w:type="spellEnd"/>
      <w:r w:rsidRPr="00CE2699">
        <w:rPr>
          <w:rFonts w:cs="Arial"/>
          <w:b w:val="0"/>
          <w:caps w:val="0"/>
          <w:color w:val="000000" w:themeColor="text1"/>
        </w:rPr>
        <w:t xml:space="preserve"> dan </w:t>
      </w:r>
      <w:proofErr w:type="spellStart"/>
      <w:r w:rsidRPr="00CE2699">
        <w:rPr>
          <w:rFonts w:cs="Arial"/>
          <w:b w:val="0"/>
          <w:caps w:val="0"/>
          <w:color w:val="000000" w:themeColor="text1"/>
        </w:rPr>
        <w:t>resolusi</w:t>
      </w:r>
      <w:proofErr w:type="spellEnd"/>
      <w:r w:rsidRPr="00CE2699">
        <w:rPr>
          <w:rFonts w:cs="Arial"/>
          <w:b w:val="0"/>
          <w:caps w:val="0"/>
          <w:color w:val="000000" w:themeColor="text1"/>
        </w:rPr>
        <w:t xml:space="preserve"> </w:t>
      </w:r>
      <w:proofErr w:type="spellStart"/>
      <w:r w:rsidRPr="00CE2699">
        <w:rPr>
          <w:rFonts w:cs="Arial"/>
          <w:b w:val="0"/>
          <w:caps w:val="0"/>
          <w:color w:val="000000" w:themeColor="text1"/>
        </w:rPr>
        <w:t>citra</w:t>
      </w:r>
      <w:proofErr w:type="spellEnd"/>
      <w:r w:rsidRPr="00CE2699">
        <w:rPr>
          <w:rFonts w:cs="Arial"/>
          <w:b w:val="0"/>
          <w:caps w:val="0"/>
          <w:color w:val="000000" w:themeColor="text1"/>
        </w:rPr>
        <w:t xml:space="preserve"> yang </w:t>
      </w:r>
      <w:proofErr w:type="spellStart"/>
      <w:r w:rsidRPr="00CE2699">
        <w:rPr>
          <w:rFonts w:cs="Arial"/>
          <w:b w:val="0"/>
          <w:caps w:val="0"/>
          <w:color w:val="000000" w:themeColor="text1"/>
        </w:rPr>
        <w:t>digunakan</w:t>
      </w:r>
      <w:proofErr w:type="spellEnd"/>
      <w:r w:rsidRPr="00CE2699">
        <w:rPr>
          <w:rFonts w:cs="Arial"/>
          <w:b w:val="0"/>
          <w:caps w:val="0"/>
          <w:color w:val="000000" w:themeColor="text1"/>
        </w:rPr>
        <w:t>.</w:t>
      </w:r>
    </w:p>
    <w:p w14:paraId="4AB5C0F2" w14:textId="77777777" w:rsidR="003819E5" w:rsidRDefault="003819E5">
      <w:pPr>
        <w:suppressAutoHyphens w:val="0"/>
        <w:jc w:val="left"/>
        <w:rPr>
          <w:rFonts w:cs="Arial"/>
          <w:color w:val="000000" w:themeColor="text1"/>
          <w:szCs w:val="20"/>
        </w:rPr>
      </w:pPr>
      <w:r>
        <w:rPr>
          <w:rFonts w:cs="Arial"/>
          <w:b/>
          <w:caps/>
          <w:color w:val="000000" w:themeColor="text1"/>
        </w:rPr>
        <w:br w:type="page"/>
      </w:r>
    </w:p>
    <w:p w14:paraId="003A194F" w14:textId="609C3FBE" w:rsidR="00330E16" w:rsidRDefault="00F74FEA" w:rsidP="00330E16">
      <w:pPr>
        <w:pStyle w:val="Subtitle"/>
      </w:pPr>
      <w:r w:rsidRPr="00817B2C">
        <w:rPr>
          <w:lang w:val="id-ID"/>
        </w:rPr>
        <w:lastRenderedPageBreak/>
        <w:t>DAFTAR PUSTAKA</w:t>
      </w:r>
      <w:r>
        <w:t xml:space="preserve"> </w:t>
      </w:r>
    </w:p>
    <w:sdt>
      <w:sdtPr>
        <w:tag w:val="MENDELEY_BIBLIOGRAPHY"/>
        <w:id w:val="-1219279425"/>
        <w:placeholder>
          <w:docPart w:val="414BC01E3DB640A3868A176AB4828973"/>
        </w:placeholder>
      </w:sdtPr>
      <w:sdtEndPr/>
      <w:sdtContent>
        <w:p w14:paraId="2F38FAB7" w14:textId="77777777" w:rsidR="00330E16" w:rsidRPr="0061719D" w:rsidRDefault="00330E16" w:rsidP="0029585A">
          <w:pPr>
            <w:pStyle w:val="Bibliography"/>
            <w:ind w:hanging="426"/>
            <w:divId w:val="32656098"/>
            <w:rPr>
              <w:noProof/>
              <w:sz w:val="24"/>
            </w:rPr>
          </w:pPr>
          <w:r>
            <w:rPr>
              <w:noProof/>
            </w:rPr>
            <w:t xml:space="preserve">Abubakar, R. (2021). </w:t>
          </w:r>
          <w:r>
            <w:rPr>
              <w:i/>
              <w:iCs/>
              <w:noProof/>
            </w:rPr>
            <w:t>Pengantar Metode Penelitian.</w:t>
          </w:r>
          <w:r>
            <w:rPr>
              <w:noProof/>
            </w:rPr>
            <w:t xml:space="preserve"> Yogyakarta: SUKA-Press UIN Sunan Kalijaga.</w:t>
          </w:r>
        </w:p>
        <w:p w14:paraId="37F70942" w14:textId="77777777" w:rsidR="00330E16" w:rsidRDefault="00330E16" w:rsidP="0029585A">
          <w:pPr>
            <w:autoSpaceDE w:val="0"/>
            <w:autoSpaceDN w:val="0"/>
            <w:ind w:hanging="480"/>
            <w:divId w:val="32656098"/>
            <w:rPr>
              <w:sz w:val="24"/>
            </w:rPr>
          </w:pPr>
          <w:r>
            <w:t xml:space="preserve">Ahmad, Z. (2018). </w:t>
          </w:r>
          <w:proofErr w:type="spellStart"/>
          <w:r>
            <w:rPr>
              <w:i/>
              <w:iCs/>
            </w:rPr>
            <w:t>Penuaan</w:t>
          </w:r>
          <w:proofErr w:type="spellEnd"/>
          <w:r>
            <w:rPr>
              <w:i/>
              <w:iCs/>
            </w:rPr>
            <w:t xml:space="preserve"> </w:t>
          </w:r>
          <w:proofErr w:type="spellStart"/>
          <w:r>
            <w:rPr>
              <w:i/>
              <w:iCs/>
            </w:rPr>
            <w:t>Kulit</w:t>
          </w:r>
          <w:proofErr w:type="spellEnd"/>
          <w:r>
            <w:rPr>
              <w:i/>
              <w:iCs/>
            </w:rPr>
            <w:t xml:space="preserve">: </w:t>
          </w:r>
          <w:proofErr w:type="spellStart"/>
          <w:r>
            <w:rPr>
              <w:i/>
              <w:iCs/>
            </w:rPr>
            <w:t>Patofisiologi</w:t>
          </w:r>
          <w:proofErr w:type="spellEnd"/>
          <w:r>
            <w:rPr>
              <w:i/>
              <w:iCs/>
            </w:rPr>
            <w:t xml:space="preserve"> dan </w:t>
          </w:r>
          <w:proofErr w:type="spellStart"/>
          <w:r>
            <w:rPr>
              <w:i/>
              <w:iCs/>
            </w:rPr>
            <w:t>Manifestasi</w:t>
          </w:r>
          <w:proofErr w:type="spellEnd"/>
          <w:r>
            <w:rPr>
              <w:i/>
              <w:iCs/>
            </w:rPr>
            <w:t xml:space="preserve"> </w:t>
          </w:r>
          <w:proofErr w:type="spellStart"/>
          <w:r>
            <w:rPr>
              <w:i/>
              <w:iCs/>
            </w:rPr>
            <w:t>Klinis</w:t>
          </w:r>
          <w:proofErr w:type="spellEnd"/>
          <w:r>
            <w:rPr>
              <w:i/>
              <w:iCs/>
            </w:rPr>
            <w:t xml:space="preserve"> (Skin Aging: Pathophysiology and Clinical Manifestation)</w:t>
          </w:r>
          <w:r>
            <w:t>.</w:t>
          </w:r>
        </w:p>
        <w:p w14:paraId="1B2B0D75" w14:textId="77777777" w:rsidR="00330E16" w:rsidRDefault="00330E16" w:rsidP="0029585A">
          <w:pPr>
            <w:autoSpaceDE w:val="0"/>
            <w:autoSpaceDN w:val="0"/>
            <w:ind w:hanging="480"/>
            <w:divId w:val="1756780110"/>
          </w:pPr>
          <w:r>
            <w:t xml:space="preserve">Amalia, E., Lamada, M., Baso </w:t>
          </w:r>
          <w:proofErr w:type="spellStart"/>
          <w:r>
            <w:t>Kaswar</w:t>
          </w:r>
          <w:proofErr w:type="spellEnd"/>
          <w:r>
            <w:t xml:space="preserve">, A., &amp; Darma </w:t>
          </w:r>
          <w:proofErr w:type="spellStart"/>
          <w:r>
            <w:t>Andayani</w:t>
          </w:r>
          <w:proofErr w:type="spellEnd"/>
          <w:r>
            <w:t xml:space="preserve">, D. (2023). </w:t>
          </w:r>
          <w:proofErr w:type="spellStart"/>
          <w:r>
            <w:rPr>
              <w:i/>
              <w:iCs/>
            </w:rPr>
            <w:t>Klasifikasi</w:t>
          </w:r>
          <w:proofErr w:type="spellEnd"/>
          <w:r>
            <w:rPr>
              <w:i/>
              <w:iCs/>
            </w:rPr>
            <w:t xml:space="preserve"> </w:t>
          </w:r>
          <w:proofErr w:type="spellStart"/>
          <w:r>
            <w:rPr>
              <w:i/>
              <w:iCs/>
            </w:rPr>
            <w:t>Penyakit</w:t>
          </w:r>
          <w:proofErr w:type="spellEnd"/>
          <w:r>
            <w:rPr>
              <w:i/>
              <w:iCs/>
            </w:rPr>
            <w:t xml:space="preserve"> Anemia </w:t>
          </w:r>
          <w:proofErr w:type="spellStart"/>
          <w:r>
            <w:rPr>
              <w:i/>
              <w:iCs/>
            </w:rPr>
            <w:t>Berbasis</w:t>
          </w:r>
          <w:proofErr w:type="spellEnd"/>
          <w:r>
            <w:rPr>
              <w:i/>
              <w:iCs/>
            </w:rPr>
            <w:t xml:space="preserve"> Citra Palpebral </w:t>
          </w:r>
          <w:proofErr w:type="spellStart"/>
          <w:r>
            <w:rPr>
              <w:i/>
              <w:iCs/>
            </w:rPr>
            <w:t>Konjungtiva</w:t>
          </w:r>
          <w:proofErr w:type="spellEnd"/>
          <w:r>
            <w:rPr>
              <w:i/>
              <w:iCs/>
            </w:rPr>
            <w:t xml:space="preserve"> </w:t>
          </w:r>
          <w:proofErr w:type="spellStart"/>
          <w:r>
            <w:rPr>
              <w:i/>
              <w:iCs/>
            </w:rPr>
            <w:t>Dengan</w:t>
          </w:r>
          <w:proofErr w:type="spellEnd"/>
          <w:r>
            <w:rPr>
              <w:i/>
              <w:iCs/>
            </w:rPr>
            <w:t xml:space="preserve"> </w:t>
          </w:r>
          <w:proofErr w:type="spellStart"/>
          <w:r>
            <w:rPr>
              <w:i/>
              <w:iCs/>
            </w:rPr>
            <w:t>Algoritma</w:t>
          </w:r>
          <w:proofErr w:type="spellEnd"/>
          <w:r>
            <w:rPr>
              <w:i/>
              <w:iCs/>
            </w:rPr>
            <w:t xml:space="preserve"> Transfer Learning</w:t>
          </w:r>
          <w:r>
            <w:t xml:space="preserve"> (Vol. 20, Issue 2).</w:t>
          </w:r>
        </w:p>
        <w:p w14:paraId="5DB00B3B" w14:textId="77777777" w:rsidR="00330E16" w:rsidRDefault="00330E16" w:rsidP="0029585A">
          <w:pPr>
            <w:pStyle w:val="Bibliography"/>
            <w:ind w:hanging="426"/>
            <w:divId w:val="1756780110"/>
            <w:rPr>
              <w:noProof/>
            </w:rPr>
          </w:pPr>
          <w:r>
            <w:rPr>
              <w:noProof/>
            </w:rPr>
            <w:t xml:space="preserve">Deviyanto, A., &amp; Wahyudi, M. D. (2018). </w:t>
          </w:r>
          <w:r w:rsidRPr="006D12AC">
            <w:rPr>
              <w:i/>
              <w:iCs/>
              <w:noProof/>
            </w:rPr>
            <w:t>Penerapan Analisis Sentimen pada Pengguna Twitter Menggunakan Metode K-Nearest Neighbor</w:t>
          </w:r>
          <w:r>
            <w:rPr>
              <w:noProof/>
            </w:rPr>
            <w:t xml:space="preserve">. </w:t>
          </w:r>
          <w:r w:rsidRPr="006D12AC">
            <w:rPr>
              <w:noProof/>
            </w:rPr>
            <w:t>JISKA (Jurnal Informatika Sunan Kalijaga)</w:t>
          </w:r>
          <w:r>
            <w:rPr>
              <w:i/>
              <w:iCs/>
              <w:noProof/>
            </w:rPr>
            <w:t>, 3</w:t>
          </w:r>
          <w:r>
            <w:rPr>
              <w:noProof/>
            </w:rPr>
            <w:t>(1), 1-13.</w:t>
          </w:r>
        </w:p>
        <w:p w14:paraId="45ABCC72" w14:textId="77777777" w:rsidR="00330E16" w:rsidRDefault="00330E16" w:rsidP="0029585A">
          <w:pPr>
            <w:autoSpaceDE w:val="0"/>
            <w:autoSpaceDN w:val="0"/>
            <w:ind w:hanging="480"/>
            <w:divId w:val="1579746736"/>
          </w:pPr>
          <w:proofErr w:type="spellStart"/>
          <w:r>
            <w:t>Kusumaningrum</w:t>
          </w:r>
          <w:proofErr w:type="spellEnd"/>
          <w:r>
            <w:t xml:space="preserve">, S. D. (2021). Kajian Pustaka Dalam </w:t>
          </w:r>
          <w:proofErr w:type="spellStart"/>
          <w:r>
            <w:t>Penentuan</w:t>
          </w:r>
          <w:proofErr w:type="spellEnd"/>
          <w:r>
            <w:t xml:space="preserve"> </w:t>
          </w:r>
          <w:proofErr w:type="spellStart"/>
          <w:r>
            <w:t>Tipe</w:t>
          </w:r>
          <w:proofErr w:type="spellEnd"/>
          <w:r>
            <w:t xml:space="preserve"> Dan </w:t>
          </w:r>
          <w:proofErr w:type="spellStart"/>
          <w:r>
            <w:t>Permasalahan</w:t>
          </w:r>
          <w:proofErr w:type="spellEnd"/>
          <w:r>
            <w:t xml:space="preserve"> </w:t>
          </w:r>
          <w:proofErr w:type="spellStart"/>
          <w:r>
            <w:t>Kulit</w:t>
          </w:r>
          <w:proofErr w:type="spellEnd"/>
          <w:r>
            <w:t xml:space="preserve"> Wajah. In </w:t>
          </w:r>
          <w:proofErr w:type="spellStart"/>
          <w:r>
            <w:rPr>
              <w:i/>
              <w:iCs/>
            </w:rPr>
            <w:t>Jurnal</w:t>
          </w:r>
          <w:proofErr w:type="spellEnd"/>
          <w:r>
            <w:rPr>
              <w:i/>
              <w:iCs/>
            </w:rPr>
            <w:t xml:space="preserve"> </w:t>
          </w:r>
          <w:proofErr w:type="spellStart"/>
          <w:r>
            <w:rPr>
              <w:i/>
              <w:iCs/>
            </w:rPr>
            <w:t>SNATi</w:t>
          </w:r>
          <w:proofErr w:type="spellEnd"/>
          <w:r>
            <w:t xml:space="preserve"> (Vol. 1). https://www.google.com/</w:t>
          </w:r>
        </w:p>
        <w:p w14:paraId="6ACF0E79" w14:textId="77777777" w:rsidR="00330E16" w:rsidRPr="00304009" w:rsidRDefault="00330E16" w:rsidP="0029585A">
          <w:pPr>
            <w:autoSpaceDE w:val="0"/>
            <w:autoSpaceDN w:val="0"/>
            <w:ind w:hanging="480"/>
            <w:divId w:val="797336215"/>
            <w:rPr>
              <w:lang w:val="de-DE"/>
            </w:rPr>
          </w:pPr>
          <w:r>
            <w:t xml:space="preserve">Latifah, S., &amp; </w:t>
          </w:r>
          <w:proofErr w:type="spellStart"/>
          <w:r>
            <w:t>Kurniawaty</w:t>
          </w:r>
          <w:proofErr w:type="spellEnd"/>
          <w:r>
            <w:t xml:space="preserve">, E. (2015). </w:t>
          </w:r>
          <w:r w:rsidRPr="00304009">
            <w:rPr>
              <w:i/>
              <w:iCs/>
              <w:lang w:val="de-DE"/>
            </w:rPr>
            <w:t>Stres dengan Akne Vulgaris</w:t>
          </w:r>
          <w:r w:rsidRPr="00304009">
            <w:rPr>
              <w:lang w:val="de-DE"/>
            </w:rPr>
            <w:t>.</w:t>
          </w:r>
        </w:p>
        <w:p w14:paraId="246B28BA" w14:textId="77777777" w:rsidR="00330E16" w:rsidRDefault="00330E16" w:rsidP="0029585A">
          <w:pPr>
            <w:autoSpaceDE w:val="0"/>
            <w:autoSpaceDN w:val="0"/>
            <w:ind w:hanging="480"/>
            <w:divId w:val="1445928436"/>
          </w:pPr>
          <w:r w:rsidRPr="00304009">
            <w:rPr>
              <w:lang w:val="de-DE"/>
            </w:rPr>
            <w:t xml:space="preserve">Nuruzzaman, M. T., &amp; Ferng, H. W. (2016). </w:t>
          </w:r>
          <w:r w:rsidRPr="006D12AC">
            <w:rPr>
              <w:i/>
              <w:iCs/>
            </w:rPr>
            <w:t>A low energy consumption routing protocol for mobile sensor networks with a path-constrained mobile sink</w:t>
          </w:r>
          <w:r>
            <w:t xml:space="preserve">. </w:t>
          </w:r>
          <w:r w:rsidRPr="006D12AC">
            <w:t>2016 IEEE International Conference on Communications, ICC 2016,</w:t>
          </w:r>
          <w:r>
            <w:t xml:space="preserve"> 1–6. https://doi.org/10.1109/ICC.2016.7511316</w:t>
          </w:r>
        </w:p>
        <w:p w14:paraId="3E062948" w14:textId="77777777" w:rsidR="00330E16" w:rsidRDefault="00330E16" w:rsidP="0029585A">
          <w:pPr>
            <w:autoSpaceDE w:val="0"/>
            <w:autoSpaceDN w:val="0"/>
            <w:ind w:hanging="480"/>
            <w:divId w:val="700931980"/>
          </w:pPr>
          <w:r w:rsidRPr="00304009">
            <w:rPr>
              <w:lang w:val="de-DE"/>
            </w:rPr>
            <w:t xml:space="preserve">Nuruzzaman, M. T., Lee, C., Abdullah, M. F. A. Bin, &amp; Choi, D. (2012). </w:t>
          </w:r>
          <w:r w:rsidRPr="006D12AC">
            <w:rPr>
              <w:i/>
              <w:iCs/>
            </w:rPr>
            <w:t>Simple SMS spam filtering on independent mobile phone</w:t>
          </w:r>
          <w:r>
            <w:t xml:space="preserve">. </w:t>
          </w:r>
          <w:r w:rsidRPr="006D12AC">
            <w:t>Security and Communication Networks</w:t>
          </w:r>
          <w:r>
            <w:t xml:space="preserve">, </w:t>
          </w:r>
          <w:r>
            <w:rPr>
              <w:i/>
              <w:iCs/>
            </w:rPr>
            <w:t>5</w:t>
          </w:r>
          <w:r>
            <w:t xml:space="preserve">(10), 1209–1220. </w:t>
          </w:r>
          <w:hyperlink r:id="rId32" w:history="1">
            <w:r w:rsidRPr="00F453BE">
              <w:rPr>
                <w:rStyle w:val="Hyperlink"/>
                <w:color w:val="auto"/>
                <w:u w:val="none"/>
              </w:rPr>
              <w:t>https://doi.org/10.1002/sec.577</w:t>
            </w:r>
          </w:hyperlink>
        </w:p>
        <w:p w14:paraId="0D6A9476" w14:textId="77777777" w:rsidR="00330E16" w:rsidRDefault="00330E16" w:rsidP="0029585A">
          <w:pPr>
            <w:autoSpaceDE w:val="0"/>
            <w:autoSpaceDN w:val="0"/>
            <w:ind w:hanging="480"/>
            <w:divId w:val="700931980"/>
          </w:pPr>
          <w:r>
            <w:rPr>
              <w:noProof/>
            </w:rPr>
            <w:t xml:space="preserve">Ramadhani, M., Suprayogi, &amp; K, H. B. (2018). </w:t>
          </w:r>
          <w:r w:rsidRPr="006D12AC">
            <w:rPr>
              <w:i/>
              <w:iCs/>
              <w:noProof/>
            </w:rPr>
            <w:t>Klasifikasi Jenis Jerawat Berdasarkan Tektur menggunakan Metode GLCM</w:t>
          </w:r>
          <w:r>
            <w:rPr>
              <w:noProof/>
            </w:rPr>
            <w:t xml:space="preserve">. </w:t>
          </w:r>
          <w:r w:rsidRPr="006D12AC">
            <w:rPr>
              <w:noProof/>
            </w:rPr>
            <w:t>eProceedings of Engineering</w:t>
          </w:r>
          <w:r>
            <w:rPr>
              <w:noProof/>
            </w:rPr>
            <w:t>, 870-876.</w:t>
          </w:r>
        </w:p>
        <w:p w14:paraId="4CCE3C85" w14:textId="77777777" w:rsidR="00330E16" w:rsidRPr="00304009" w:rsidRDefault="00330E16" w:rsidP="0029585A">
          <w:pPr>
            <w:autoSpaceDE w:val="0"/>
            <w:autoSpaceDN w:val="0"/>
            <w:ind w:hanging="480"/>
            <w:divId w:val="613951201"/>
            <w:rPr>
              <w:lang w:val="de-DE"/>
            </w:rPr>
          </w:pPr>
          <w:proofErr w:type="spellStart"/>
          <w:r>
            <w:t>Retno</w:t>
          </w:r>
          <w:proofErr w:type="spellEnd"/>
          <w:r>
            <w:t xml:space="preserve"> </w:t>
          </w:r>
          <w:proofErr w:type="spellStart"/>
          <w:r>
            <w:t>Hariatiningsih</w:t>
          </w:r>
          <w:proofErr w:type="spellEnd"/>
          <w:r>
            <w:t xml:space="preserve">, L. (2020). </w:t>
          </w:r>
          <w:proofErr w:type="spellStart"/>
          <w:r w:rsidRPr="006D12AC">
            <w:rPr>
              <w:i/>
              <w:iCs/>
            </w:rPr>
            <w:t>Penggunaan</w:t>
          </w:r>
          <w:proofErr w:type="spellEnd"/>
          <w:r w:rsidRPr="006D12AC">
            <w:rPr>
              <w:i/>
              <w:iCs/>
            </w:rPr>
            <w:t xml:space="preserve"> Skincare Dan </w:t>
          </w:r>
          <w:proofErr w:type="spellStart"/>
          <w:r w:rsidRPr="006D12AC">
            <w:rPr>
              <w:i/>
              <w:iCs/>
            </w:rPr>
            <w:t>Penerapan</w:t>
          </w:r>
          <w:proofErr w:type="spellEnd"/>
          <w:r w:rsidRPr="006D12AC">
            <w:rPr>
              <w:i/>
              <w:iCs/>
            </w:rPr>
            <w:t xml:space="preserve"> </w:t>
          </w:r>
          <w:proofErr w:type="spellStart"/>
          <w:r w:rsidRPr="006D12AC">
            <w:rPr>
              <w:i/>
              <w:iCs/>
            </w:rPr>
            <w:t>konsep</w:t>
          </w:r>
          <w:proofErr w:type="spellEnd"/>
          <w:r w:rsidRPr="006D12AC">
            <w:rPr>
              <w:i/>
              <w:iCs/>
            </w:rPr>
            <w:t xml:space="preserve"> Beauty 4.0 Pada Media </w:t>
          </w:r>
          <w:proofErr w:type="spellStart"/>
          <w:r w:rsidRPr="006D12AC">
            <w:rPr>
              <w:i/>
              <w:iCs/>
            </w:rPr>
            <w:t>Sosial</w:t>
          </w:r>
          <w:proofErr w:type="spellEnd"/>
          <w:r w:rsidRPr="006D12AC">
            <w:rPr>
              <w:i/>
              <w:iCs/>
            </w:rPr>
            <w:t xml:space="preserve"> (Studi </w:t>
          </w:r>
          <w:proofErr w:type="spellStart"/>
          <w:r w:rsidRPr="006D12AC">
            <w:rPr>
              <w:i/>
              <w:iCs/>
            </w:rPr>
            <w:t>Netnografi</w:t>
          </w:r>
          <w:proofErr w:type="spellEnd"/>
          <w:r w:rsidRPr="006D12AC">
            <w:rPr>
              <w:i/>
              <w:iCs/>
            </w:rPr>
            <w:t xml:space="preserve"> Wanita </w:t>
          </w:r>
          <w:proofErr w:type="spellStart"/>
          <w:r w:rsidRPr="006D12AC">
            <w:rPr>
              <w:i/>
              <w:iCs/>
            </w:rPr>
            <w:t>Pengguna</w:t>
          </w:r>
          <w:proofErr w:type="spellEnd"/>
          <w:r w:rsidRPr="006D12AC">
            <w:rPr>
              <w:i/>
              <w:iCs/>
            </w:rPr>
            <w:t xml:space="preserve"> Instagram).</w:t>
          </w:r>
          <w:r>
            <w:t xml:space="preserve"> </w:t>
          </w:r>
          <w:r w:rsidRPr="006D12AC">
            <w:rPr>
              <w:lang w:val="de-DE"/>
            </w:rPr>
            <w:t>Journal Komunikasi,</w:t>
          </w:r>
          <w:r w:rsidRPr="00304009">
            <w:rPr>
              <w:lang w:val="de-DE"/>
            </w:rPr>
            <w:t xml:space="preserve"> </w:t>
          </w:r>
          <w:r w:rsidRPr="006D12AC">
            <w:rPr>
              <w:lang w:val="de-DE"/>
            </w:rPr>
            <w:t>11(2)</w:t>
          </w:r>
          <w:r w:rsidRPr="00304009">
            <w:rPr>
              <w:lang w:val="de-DE"/>
            </w:rPr>
            <w:t>. https://doi.org/10.31294/jkom</w:t>
          </w:r>
        </w:p>
        <w:p w14:paraId="1EF4A95D" w14:textId="77777777" w:rsidR="00330E16" w:rsidRDefault="00330E16" w:rsidP="0029585A">
          <w:pPr>
            <w:autoSpaceDE w:val="0"/>
            <w:autoSpaceDN w:val="0"/>
            <w:ind w:hanging="480"/>
            <w:divId w:val="173883014"/>
          </w:pPr>
          <w:r w:rsidRPr="00304009">
            <w:rPr>
              <w:lang w:val="de-DE"/>
            </w:rPr>
            <w:t xml:space="preserve">Rifa, O. H. (n.d.). </w:t>
          </w:r>
          <w:proofErr w:type="spellStart"/>
          <w:r>
            <w:rPr>
              <w:i/>
              <w:iCs/>
            </w:rPr>
            <w:t>Metodologi</w:t>
          </w:r>
          <w:proofErr w:type="spellEnd"/>
          <w:r>
            <w:rPr>
              <w:i/>
              <w:iCs/>
            </w:rPr>
            <w:t xml:space="preserve"> </w:t>
          </w:r>
          <w:proofErr w:type="spellStart"/>
          <w:r>
            <w:rPr>
              <w:i/>
              <w:iCs/>
            </w:rPr>
            <w:t>Penelitian</w:t>
          </w:r>
          <w:proofErr w:type="spellEnd"/>
          <w:r>
            <w:t>.</w:t>
          </w:r>
        </w:p>
        <w:p w14:paraId="2B120F9B" w14:textId="77777777" w:rsidR="00330E16" w:rsidRDefault="00330E16" w:rsidP="0029585A">
          <w:pPr>
            <w:autoSpaceDE w:val="0"/>
            <w:autoSpaceDN w:val="0"/>
            <w:ind w:hanging="480"/>
            <w:divId w:val="905383086"/>
          </w:pPr>
          <w:proofErr w:type="spellStart"/>
          <w:r w:rsidRPr="00350406">
            <w:t>Rochmawanti</w:t>
          </w:r>
          <w:proofErr w:type="spellEnd"/>
          <w:r w:rsidRPr="00350406">
            <w:t xml:space="preserve">, O., </w:t>
          </w:r>
          <w:proofErr w:type="spellStart"/>
          <w:r w:rsidRPr="00350406">
            <w:t>Utaminingrum</w:t>
          </w:r>
          <w:proofErr w:type="spellEnd"/>
          <w:r w:rsidRPr="00350406">
            <w:t xml:space="preserve">, F., &amp; Bachtiar, F. A. (2021). </w:t>
          </w:r>
          <w:proofErr w:type="spellStart"/>
          <w:r>
            <w:rPr>
              <w:i/>
              <w:iCs/>
            </w:rPr>
            <w:t>Analisis</w:t>
          </w:r>
          <w:proofErr w:type="spellEnd"/>
          <w:r>
            <w:rPr>
              <w:i/>
              <w:iCs/>
            </w:rPr>
            <w:t xml:space="preserve"> Performa Pre-Trained Model Convolutional Neural Network Dalam </w:t>
          </w:r>
          <w:proofErr w:type="spellStart"/>
          <w:r>
            <w:rPr>
              <w:i/>
              <w:iCs/>
            </w:rPr>
            <w:t>Mendeteksi</w:t>
          </w:r>
          <w:proofErr w:type="spellEnd"/>
          <w:r>
            <w:rPr>
              <w:i/>
              <w:iCs/>
            </w:rPr>
            <w:t xml:space="preserve"> </w:t>
          </w:r>
          <w:proofErr w:type="spellStart"/>
          <w:r>
            <w:rPr>
              <w:i/>
              <w:iCs/>
            </w:rPr>
            <w:t>Penyakit</w:t>
          </w:r>
          <w:proofErr w:type="spellEnd"/>
          <w:r>
            <w:rPr>
              <w:i/>
              <w:iCs/>
            </w:rPr>
            <w:t xml:space="preserve"> </w:t>
          </w:r>
          <w:proofErr w:type="spellStart"/>
          <w:r>
            <w:rPr>
              <w:i/>
              <w:iCs/>
            </w:rPr>
            <w:t>Tuberkulosis</w:t>
          </w:r>
          <w:proofErr w:type="spellEnd"/>
          <w:r>
            <w:t>. https://doi.org/10.25126/jtiik.202184441</w:t>
          </w:r>
        </w:p>
        <w:p w14:paraId="6EED7756" w14:textId="77777777" w:rsidR="00330E16" w:rsidRDefault="00330E16" w:rsidP="0029585A">
          <w:pPr>
            <w:autoSpaceDE w:val="0"/>
            <w:autoSpaceDN w:val="0"/>
            <w:ind w:hanging="480"/>
            <w:divId w:val="193466909"/>
          </w:pPr>
          <w:r>
            <w:t xml:space="preserve">Saleem, R. (2011). </w:t>
          </w:r>
          <w:r>
            <w:rPr>
              <w:i/>
              <w:iCs/>
            </w:rPr>
            <w:t xml:space="preserve">Cloud Computing’s Effect </w:t>
          </w:r>
          <w:proofErr w:type="gramStart"/>
          <w:r>
            <w:rPr>
              <w:i/>
              <w:iCs/>
            </w:rPr>
            <w:t>On</w:t>
          </w:r>
          <w:proofErr w:type="gramEnd"/>
          <w:r>
            <w:rPr>
              <w:i/>
              <w:iCs/>
            </w:rPr>
            <w:t xml:space="preserve"> Enterprises</w:t>
          </w:r>
          <w:r>
            <w:t>. Lund University.</w:t>
          </w:r>
        </w:p>
        <w:p w14:paraId="270809C4" w14:textId="77777777" w:rsidR="00330E16" w:rsidRPr="00304009" w:rsidRDefault="00330E16" w:rsidP="0029585A">
          <w:pPr>
            <w:autoSpaceDE w:val="0"/>
            <w:autoSpaceDN w:val="0"/>
            <w:ind w:hanging="480"/>
            <w:divId w:val="1717658262"/>
            <w:rPr>
              <w:lang w:val="de-DE"/>
            </w:rPr>
          </w:pPr>
          <w:proofErr w:type="spellStart"/>
          <w:r>
            <w:t>Sinulingga</w:t>
          </w:r>
          <w:proofErr w:type="spellEnd"/>
          <w:r>
            <w:t xml:space="preserve">, E. H., </w:t>
          </w:r>
          <w:proofErr w:type="spellStart"/>
          <w:r>
            <w:t>Budiastuti</w:t>
          </w:r>
          <w:proofErr w:type="spellEnd"/>
          <w:r>
            <w:t>, A., &amp; Widodo, A. (2018</w:t>
          </w:r>
          <w:r w:rsidRPr="006D12AC">
            <w:rPr>
              <w:i/>
              <w:iCs/>
            </w:rPr>
            <w:t xml:space="preserve">). </w:t>
          </w:r>
          <w:r w:rsidRPr="006D12AC">
            <w:rPr>
              <w:i/>
              <w:iCs/>
              <w:lang w:val="de-DE"/>
            </w:rPr>
            <w:t>Efektivitas Madu Dalam Formulasi Pelembap Pada Kulit Kering</w:t>
          </w:r>
          <w:r w:rsidRPr="00304009">
            <w:rPr>
              <w:lang w:val="de-DE"/>
            </w:rPr>
            <w:t xml:space="preserve">. </w:t>
          </w:r>
          <w:r w:rsidRPr="006D12AC">
            <w:rPr>
              <w:lang w:val="de-DE"/>
            </w:rPr>
            <w:t>Januari 2018 JKD, 7(1), 146–157</w:t>
          </w:r>
          <w:r w:rsidRPr="00304009">
            <w:rPr>
              <w:lang w:val="de-DE"/>
            </w:rPr>
            <w:t>.</w:t>
          </w:r>
        </w:p>
        <w:p w14:paraId="7A6B70DA" w14:textId="77777777" w:rsidR="00330E16" w:rsidRPr="00304009" w:rsidRDefault="00330E16" w:rsidP="0029585A">
          <w:pPr>
            <w:autoSpaceDE w:val="0"/>
            <w:autoSpaceDN w:val="0"/>
            <w:ind w:hanging="480"/>
            <w:divId w:val="847905386"/>
            <w:rPr>
              <w:lang w:val="de-DE"/>
            </w:rPr>
          </w:pPr>
          <w:r w:rsidRPr="00304009">
            <w:rPr>
              <w:lang w:val="de-DE"/>
            </w:rPr>
            <w:t xml:space="preserve">Naura Rahmalia. (2021). </w:t>
          </w:r>
          <w:r w:rsidRPr="00304009">
            <w:rPr>
              <w:i/>
              <w:iCs/>
              <w:lang w:val="de-DE"/>
            </w:rPr>
            <w:t>Perancangan Platform Digital Berbasis Aplikasi Perawatan Wajah Dengan Metode House Of Quality</w:t>
          </w:r>
          <w:r w:rsidRPr="00304009">
            <w:rPr>
              <w:lang w:val="de-DE"/>
            </w:rPr>
            <w:t>.</w:t>
          </w:r>
        </w:p>
        <w:p w14:paraId="06D5546F" w14:textId="77777777" w:rsidR="00330E16" w:rsidRDefault="00330E16" w:rsidP="0029585A">
          <w:pPr>
            <w:autoSpaceDE w:val="0"/>
            <w:autoSpaceDN w:val="0"/>
            <w:ind w:hanging="480"/>
            <w:divId w:val="506871289"/>
          </w:pPr>
          <w:r w:rsidRPr="00304009">
            <w:rPr>
              <w:lang w:val="de-DE"/>
            </w:rPr>
            <w:t xml:space="preserve">Yousef, H., Alhajj, M., &amp; Sharma, S. (2022, November 14). </w:t>
          </w:r>
          <w:r>
            <w:rPr>
              <w:i/>
              <w:iCs/>
            </w:rPr>
            <w:t>Anatomy, Skin (Integument), Epidermis</w:t>
          </w:r>
          <w:r>
            <w:t xml:space="preserve">. </w:t>
          </w:r>
          <w:proofErr w:type="spellStart"/>
          <w:r>
            <w:t>StatPearls</w:t>
          </w:r>
          <w:proofErr w:type="spellEnd"/>
          <w:r>
            <w:t>.</w:t>
          </w:r>
        </w:p>
        <w:p w14:paraId="4114D5E7" w14:textId="77777777" w:rsidR="00330E16" w:rsidRDefault="00330E16" w:rsidP="0029585A">
          <w:pPr>
            <w:autoSpaceDE w:val="0"/>
            <w:autoSpaceDN w:val="0"/>
            <w:ind w:hanging="480"/>
            <w:divId w:val="291399270"/>
          </w:pPr>
          <w:r>
            <w:rPr>
              <w:i/>
              <w:iCs/>
            </w:rPr>
            <w:t>ZAP Beauty Index</w:t>
          </w:r>
          <w:r>
            <w:t xml:space="preserve">. (2023). </w:t>
          </w:r>
          <w:r w:rsidRPr="00ED5979">
            <w:t>https://zapclinic.com/zapbeautyindex/2023</w:t>
          </w:r>
        </w:p>
        <w:p w14:paraId="575EE5DE" w14:textId="77777777" w:rsidR="00330E16" w:rsidRDefault="009B705F" w:rsidP="001902C4">
          <w:pPr>
            <w:pStyle w:val="Bibliography"/>
          </w:pPr>
        </w:p>
      </w:sdtContent>
    </w:sdt>
    <w:p w14:paraId="6EA56584" w14:textId="77777777" w:rsidR="00330E16" w:rsidRPr="004F76B0" w:rsidRDefault="00330E16" w:rsidP="00330E16">
      <w:pPr>
        <w:pStyle w:val="BodyText"/>
        <w:jc w:val="left"/>
      </w:pPr>
    </w:p>
    <w:p w14:paraId="6ACAC21F" w14:textId="54220B46" w:rsidR="00330E16" w:rsidRPr="00330E16" w:rsidRDefault="00330E16" w:rsidP="00330E16">
      <w:pPr>
        <w:pStyle w:val="Subtitle"/>
      </w:pPr>
    </w:p>
    <w:sectPr w:rsidR="00330E16" w:rsidRPr="00330E16" w:rsidSect="004135AD">
      <w:headerReference w:type="even" r:id="rId33"/>
      <w:headerReference w:type="default" r:id="rId34"/>
      <w:footerReference w:type="even" r:id="rId35"/>
      <w:footerReference w:type="default" r:id="rId36"/>
      <w:headerReference w:type="first" r:id="rId37"/>
      <w:footerReference w:type="first" r:id="rId38"/>
      <w:pgSz w:w="11906" w:h="16838"/>
      <w:pgMar w:top="1701" w:right="1134" w:bottom="1418" w:left="2268" w:header="1134" w:footer="953"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0B555" w14:textId="77777777" w:rsidR="00AD44C4" w:rsidRDefault="00AD44C4">
      <w:r>
        <w:separator/>
      </w:r>
    </w:p>
  </w:endnote>
  <w:endnote w:type="continuationSeparator" w:id="0">
    <w:p w14:paraId="7E1B96BC" w14:textId="77777777" w:rsidR="00AD44C4" w:rsidRDefault="00AD44C4">
      <w:r>
        <w:continuationSeparator/>
      </w:r>
    </w:p>
  </w:endnote>
  <w:endnote w:type="continuationNotice" w:id="1">
    <w:p w14:paraId="6031EBC3" w14:textId="77777777" w:rsidR="00AD44C4" w:rsidRDefault="00AD44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eeSans">
    <w:altName w:val="Sylfaen"/>
    <w:charset w:val="01"/>
    <w:family w:val="swiss"/>
    <w:pitch w:val="default"/>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7550" w14:textId="77777777" w:rsidR="00341F62" w:rsidRDefault="00341F62" w:rsidP="00710FEC">
    <w:pPr>
      <w:pStyle w:val="Footer"/>
      <w:spacing w:before="120"/>
    </w:pPr>
    <w:r>
      <w:rPr>
        <w:noProof/>
        <w:lang w:eastAsia="en-US"/>
      </w:rPr>
      <w:drawing>
        <wp:inline distT="0" distB="0" distL="0" distR="0" wp14:anchorId="0247EAF0" wp14:editId="1C0CADA4">
          <wp:extent cx="666750" cy="219075"/>
          <wp:effectExtent l="0" t="0" r="0" b="9525"/>
          <wp:docPr id="6" name="Picture 6" descr="https://licensebuttons.net/l/by-nc/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3.0/88x3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19075"/>
                  </a:xfrm>
                  <a:prstGeom prst="rect">
                    <a:avLst/>
                  </a:prstGeom>
                  <a:noFill/>
                  <a:ln>
                    <a:noFill/>
                  </a:ln>
                </pic:spPr>
              </pic:pic>
            </a:graphicData>
          </a:graphic>
        </wp:inline>
      </w:drawing>
    </w:r>
  </w:p>
  <w:p w14:paraId="58335B7F" w14:textId="77777777" w:rsidR="00D035CF" w:rsidRPr="00341F62" w:rsidRDefault="00341F62" w:rsidP="00341F62">
    <w:pPr>
      <w:pStyle w:val="Footer"/>
      <w:rPr>
        <w:rFonts w:cs="Arial"/>
        <w:sz w:val="16"/>
        <w:szCs w:val="16"/>
      </w:rPr>
    </w:pPr>
    <w:r w:rsidRPr="00341F62">
      <w:rPr>
        <w:rFonts w:cs="Arial"/>
        <w:sz w:val="16"/>
        <w:szCs w:val="16"/>
      </w:rPr>
      <w:t xml:space="preserve">Artikel </w:t>
    </w:r>
    <w:proofErr w:type="spellStart"/>
    <w:r w:rsidRPr="00341F62">
      <w:rPr>
        <w:rFonts w:cs="Arial"/>
        <w:sz w:val="16"/>
        <w:szCs w:val="16"/>
      </w:rPr>
      <w:t>ini</w:t>
    </w:r>
    <w:proofErr w:type="spellEnd"/>
    <w:r w:rsidRPr="00341F62">
      <w:rPr>
        <w:rFonts w:cs="Arial"/>
        <w:sz w:val="16"/>
        <w:szCs w:val="16"/>
      </w:rPr>
      <w:t xml:space="preserve"> </w:t>
    </w:r>
    <w:proofErr w:type="spellStart"/>
    <w:r w:rsidRPr="00341F62">
      <w:rPr>
        <w:rFonts w:cs="Arial"/>
        <w:sz w:val="16"/>
        <w:szCs w:val="16"/>
      </w:rPr>
      <w:t>didistribusikan</w:t>
    </w:r>
    <w:proofErr w:type="spellEnd"/>
    <w:r w:rsidRPr="00341F62">
      <w:rPr>
        <w:rFonts w:cs="Arial"/>
        <w:sz w:val="16"/>
        <w:szCs w:val="16"/>
      </w:rPr>
      <w:t xml:space="preserve"> </w:t>
    </w:r>
    <w:proofErr w:type="spellStart"/>
    <w:r w:rsidRPr="00341F62">
      <w:rPr>
        <w:rFonts w:cs="Arial"/>
        <w:sz w:val="16"/>
        <w:szCs w:val="16"/>
      </w:rPr>
      <w:t>mengikuti</w:t>
    </w:r>
    <w:proofErr w:type="spellEnd"/>
    <w:r w:rsidRPr="00341F62">
      <w:rPr>
        <w:rFonts w:cs="Arial"/>
        <w:sz w:val="16"/>
        <w:szCs w:val="16"/>
      </w:rPr>
      <w:t xml:space="preserve"> </w:t>
    </w:r>
    <w:proofErr w:type="spellStart"/>
    <w:r w:rsidRPr="00341F62">
      <w:rPr>
        <w:rFonts w:cs="Arial"/>
        <w:sz w:val="16"/>
        <w:szCs w:val="16"/>
      </w:rPr>
      <w:t>lisensi</w:t>
    </w:r>
    <w:proofErr w:type="spellEnd"/>
    <w:r>
      <w:rPr>
        <w:rFonts w:cs="Arial"/>
        <w:sz w:val="16"/>
        <w:szCs w:val="16"/>
      </w:rPr>
      <w:t xml:space="preserve"> </w:t>
    </w:r>
    <w:proofErr w:type="spellStart"/>
    <w:r w:rsidRPr="00341F62">
      <w:rPr>
        <w:rFonts w:cs="Arial"/>
        <w:sz w:val="16"/>
        <w:szCs w:val="16"/>
      </w:rPr>
      <w:t>Atribusi-NonKomersial</w:t>
    </w:r>
    <w:proofErr w:type="spellEnd"/>
    <w:r w:rsidRPr="00341F62">
      <w:rPr>
        <w:rFonts w:cs="Arial"/>
        <w:sz w:val="16"/>
        <w:szCs w:val="16"/>
      </w:rPr>
      <w:t xml:space="preserve"> CC BY-NC</w:t>
    </w:r>
    <w:r>
      <w:rPr>
        <w:rFonts w:cs="Arial"/>
        <w:sz w:val="16"/>
        <w:szCs w:val="16"/>
      </w:rPr>
      <w:t xml:space="preserve"> </w:t>
    </w:r>
    <w:proofErr w:type="spellStart"/>
    <w:r>
      <w:rPr>
        <w:rFonts w:cs="Arial"/>
        <w:sz w:val="16"/>
        <w:szCs w:val="16"/>
      </w:rPr>
      <w:t>sebagaimana</w:t>
    </w:r>
    <w:proofErr w:type="spellEnd"/>
    <w:r>
      <w:rPr>
        <w:rFonts w:cs="Arial"/>
        <w:sz w:val="16"/>
        <w:szCs w:val="16"/>
      </w:rPr>
      <w:t xml:space="preserve"> </w:t>
    </w:r>
    <w:proofErr w:type="spellStart"/>
    <w:r>
      <w:rPr>
        <w:rFonts w:cs="Arial"/>
        <w:sz w:val="16"/>
        <w:szCs w:val="16"/>
      </w:rPr>
      <w:t>tercantum</w:t>
    </w:r>
    <w:proofErr w:type="spellEnd"/>
    <w:r>
      <w:rPr>
        <w:rFonts w:cs="Arial"/>
        <w:sz w:val="16"/>
        <w:szCs w:val="16"/>
      </w:rPr>
      <w:t xml:space="preserve"> pada </w:t>
    </w:r>
    <w:r w:rsidRPr="00341F62">
      <w:rPr>
        <w:rFonts w:cs="Arial"/>
        <w:sz w:val="16"/>
        <w:szCs w:val="16"/>
      </w:rPr>
      <w:t>https://creativecommons.org/licenses/by-nc/4.0/</w:t>
    </w:r>
    <w:r w:rsidR="009E2656">
      <w:rPr>
        <w:rFonts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F6FF" w14:textId="77777777" w:rsidR="00341F62" w:rsidRDefault="00341F62" w:rsidP="00710FEC">
    <w:pPr>
      <w:pStyle w:val="Footer"/>
      <w:spacing w:before="120"/>
    </w:pPr>
    <w:r>
      <w:rPr>
        <w:noProof/>
        <w:lang w:eastAsia="en-US"/>
      </w:rPr>
      <w:drawing>
        <wp:inline distT="0" distB="0" distL="0" distR="0" wp14:anchorId="2D6E25C1" wp14:editId="75AB17EE">
          <wp:extent cx="666750" cy="219075"/>
          <wp:effectExtent l="0" t="0" r="0" b="9525"/>
          <wp:docPr id="7" name="Picture 7" descr="https://licensebuttons.net/l/by-nc/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3.0/88x3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19075"/>
                  </a:xfrm>
                  <a:prstGeom prst="rect">
                    <a:avLst/>
                  </a:prstGeom>
                  <a:noFill/>
                  <a:ln>
                    <a:noFill/>
                  </a:ln>
                </pic:spPr>
              </pic:pic>
            </a:graphicData>
          </a:graphic>
        </wp:inline>
      </w:drawing>
    </w:r>
  </w:p>
  <w:p w14:paraId="118E74D9" w14:textId="77777777" w:rsidR="00341F62" w:rsidRPr="009E2656" w:rsidRDefault="00341F62" w:rsidP="009E2656">
    <w:pPr>
      <w:pStyle w:val="Footer"/>
      <w:rPr>
        <w:rFonts w:cs="Arial"/>
        <w:sz w:val="16"/>
        <w:szCs w:val="16"/>
      </w:rPr>
    </w:pPr>
    <w:r w:rsidRPr="00341F62">
      <w:rPr>
        <w:rFonts w:cs="Arial"/>
        <w:sz w:val="16"/>
        <w:szCs w:val="16"/>
      </w:rPr>
      <w:t xml:space="preserve">Artikel </w:t>
    </w:r>
    <w:proofErr w:type="spellStart"/>
    <w:r w:rsidRPr="00341F62">
      <w:rPr>
        <w:rFonts w:cs="Arial"/>
        <w:sz w:val="16"/>
        <w:szCs w:val="16"/>
      </w:rPr>
      <w:t>ini</w:t>
    </w:r>
    <w:proofErr w:type="spellEnd"/>
    <w:r w:rsidRPr="00341F62">
      <w:rPr>
        <w:rFonts w:cs="Arial"/>
        <w:sz w:val="16"/>
        <w:szCs w:val="16"/>
      </w:rPr>
      <w:t xml:space="preserve"> </w:t>
    </w:r>
    <w:proofErr w:type="spellStart"/>
    <w:r w:rsidRPr="00341F62">
      <w:rPr>
        <w:rFonts w:cs="Arial"/>
        <w:sz w:val="16"/>
        <w:szCs w:val="16"/>
      </w:rPr>
      <w:t>didistribusikan</w:t>
    </w:r>
    <w:proofErr w:type="spellEnd"/>
    <w:r w:rsidRPr="00341F62">
      <w:rPr>
        <w:rFonts w:cs="Arial"/>
        <w:sz w:val="16"/>
        <w:szCs w:val="16"/>
      </w:rPr>
      <w:t xml:space="preserve"> </w:t>
    </w:r>
    <w:proofErr w:type="spellStart"/>
    <w:r w:rsidRPr="00341F62">
      <w:rPr>
        <w:rFonts w:cs="Arial"/>
        <w:sz w:val="16"/>
        <w:szCs w:val="16"/>
      </w:rPr>
      <w:t>mengikuti</w:t>
    </w:r>
    <w:proofErr w:type="spellEnd"/>
    <w:r w:rsidRPr="00341F62">
      <w:rPr>
        <w:rFonts w:cs="Arial"/>
        <w:sz w:val="16"/>
        <w:szCs w:val="16"/>
      </w:rPr>
      <w:t xml:space="preserve"> </w:t>
    </w:r>
    <w:proofErr w:type="spellStart"/>
    <w:r w:rsidRPr="00341F62">
      <w:rPr>
        <w:rFonts w:cs="Arial"/>
        <w:sz w:val="16"/>
        <w:szCs w:val="16"/>
      </w:rPr>
      <w:t>lisensi</w:t>
    </w:r>
    <w:proofErr w:type="spellEnd"/>
    <w:r>
      <w:rPr>
        <w:rFonts w:cs="Arial"/>
        <w:sz w:val="16"/>
        <w:szCs w:val="16"/>
      </w:rPr>
      <w:t xml:space="preserve"> </w:t>
    </w:r>
    <w:proofErr w:type="spellStart"/>
    <w:r w:rsidRPr="00341F62">
      <w:rPr>
        <w:rFonts w:cs="Arial"/>
        <w:sz w:val="16"/>
        <w:szCs w:val="16"/>
      </w:rPr>
      <w:t>Atribusi-NonKomersial</w:t>
    </w:r>
    <w:proofErr w:type="spellEnd"/>
    <w:r w:rsidRPr="00341F62">
      <w:rPr>
        <w:rFonts w:cs="Arial"/>
        <w:sz w:val="16"/>
        <w:szCs w:val="16"/>
      </w:rPr>
      <w:t xml:space="preserve"> CC BY-NC</w:t>
    </w:r>
    <w:r>
      <w:rPr>
        <w:rFonts w:cs="Arial"/>
        <w:sz w:val="16"/>
        <w:szCs w:val="16"/>
      </w:rPr>
      <w:t xml:space="preserve"> </w:t>
    </w:r>
    <w:proofErr w:type="spellStart"/>
    <w:r>
      <w:rPr>
        <w:rFonts w:cs="Arial"/>
        <w:sz w:val="16"/>
        <w:szCs w:val="16"/>
      </w:rPr>
      <w:t>sebagaimana</w:t>
    </w:r>
    <w:proofErr w:type="spellEnd"/>
    <w:r>
      <w:rPr>
        <w:rFonts w:cs="Arial"/>
        <w:sz w:val="16"/>
        <w:szCs w:val="16"/>
      </w:rPr>
      <w:t xml:space="preserve"> </w:t>
    </w:r>
    <w:proofErr w:type="spellStart"/>
    <w:r>
      <w:rPr>
        <w:rFonts w:cs="Arial"/>
        <w:sz w:val="16"/>
        <w:szCs w:val="16"/>
      </w:rPr>
      <w:t>tercantum</w:t>
    </w:r>
    <w:proofErr w:type="spellEnd"/>
    <w:r>
      <w:rPr>
        <w:rFonts w:cs="Arial"/>
        <w:sz w:val="16"/>
        <w:szCs w:val="16"/>
      </w:rPr>
      <w:t xml:space="preserve"> pada </w:t>
    </w:r>
    <w:r w:rsidRPr="00341F62">
      <w:rPr>
        <w:rFonts w:cs="Arial"/>
        <w:sz w:val="16"/>
        <w:szCs w:val="16"/>
      </w:rPr>
      <w:t>https://creativecommons.org/licenses/by-nc/4.0/</w:t>
    </w:r>
    <w:r>
      <w:rPr>
        <w:rFonts w:cs="Arial"/>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A0AFF" w14:textId="77777777" w:rsidR="00341F62" w:rsidRDefault="00341F62" w:rsidP="009E2656">
    <w:pPr>
      <w:pStyle w:val="Footer"/>
      <w:spacing w:before="120"/>
    </w:pPr>
    <w:r>
      <w:rPr>
        <w:noProof/>
        <w:lang w:eastAsia="en-US"/>
      </w:rPr>
      <w:drawing>
        <wp:inline distT="0" distB="0" distL="0" distR="0" wp14:anchorId="3FC1F5DB" wp14:editId="0F0197B9">
          <wp:extent cx="666750" cy="219075"/>
          <wp:effectExtent l="0" t="0" r="0" b="9525"/>
          <wp:docPr id="8" name="Picture 8" descr="https://licensebuttons.net/l/by-nc/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3.0/88x3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19075"/>
                  </a:xfrm>
                  <a:prstGeom prst="rect">
                    <a:avLst/>
                  </a:prstGeom>
                  <a:noFill/>
                  <a:ln>
                    <a:noFill/>
                  </a:ln>
                </pic:spPr>
              </pic:pic>
            </a:graphicData>
          </a:graphic>
        </wp:inline>
      </w:drawing>
    </w:r>
  </w:p>
  <w:p w14:paraId="17C4BF5E" w14:textId="77777777" w:rsidR="00D035CF" w:rsidRPr="00341F62" w:rsidRDefault="00341F62">
    <w:pPr>
      <w:pStyle w:val="Footer"/>
      <w:rPr>
        <w:rFonts w:cs="Arial"/>
        <w:sz w:val="16"/>
        <w:szCs w:val="16"/>
      </w:rPr>
    </w:pPr>
    <w:r w:rsidRPr="00341F62">
      <w:rPr>
        <w:rFonts w:cs="Arial"/>
        <w:sz w:val="16"/>
        <w:szCs w:val="16"/>
      </w:rPr>
      <w:t xml:space="preserve">Artikel </w:t>
    </w:r>
    <w:proofErr w:type="spellStart"/>
    <w:r w:rsidRPr="00341F62">
      <w:rPr>
        <w:rFonts w:cs="Arial"/>
        <w:sz w:val="16"/>
        <w:szCs w:val="16"/>
      </w:rPr>
      <w:t>ini</w:t>
    </w:r>
    <w:proofErr w:type="spellEnd"/>
    <w:r w:rsidRPr="00341F62">
      <w:rPr>
        <w:rFonts w:cs="Arial"/>
        <w:sz w:val="16"/>
        <w:szCs w:val="16"/>
      </w:rPr>
      <w:t xml:space="preserve"> </w:t>
    </w:r>
    <w:proofErr w:type="spellStart"/>
    <w:r w:rsidRPr="00341F62">
      <w:rPr>
        <w:rFonts w:cs="Arial"/>
        <w:sz w:val="16"/>
        <w:szCs w:val="16"/>
      </w:rPr>
      <w:t>didistribusikan</w:t>
    </w:r>
    <w:proofErr w:type="spellEnd"/>
    <w:r w:rsidRPr="00341F62">
      <w:rPr>
        <w:rFonts w:cs="Arial"/>
        <w:sz w:val="16"/>
        <w:szCs w:val="16"/>
      </w:rPr>
      <w:t xml:space="preserve"> </w:t>
    </w:r>
    <w:proofErr w:type="spellStart"/>
    <w:r w:rsidRPr="00341F62">
      <w:rPr>
        <w:rFonts w:cs="Arial"/>
        <w:sz w:val="16"/>
        <w:szCs w:val="16"/>
      </w:rPr>
      <w:t>mengikuti</w:t>
    </w:r>
    <w:proofErr w:type="spellEnd"/>
    <w:r w:rsidRPr="00341F62">
      <w:rPr>
        <w:rFonts w:cs="Arial"/>
        <w:sz w:val="16"/>
        <w:szCs w:val="16"/>
      </w:rPr>
      <w:t xml:space="preserve"> </w:t>
    </w:r>
    <w:proofErr w:type="spellStart"/>
    <w:r w:rsidRPr="00341F62">
      <w:rPr>
        <w:rFonts w:cs="Arial"/>
        <w:sz w:val="16"/>
        <w:szCs w:val="16"/>
      </w:rPr>
      <w:t>lisensi</w:t>
    </w:r>
    <w:proofErr w:type="spellEnd"/>
    <w:r w:rsidR="00AF3DF3">
      <w:rPr>
        <w:rFonts w:cs="Arial"/>
        <w:sz w:val="16"/>
        <w:szCs w:val="16"/>
      </w:rPr>
      <w:t xml:space="preserve"> </w:t>
    </w:r>
    <w:proofErr w:type="spellStart"/>
    <w:r w:rsidRPr="00341F62">
      <w:rPr>
        <w:rFonts w:cs="Arial"/>
        <w:sz w:val="16"/>
        <w:szCs w:val="16"/>
      </w:rPr>
      <w:t>Atribusi-NonKomersial</w:t>
    </w:r>
    <w:proofErr w:type="spellEnd"/>
    <w:r w:rsidRPr="00341F62">
      <w:rPr>
        <w:rFonts w:cs="Arial"/>
        <w:sz w:val="16"/>
        <w:szCs w:val="16"/>
      </w:rPr>
      <w:t xml:space="preserve"> CC BY-NC</w:t>
    </w:r>
    <w:r>
      <w:rPr>
        <w:rFonts w:cs="Arial"/>
        <w:sz w:val="16"/>
        <w:szCs w:val="16"/>
      </w:rPr>
      <w:t xml:space="preserve"> </w:t>
    </w:r>
    <w:proofErr w:type="spellStart"/>
    <w:r>
      <w:rPr>
        <w:rFonts w:cs="Arial"/>
        <w:sz w:val="16"/>
        <w:szCs w:val="16"/>
      </w:rPr>
      <w:t>sebagaimana</w:t>
    </w:r>
    <w:proofErr w:type="spellEnd"/>
    <w:r>
      <w:rPr>
        <w:rFonts w:cs="Arial"/>
        <w:sz w:val="16"/>
        <w:szCs w:val="16"/>
      </w:rPr>
      <w:t xml:space="preserve"> </w:t>
    </w:r>
    <w:proofErr w:type="spellStart"/>
    <w:r>
      <w:rPr>
        <w:rFonts w:cs="Arial"/>
        <w:sz w:val="16"/>
        <w:szCs w:val="16"/>
      </w:rPr>
      <w:t>tercantum</w:t>
    </w:r>
    <w:proofErr w:type="spellEnd"/>
    <w:r>
      <w:rPr>
        <w:rFonts w:cs="Arial"/>
        <w:sz w:val="16"/>
        <w:szCs w:val="16"/>
      </w:rPr>
      <w:t xml:space="preserve"> pada </w:t>
    </w:r>
    <w:r w:rsidRPr="00341F62">
      <w:rPr>
        <w:rFonts w:cs="Arial"/>
        <w:sz w:val="16"/>
        <w:szCs w:val="16"/>
      </w:rPr>
      <w:t>https://creativecommons.org/licenses/by-nc/4.0/</w:t>
    </w:r>
    <w:r>
      <w:rPr>
        <w:rFonts w:cs="Arial"/>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CD711" w14:textId="77777777" w:rsidR="00AD44C4" w:rsidRDefault="00AD44C4">
      <w:r>
        <w:separator/>
      </w:r>
    </w:p>
  </w:footnote>
  <w:footnote w:type="continuationSeparator" w:id="0">
    <w:p w14:paraId="22E455A2" w14:textId="77777777" w:rsidR="00AD44C4" w:rsidRDefault="00AD44C4">
      <w:r>
        <w:continuationSeparator/>
      </w:r>
    </w:p>
  </w:footnote>
  <w:footnote w:type="continuationNotice" w:id="1">
    <w:p w14:paraId="5B46ADAC" w14:textId="77777777" w:rsidR="00AD44C4" w:rsidRDefault="00AD44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A24D" w14:textId="77777777" w:rsidR="00337D2C" w:rsidRDefault="00337D2C" w:rsidP="00710FEC">
    <w:pPr>
      <w:pBdr>
        <w:bottom w:val="single" w:sz="4" w:space="1" w:color="auto"/>
      </w:pBdr>
      <w:rPr>
        <w:rFonts w:cs="Arial"/>
        <w:b/>
        <w:bCs/>
        <w:szCs w:val="20"/>
      </w:rPr>
    </w:pPr>
  </w:p>
  <w:p w14:paraId="2F0723F3" w14:textId="3D3BB80C" w:rsidR="00DC23B6" w:rsidRPr="008A17AD" w:rsidRDefault="00D035CF" w:rsidP="004135AD">
    <w:pPr>
      <w:pBdr>
        <w:bottom w:val="single" w:sz="4" w:space="1" w:color="auto"/>
      </w:pBdr>
      <w:tabs>
        <w:tab w:val="center" w:pos="4253"/>
        <w:tab w:val="right" w:pos="8504"/>
      </w:tabs>
      <w:rPr>
        <w:rFonts w:cs="Arial"/>
        <w:b/>
        <w:bCs/>
        <w:szCs w:val="20"/>
        <w:lang w:val="de-DE"/>
      </w:rPr>
    </w:pPr>
    <w:r w:rsidRPr="008A17AD">
      <w:rPr>
        <w:rFonts w:cs="Arial"/>
        <w:b/>
        <w:bCs/>
        <w:szCs w:val="20"/>
        <w:lang w:val="de-DE"/>
      </w:rPr>
      <w:t>JISK</w:t>
    </w:r>
    <w:r w:rsidR="00AA4B5C" w:rsidRPr="008A17AD">
      <w:rPr>
        <w:rFonts w:cs="Arial"/>
        <w:b/>
        <w:bCs/>
        <w:szCs w:val="20"/>
        <w:lang w:val="de-DE"/>
      </w:rPr>
      <w:t>A</w:t>
    </w:r>
    <w:r w:rsidR="00DC23B6" w:rsidRPr="008A17AD">
      <w:rPr>
        <w:rFonts w:cs="Arial"/>
        <w:b/>
        <w:bCs/>
        <w:szCs w:val="20"/>
        <w:lang w:val="de-DE"/>
      </w:rPr>
      <w:t xml:space="preserve"> (Jurnal Informatika Sunan Kalijaga)</w:t>
    </w:r>
  </w:p>
  <w:p w14:paraId="2CF02397" w14:textId="74C91AB8" w:rsidR="00D035CF" w:rsidRPr="00DC23B6" w:rsidRDefault="004135AD" w:rsidP="00DC23B6">
    <w:pPr>
      <w:pBdr>
        <w:bottom w:val="single" w:sz="4" w:space="1" w:color="auto"/>
      </w:pBdr>
      <w:tabs>
        <w:tab w:val="center" w:pos="4253"/>
        <w:tab w:val="right" w:pos="8504"/>
      </w:tabs>
      <w:spacing w:after="120"/>
      <w:rPr>
        <w:rFonts w:cs="Arial"/>
        <w:b/>
        <w:bCs/>
        <w:szCs w:val="20"/>
      </w:rPr>
    </w:pPr>
    <w:r w:rsidRPr="00DC23B6">
      <w:rPr>
        <w:rFonts w:cs="Arial"/>
        <w:b/>
        <w:bCs/>
        <w:szCs w:val="20"/>
      </w:rPr>
      <w:t>ISSN:2527–5836 (print) | 2528–0074 (online)</w:t>
    </w:r>
    <w:r w:rsidR="00DC23B6" w:rsidRPr="00DC23B6">
      <w:rPr>
        <w:rFonts w:cs="Arial"/>
        <w:b/>
        <w:bCs/>
        <w:szCs w:val="20"/>
      </w:rPr>
      <w:tab/>
    </w:r>
    <w:r w:rsidRPr="00DC23B6">
      <w:rPr>
        <w:rFonts w:cs="Arial"/>
        <w:b/>
        <w:bCs/>
        <w:szCs w:val="20"/>
      </w:rPr>
      <w:tab/>
      <w:t xml:space="preserve">■  </w:t>
    </w:r>
    <w:r w:rsidRPr="00DC23B6">
      <w:rPr>
        <w:rFonts w:cs="Arial"/>
        <w:b/>
        <w:bCs/>
        <w:szCs w:val="20"/>
      </w:rPr>
      <w:fldChar w:fldCharType="begin"/>
    </w:r>
    <w:r w:rsidRPr="00DC23B6">
      <w:rPr>
        <w:rFonts w:cs="Arial"/>
        <w:b/>
        <w:bCs/>
        <w:szCs w:val="20"/>
      </w:rPr>
      <w:instrText xml:space="preserve"> PAGE </w:instrText>
    </w:r>
    <w:r w:rsidRPr="00DC23B6">
      <w:rPr>
        <w:rFonts w:cs="Arial"/>
        <w:b/>
        <w:bCs/>
        <w:szCs w:val="20"/>
      </w:rPr>
      <w:fldChar w:fldCharType="separate"/>
    </w:r>
    <w:r w:rsidRPr="00DC23B6">
      <w:rPr>
        <w:rFonts w:cs="Arial"/>
        <w:b/>
        <w:bCs/>
        <w:szCs w:val="20"/>
      </w:rPr>
      <w:t>2</w:t>
    </w:r>
    <w:r w:rsidRPr="00DC23B6">
      <w:rPr>
        <w:rFonts w:cs="Arial"/>
        <w:b/>
        <w:bCs/>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DF74" w14:textId="77777777" w:rsidR="009E2656" w:rsidRDefault="009E2656" w:rsidP="00710FEC">
    <w:pPr>
      <w:pStyle w:val="Header"/>
      <w:pBdr>
        <w:top w:val="none" w:sz="0" w:space="0" w:color="000000"/>
        <w:left w:val="none" w:sz="0" w:space="0" w:color="000000"/>
        <w:bottom w:val="single" w:sz="4" w:space="1" w:color="000000"/>
        <w:right w:val="none" w:sz="0" w:space="0" w:color="000000"/>
      </w:pBdr>
      <w:tabs>
        <w:tab w:val="right" w:pos="8460"/>
      </w:tabs>
      <w:ind w:right="45"/>
      <w:rPr>
        <w:rStyle w:val="PageNumber"/>
        <w:rFonts w:cs="Arial"/>
        <w:b/>
        <w:szCs w:val="20"/>
      </w:rPr>
    </w:pPr>
    <w:bookmarkStart w:id="1" w:name="OLE_LINK1"/>
  </w:p>
  <w:bookmarkEnd w:id="1"/>
  <w:p w14:paraId="243E4BB7" w14:textId="0DCF0753" w:rsidR="00DC23B6" w:rsidRPr="008A17AD" w:rsidRDefault="002A185B" w:rsidP="00DC23B6">
    <w:pPr>
      <w:pStyle w:val="Header"/>
      <w:pBdr>
        <w:top w:val="none" w:sz="0" w:space="0" w:color="000000"/>
        <w:left w:val="none" w:sz="0" w:space="0" w:color="000000"/>
        <w:bottom w:val="single" w:sz="4" w:space="1" w:color="000000"/>
        <w:right w:val="none" w:sz="0" w:space="0" w:color="000000"/>
      </w:pBdr>
      <w:tabs>
        <w:tab w:val="clear" w:pos="4320"/>
        <w:tab w:val="right" w:pos="8460"/>
        <w:tab w:val="right" w:pos="8504"/>
      </w:tabs>
      <w:ind w:right="45"/>
      <w:rPr>
        <w:rFonts w:eastAsia="Arial" w:cs="Arial"/>
        <w:b/>
        <w:szCs w:val="20"/>
        <w:lang w:val="de-DE"/>
      </w:rPr>
    </w:pPr>
    <w:r>
      <w:rPr>
        <w:rFonts w:eastAsia="Arial" w:cs="Arial"/>
        <w:b/>
        <w:szCs w:val="20"/>
      </w:rPr>
      <w:tab/>
    </w:r>
    <w:r w:rsidRPr="008A17AD">
      <w:rPr>
        <w:rFonts w:eastAsia="Arial" w:cs="Arial"/>
        <w:b/>
        <w:szCs w:val="20"/>
        <w:lang w:val="de-DE"/>
      </w:rPr>
      <w:t>JISK</w:t>
    </w:r>
    <w:r w:rsidR="00AA4B5C" w:rsidRPr="008A17AD">
      <w:rPr>
        <w:rFonts w:eastAsia="Arial" w:cs="Arial"/>
        <w:b/>
        <w:szCs w:val="20"/>
        <w:lang w:val="de-DE"/>
      </w:rPr>
      <w:t>A</w:t>
    </w:r>
    <w:r w:rsidR="00DC23B6" w:rsidRPr="008A17AD">
      <w:rPr>
        <w:rFonts w:eastAsia="Arial" w:cs="Arial"/>
        <w:b/>
        <w:szCs w:val="20"/>
        <w:lang w:val="de-DE"/>
      </w:rPr>
      <w:t xml:space="preserve"> (Jurnal Informatika Sunan Kalijaga)</w:t>
    </w:r>
  </w:p>
  <w:p w14:paraId="174349B2" w14:textId="42D72894" w:rsidR="00D035CF" w:rsidRPr="005623A3" w:rsidRDefault="00DC23B6" w:rsidP="002A185B">
    <w:pPr>
      <w:pStyle w:val="Header"/>
      <w:pBdr>
        <w:top w:val="none" w:sz="0" w:space="0" w:color="000000"/>
        <w:left w:val="none" w:sz="0" w:space="0" w:color="000000"/>
        <w:bottom w:val="single" w:sz="4" w:space="1" w:color="000000"/>
        <w:right w:val="none" w:sz="0" w:space="0" w:color="000000"/>
      </w:pBdr>
      <w:tabs>
        <w:tab w:val="clear" w:pos="4320"/>
        <w:tab w:val="right" w:pos="8460"/>
        <w:tab w:val="right" w:pos="8504"/>
      </w:tabs>
      <w:spacing w:after="120"/>
      <w:ind w:right="45"/>
      <w:rPr>
        <w:rFonts w:cs="Arial"/>
      </w:rPr>
    </w:pPr>
    <w:r w:rsidRPr="005623A3">
      <w:rPr>
        <w:rStyle w:val="PageNumber"/>
        <w:rFonts w:cs="Arial"/>
        <w:b/>
        <w:szCs w:val="20"/>
      </w:rPr>
      <w:fldChar w:fldCharType="begin"/>
    </w:r>
    <w:r w:rsidRPr="005623A3">
      <w:rPr>
        <w:rStyle w:val="PageNumber"/>
        <w:rFonts w:cs="Arial"/>
        <w:b/>
        <w:szCs w:val="20"/>
      </w:rPr>
      <w:instrText xml:space="preserve"> PAGE </w:instrText>
    </w:r>
    <w:r w:rsidRPr="005623A3">
      <w:rPr>
        <w:rStyle w:val="PageNumber"/>
        <w:rFonts w:cs="Arial"/>
        <w:b/>
        <w:szCs w:val="20"/>
      </w:rPr>
      <w:fldChar w:fldCharType="separate"/>
    </w:r>
    <w:r>
      <w:rPr>
        <w:rStyle w:val="PageNumber"/>
        <w:rFonts w:cs="Arial"/>
        <w:b/>
        <w:szCs w:val="20"/>
      </w:rPr>
      <w:t>3</w:t>
    </w:r>
    <w:r w:rsidRPr="005623A3">
      <w:rPr>
        <w:rStyle w:val="PageNumber"/>
        <w:rFonts w:cs="Arial"/>
        <w:b/>
        <w:szCs w:val="20"/>
      </w:rPr>
      <w:fldChar w:fldCharType="end"/>
    </w:r>
    <w:r>
      <w:rPr>
        <w:rStyle w:val="PageNumber"/>
        <w:rFonts w:eastAsia="Arial" w:cs="Arial"/>
        <w:b/>
        <w:szCs w:val="20"/>
      </w:rPr>
      <w:t xml:space="preserve">  </w:t>
    </w:r>
    <w:r w:rsidRPr="005623A3">
      <w:rPr>
        <w:rFonts w:eastAsia="Arial" w:cs="Arial"/>
        <w:b/>
        <w:szCs w:val="20"/>
      </w:rPr>
      <w:t>■</w:t>
    </w:r>
    <w:r>
      <w:rPr>
        <w:rFonts w:eastAsia="Arial" w:cs="Arial"/>
        <w:b/>
        <w:szCs w:val="20"/>
      </w:rPr>
      <w:tab/>
    </w:r>
    <w:r w:rsidR="002A185B">
      <w:rPr>
        <w:rFonts w:eastAsia="Arial" w:cs="Arial"/>
        <w:b/>
        <w:szCs w:val="20"/>
      </w:rPr>
      <w:t>Vol. XX, No. XX, BULAN, TAHUN: 1 - 10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7D47D" w14:textId="24DD18AB" w:rsidR="00DC23B6" w:rsidRPr="008A17AD" w:rsidRDefault="00D035CF" w:rsidP="005623A3">
    <w:pPr>
      <w:pStyle w:val="Header"/>
      <w:pBdr>
        <w:top w:val="none" w:sz="0" w:space="0" w:color="000000"/>
        <w:left w:val="none" w:sz="0" w:space="0" w:color="000000"/>
        <w:bottom w:val="single" w:sz="4" w:space="1" w:color="000000"/>
        <w:right w:val="none" w:sz="0" w:space="0" w:color="000000"/>
      </w:pBdr>
      <w:rPr>
        <w:rFonts w:cs="Arial"/>
        <w:b/>
        <w:lang w:val="de-DE"/>
      </w:rPr>
    </w:pPr>
    <w:r w:rsidRPr="008A17AD">
      <w:rPr>
        <w:rFonts w:cs="Arial"/>
        <w:b/>
        <w:lang w:val="de-DE"/>
      </w:rPr>
      <w:t>JISK</w:t>
    </w:r>
    <w:r w:rsidR="00AA4B5C" w:rsidRPr="008A17AD">
      <w:rPr>
        <w:rFonts w:cs="Arial"/>
        <w:b/>
        <w:lang w:val="de-DE"/>
      </w:rPr>
      <w:t>A</w:t>
    </w:r>
    <w:r w:rsidR="00DC23B6" w:rsidRPr="008A17AD">
      <w:rPr>
        <w:rFonts w:cs="Arial"/>
        <w:b/>
        <w:lang w:val="de-DE"/>
      </w:rPr>
      <w:t xml:space="preserve"> (Jurnal Informatika Sunan Kalijaga)</w:t>
    </w:r>
  </w:p>
  <w:p w14:paraId="32A0855F" w14:textId="3AFE8602" w:rsidR="00D035CF" w:rsidRPr="00DC23B6" w:rsidRDefault="00D035CF" w:rsidP="005623A3">
    <w:pPr>
      <w:pStyle w:val="Header"/>
      <w:pBdr>
        <w:top w:val="none" w:sz="0" w:space="0" w:color="000000"/>
        <w:left w:val="none" w:sz="0" w:space="0" w:color="000000"/>
        <w:bottom w:val="single" w:sz="4" w:space="1" w:color="000000"/>
        <w:right w:val="none" w:sz="0" w:space="0" w:color="000000"/>
      </w:pBdr>
      <w:rPr>
        <w:rFonts w:cs="Arial"/>
        <w:b/>
      </w:rPr>
    </w:pPr>
    <w:r w:rsidRPr="00DC23B6">
      <w:rPr>
        <w:rFonts w:cs="Arial"/>
        <w:b/>
        <w:szCs w:val="20"/>
      </w:rPr>
      <w:t xml:space="preserve">Vol. </w:t>
    </w:r>
    <w:r w:rsidRPr="00DC23B6">
      <w:rPr>
        <w:rFonts w:cs="Arial"/>
        <w:b/>
        <w:szCs w:val="20"/>
        <w:lang w:val="id-ID"/>
      </w:rPr>
      <w:t>XX</w:t>
    </w:r>
    <w:r w:rsidRPr="00DC23B6">
      <w:rPr>
        <w:rFonts w:cs="Arial"/>
        <w:b/>
        <w:szCs w:val="20"/>
      </w:rPr>
      <w:t xml:space="preserve">, No. </w:t>
    </w:r>
    <w:r w:rsidRPr="00DC23B6">
      <w:rPr>
        <w:rFonts w:cs="Arial"/>
        <w:b/>
        <w:szCs w:val="20"/>
        <w:lang w:val="id-ID"/>
      </w:rPr>
      <w:t>XX</w:t>
    </w:r>
    <w:r w:rsidRPr="00DC23B6">
      <w:rPr>
        <w:rFonts w:cs="Arial"/>
        <w:b/>
        <w:szCs w:val="20"/>
      </w:rPr>
      <w:t xml:space="preserve">, </w:t>
    </w:r>
    <w:r w:rsidRPr="00DC23B6">
      <w:rPr>
        <w:rFonts w:cs="Arial"/>
        <w:b/>
        <w:szCs w:val="20"/>
        <w:lang w:val="id-ID"/>
      </w:rPr>
      <w:t>BULAN, TAHUN</w:t>
    </w:r>
    <w:r w:rsidRPr="00DC23B6">
      <w:rPr>
        <w:rFonts w:cs="Arial"/>
        <w:b/>
        <w:szCs w:val="20"/>
      </w:rPr>
      <w:t xml:space="preserve">, Pp. </w:t>
    </w:r>
    <w:r w:rsidRPr="00DC23B6">
      <w:rPr>
        <w:rFonts w:cs="Arial"/>
        <w:b/>
        <w:szCs w:val="20"/>
        <w:lang w:val="id-ID"/>
      </w:rPr>
      <w:t>1</w:t>
    </w:r>
    <w:r w:rsidRPr="00DC23B6">
      <w:rPr>
        <w:rFonts w:cs="Arial"/>
        <w:b/>
        <w:szCs w:val="20"/>
      </w:rPr>
      <w:t xml:space="preserve"> – </w:t>
    </w:r>
    <w:r w:rsidRPr="00DC23B6">
      <w:rPr>
        <w:rFonts w:cs="Arial"/>
        <w:b/>
        <w:szCs w:val="20"/>
        <w:lang w:val="id-ID"/>
      </w:rPr>
      <w:t>10</w:t>
    </w:r>
  </w:p>
  <w:p w14:paraId="53295538" w14:textId="205F04DF" w:rsidR="00D035CF" w:rsidRDefault="00D035CF" w:rsidP="00DC23B6">
    <w:pPr>
      <w:pStyle w:val="Header"/>
      <w:pBdr>
        <w:top w:val="none" w:sz="0" w:space="0" w:color="000000"/>
        <w:left w:val="none" w:sz="0" w:space="0" w:color="000000"/>
        <w:bottom w:val="single" w:sz="4" w:space="1" w:color="000000"/>
        <w:right w:val="none" w:sz="0" w:space="0" w:color="000000"/>
      </w:pBdr>
      <w:tabs>
        <w:tab w:val="clear" w:pos="8640"/>
        <w:tab w:val="left" w:pos="4917"/>
      </w:tabs>
      <w:spacing w:after="120"/>
    </w:pPr>
    <w:r>
      <w:rPr>
        <w:rFonts w:cs="Arial"/>
        <w:b/>
        <w:color w:val="000000"/>
        <w:szCs w:val="20"/>
      </w:rPr>
      <w:t>ISSN: 2527 – 5836 (print) | 2528 – 0074 (online)</w:t>
    </w:r>
    <w:r w:rsidR="00DC23B6">
      <w:rPr>
        <w:rFonts w:cs="Arial"/>
        <w:b/>
        <w:color w:val="00000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Arial" w:hAnsi="Arial" w:cs="Arial" w:hint="default"/>
        <w:i/>
        <w:sz w:val="20"/>
        <w:szCs w:val="20"/>
        <w:lang w:val="id-ID"/>
      </w:rPr>
    </w:lvl>
  </w:abstractNum>
  <w:abstractNum w:abstractNumId="1" w15:restartNumberingAfterBreak="0">
    <w:nsid w:val="00000003"/>
    <w:multiLevelType w:val="singleLevel"/>
    <w:tmpl w:val="00000003"/>
    <w:name w:val="WW8Num3"/>
    <w:lvl w:ilvl="0">
      <w:start w:val="2"/>
      <w:numFmt w:val="bullet"/>
      <w:lvlText w:val="-"/>
      <w:lvlJc w:val="left"/>
      <w:pPr>
        <w:tabs>
          <w:tab w:val="num" w:pos="0"/>
        </w:tabs>
        <w:ind w:left="1080" w:hanging="360"/>
      </w:pPr>
      <w:rPr>
        <w:rFonts w:ascii="Arial" w:hAnsi="Arial" w:cs="Arial" w:hint="default"/>
        <w:color w:val="000000"/>
        <w:sz w:val="20"/>
        <w:szCs w:val="20"/>
        <w:lang w:val="id-ID"/>
      </w:rPr>
    </w:lvl>
  </w:abstractNum>
  <w:abstractNum w:abstractNumId="2" w15:restartNumberingAfterBreak="0">
    <w:nsid w:val="00000004"/>
    <w:multiLevelType w:val="singleLevel"/>
    <w:tmpl w:val="00000004"/>
    <w:name w:val="WW8Num4"/>
    <w:lvl w:ilvl="0">
      <w:start w:val="142"/>
      <w:numFmt w:val="bullet"/>
      <w:lvlText w:val=""/>
      <w:lvlJc w:val="left"/>
      <w:pPr>
        <w:tabs>
          <w:tab w:val="num" w:pos="0"/>
        </w:tabs>
        <w:ind w:left="720" w:hanging="360"/>
      </w:pPr>
      <w:rPr>
        <w:rFonts w:ascii="Symbol" w:hAnsi="Symbol" w:cs="Arial" w:hint="default"/>
        <w:sz w:val="20"/>
        <w:szCs w:val="20"/>
      </w:r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rPr>
        <w:rFonts w:ascii="Arial" w:eastAsia="Calibri" w:hAnsi="Arial" w:cs="Arial"/>
      </w:rPr>
    </w:lvl>
  </w:abstractNum>
  <w:abstractNum w:abstractNumId="4" w15:restartNumberingAfterBreak="0">
    <w:nsid w:val="00000006"/>
    <w:multiLevelType w:val="singleLevel"/>
    <w:tmpl w:val="00000006"/>
    <w:name w:val="WW8Num6"/>
    <w:lvl w:ilvl="0">
      <w:start w:val="2"/>
      <w:numFmt w:val="bullet"/>
      <w:lvlText w:val="-"/>
      <w:lvlJc w:val="left"/>
      <w:pPr>
        <w:tabs>
          <w:tab w:val="num" w:pos="0"/>
        </w:tabs>
        <w:ind w:left="1080" w:hanging="360"/>
      </w:pPr>
      <w:rPr>
        <w:rFonts w:ascii="Arial" w:hAnsi="Arial" w:cs="Arial" w:hint="default"/>
        <w:color w:val="000000"/>
        <w:sz w:val="20"/>
        <w:szCs w:val="20"/>
      </w:rPr>
    </w:lvl>
  </w:abstractNum>
  <w:abstractNum w:abstractNumId="5" w15:restartNumberingAfterBreak="0">
    <w:nsid w:val="00000007"/>
    <w:multiLevelType w:val="singleLevel"/>
    <w:tmpl w:val="00000007"/>
    <w:name w:val="WW8Num7"/>
    <w:lvl w:ilvl="0">
      <w:start w:val="1"/>
      <w:numFmt w:val="decimal"/>
      <w:lvlText w:val="%1."/>
      <w:lvlJc w:val="left"/>
      <w:pPr>
        <w:tabs>
          <w:tab w:val="num" w:pos="0"/>
        </w:tabs>
        <w:ind w:left="360" w:hanging="360"/>
      </w:pPr>
      <w:rPr>
        <w:rFonts w:ascii="Arial" w:hAnsi="Arial" w:cs="Arial" w:hint="default"/>
        <w:b/>
        <w:sz w:val="20"/>
        <w:szCs w:val="20"/>
        <w:lang w:val="id-ID"/>
      </w:rPr>
    </w:lvl>
  </w:abstractNum>
  <w:abstractNum w:abstractNumId="6" w15:restartNumberingAfterBreak="0">
    <w:nsid w:val="03657088"/>
    <w:multiLevelType w:val="multilevel"/>
    <w:tmpl w:val="E01E64A0"/>
    <w:styleLink w:val="CurrentList1"/>
    <w:lvl w:ilvl="0">
      <w:start w:val="1"/>
      <w:numFmt w:val="decimal"/>
      <w:lvlText w:val="%1."/>
      <w:lvlJc w:val="left"/>
      <w:pPr>
        <w:ind w:left="340" w:hanging="34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7502A00"/>
    <w:multiLevelType w:val="multilevel"/>
    <w:tmpl w:val="87BA641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894929"/>
    <w:multiLevelType w:val="hybridMultilevel"/>
    <w:tmpl w:val="4E48748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8543FC"/>
    <w:multiLevelType w:val="multilevel"/>
    <w:tmpl w:val="F6723C9A"/>
    <w:lvl w:ilvl="0">
      <w:start w:val="1"/>
      <w:numFmt w:val="decimal"/>
      <w:lvlText w:val="%1."/>
      <w:lvlJc w:val="left"/>
      <w:pPr>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25576F8"/>
    <w:multiLevelType w:val="hybridMultilevel"/>
    <w:tmpl w:val="0340EAB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3A97D7D"/>
    <w:multiLevelType w:val="multilevel"/>
    <w:tmpl w:val="E01E64A0"/>
    <w:numStyleLink w:val="CurrentList1"/>
  </w:abstractNum>
  <w:abstractNum w:abstractNumId="12" w15:restartNumberingAfterBreak="0">
    <w:nsid w:val="15BF7A1B"/>
    <w:multiLevelType w:val="multilevel"/>
    <w:tmpl w:val="E84E779E"/>
    <w:styleLink w:val="CurrentList3"/>
    <w:lvl w:ilvl="0">
      <w:start w:val="1"/>
      <w:numFmt w:val="decimal"/>
      <w:lvlText w:val="Gambar %1."/>
      <w:lvlJc w:val="left"/>
      <w:pPr>
        <w:ind w:left="1134" w:hanging="1134"/>
      </w:pPr>
      <w:rPr>
        <w:rFonts w:ascii="Arial" w:hAnsi="Arial" w:cs="Times New Roman" w:hint="default"/>
        <w:b/>
        <w:bCs w:val="0"/>
        <w:i w:val="0"/>
        <w:iCs w:val="0"/>
        <w:color w:val="auto"/>
        <w:sz w:val="20"/>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AB0FEB"/>
    <w:multiLevelType w:val="multilevel"/>
    <w:tmpl w:val="05D658DC"/>
    <w:styleLink w:val="CurrentList8"/>
    <w:lvl w:ilvl="0">
      <w:start w:val="1"/>
      <w:numFmt w:val="decimal"/>
      <w:lvlText w:val="Tabel %1"/>
      <w:lvlJc w:val="left"/>
      <w:pPr>
        <w:ind w:left="907" w:hanging="907"/>
      </w:pPr>
      <w:rPr>
        <w:rFonts w:ascii="Arial" w:hAnsi="Arial" w:cs="Times New Roman" w:hint="default"/>
        <w:b/>
        <w:bCs w:val="0"/>
        <w:i w:val="0"/>
        <w:iCs w:val="0"/>
        <w:color w:val="auto"/>
        <w:sz w:val="20"/>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1C7994"/>
    <w:multiLevelType w:val="multilevel"/>
    <w:tmpl w:val="0B120034"/>
    <w:styleLink w:val="CurrentList2"/>
    <w:lvl w:ilvl="0">
      <w:start w:val="1"/>
      <w:numFmt w:val="decimal"/>
      <w:lvlText w:val="%1."/>
      <w:lvlJc w:val="left"/>
      <w:pPr>
        <w:ind w:left="340" w:hanging="34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5E7F74"/>
    <w:multiLevelType w:val="multilevel"/>
    <w:tmpl w:val="A5CC2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560D49"/>
    <w:multiLevelType w:val="multilevel"/>
    <w:tmpl w:val="39A271D8"/>
    <w:lvl w:ilvl="0">
      <w:start w:val="1"/>
      <w:numFmt w:val="decimal"/>
      <w:lvlText w:val="%1."/>
      <w:lvlJc w:val="left"/>
      <w:pPr>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362C69"/>
    <w:multiLevelType w:val="multilevel"/>
    <w:tmpl w:val="0409001D"/>
    <w:styleLink w:val="CurrentList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4E7841"/>
    <w:multiLevelType w:val="multilevel"/>
    <w:tmpl w:val="87BA641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0C0A6D"/>
    <w:multiLevelType w:val="multilevel"/>
    <w:tmpl w:val="E01E64A0"/>
    <w:lvl w:ilvl="0">
      <w:start w:val="1"/>
      <w:numFmt w:val="decimal"/>
      <w:lvlText w:val="%1."/>
      <w:lvlJc w:val="left"/>
      <w:pPr>
        <w:ind w:left="340" w:hanging="34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DEE569C"/>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A2609E"/>
    <w:multiLevelType w:val="multilevel"/>
    <w:tmpl w:val="E01E64A0"/>
    <w:numStyleLink w:val="CurrentList1"/>
  </w:abstractNum>
  <w:abstractNum w:abstractNumId="22" w15:restartNumberingAfterBreak="0">
    <w:nsid w:val="52FD70DB"/>
    <w:multiLevelType w:val="multilevel"/>
    <w:tmpl w:val="32CC32EA"/>
    <w:lvl w:ilvl="0">
      <w:start w:val="1"/>
      <w:numFmt w:val="decimal"/>
      <w:isLg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56B443D"/>
    <w:multiLevelType w:val="multilevel"/>
    <w:tmpl w:val="C316B556"/>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0F55A1"/>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CB2FDE"/>
    <w:multiLevelType w:val="hybridMultilevel"/>
    <w:tmpl w:val="7FC2A5C4"/>
    <w:lvl w:ilvl="0" w:tplc="D85CE0B8">
      <w:start w:val="1"/>
      <w:numFmt w:val="lowerLetter"/>
      <w:lvlText w:val="(%1)"/>
      <w:lvlJc w:val="left"/>
      <w:pPr>
        <w:ind w:left="6147" w:hanging="3910"/>
      </w:pPr>
      <w:rPr>
        <w:rFonts w:hint="default"/>
      </w:rPr>
    </w:lvl>
    <w:lvl w:ilvl="1" w:tplc="04090019">
      <w:start w:val="1"/>
      <w:numFmt w:val="lowerLetter"/>
      <w:lvlText w:val="%2."/>
      <w:lvlJc w:val="left"/>
      <w:pPr>
        <w:ind w:left="3317" w:hanging="360"/>
      </w:pPr>
    </w:lvl>
    <w:lvl w:ilvl="2" w:tplc="0409001B">
      <w:start w:val="1"/>
      <w:numFmt w:val="lowerRoman"/>
      <w:lvlText w:val="%3."/>
      <w:lvlJc w:val="right"/>
      <w:pPr>
        <w:ind w:left="4037" w:hanging="180"/>
      </w:pPr>
    </w:lvl>
    <w:lvl w:ilvl="3" w:tplc="0409000F">
      <w:start w:val="1"/>
      <w:numFmt w:val="decimal"/>
      <w:lvlText w:val="%4."/>
      <w:lvlJc w:val="left"/>
      <w:pPr>
        <w:ind w:left="4757" w:hanging="360"/>
      </w:pPr>
    </w:lvl>
    <w:lvl w:ilvl="4" w:tplc="04090019" w:tentative="1">
      <w:start w:val="1"/>
      <w:numFmt w:val="lowerLetter"/>
      <w:lvlText w:val="%5."/>
      <w:lvlJc w:val="left"/>
      <w:pPr>
        <w:ind w:left="5477" w:hanging="360"/>
      </w:pPr>
    </w:lvl>
    <w:lvl w:ilvl="5" w:tplc="0409001B" w:tentative="1">
      <w:start w:val="1"/>
      <w:numFmt w:val="lowerRoman"/>
      <w:lvlText w:val="%6."/>
      <w:lvlJc w:val="right"/>
      <w:pPr>
        <w:ind w:left="6197" w:hanging="180"/>
      </w:pPr>
    </w:lvl>
    <w:lvl w:ilvl="6" w:tplc="0409000F" w:tentative="1">
      <w:start w:val="1"/>
      <w:numFmt w:val="decimal"/>
      <w:lvlText w:val="%7."/>
      <w:lvlJc w:val="left"/>
      <w:pPr>
        <w:ind w:left="6917" w:hanging="360"/>
      </w:pPr>
    </w:lvl>
    <w:lvl w:ilvl="7" w:tplc="04090019" w:tentative="1">
      <w:start w:val="1"/>
      <w:numFmt w:val="lowerLetter"/>
      <w:lvlText w:val="%8."/>
      <w:lvlJc w:val="left"/>
      <w:pPr>
        <w:ind w:left="7637" w:hanging="360"/>
      </w:pPr>
    </w:lvl>
    <w:lvl w:ilvl="8" w:tplc="0409001B" w:tentative="1">
      <w:start w:val="1"/>
      <w:numFmt w:val="lowerRoman"/>
      <w:lvlText w:val="%9."/>
      <w:lvlJc w:val="right"/>
      <w:pPr>
        <w:ind w:left="8357" w:hanging="180"/>
      </w:pPr>
    </w:lvl>
  </w:abstractNum>
  <w:abstractNum w:abstractNumId="26" w15:restartNumberingAfterBreak="0">
    <w:nsid w:val="58DB15DB"/>
    <w:multiLevelType w:val="multilevel"/>
    <w:tmpl w:val="77A2E4E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AE72A7A"/>
    <w:multiLevelType w:val="hybridMultilevel"/>
    <w:tmpl w:val="C8342BD2"/>
    <w:lvl w:ilvl="0" w:tplc="189EEEC6">
      <w:start w:val="1"/>
      <w:numFmt w:val="decimal"/>
      <w:pStyle w:val="TableCaption"/>
      <w:lvlText w:val="Tabel %1"/>
      <w:lvlJc w:val="left"/>
      <w:pPr>
        <w:ind w:left="737" w:hanging="737"/>
      </w:pPr>
      <w:rPr>
        <w:rFonts w:ascii="Arial" w:hAnsi="Arial" w:cs="Times New Roman" w:hint="default"/>
        <w:b/>
        <w:bCs w:val="0"/>
        <w:i w:val="0"/>
        <w:iCs w:val="0"/>
        <w:color w:val="auto"/>
        <w:sz w:val="20"/>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25B44"/>
    <w:multiLevelType w:val="multilevel"/>
    <w:tmpl w:val="F8D21B0A"/>
    <w:lvl w:ilvl="0">
      <w:start w:val="1"/>
      <w:numFmt w:val="decimal"/>
      <w:pStyle w:val="Heading1"/>
      <w:lvlText w:val="%1."/>
      <w:lvlJc w:val="left"/>
      <w:pPr>
        <w:ind w:left="340" w:hanging="340"/>
      </w:pPr>
      <w:rPr>
        <w:rFonts w:hint="default"/>
        <w:color w:val="auto"/>
      </w:rPr>
    </w:lvl>
    <w:lvl w:ilvl="1">
      <w:start w:val="1"/>
      <w:numFmt w:val="decimal"/>
      <w:pStyle w:val="Heading2"/>
      <w:lvlText w:val="2.%2"/>
      <w:lvlJc w:val="left"/>
      <w:pPr>
        <w:ind w:left="360" w:hanging="360"/>
      </w:pPr>
      <w:rPr>
        <w:rFonts w:hint="default"/>
      </w:rPr>
    </w:lvl>
    <w:lvl w:ilvl="2">
      <w:start w:val="1"/>
      <w:numFmt w:val="decimal"/>
      <w:pStyle w:val="Heading3"/>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DAA7CF5"/>
    <w:multiLevelType w:val="multilevel"/>
    <w:tmpl w:val="87BA641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3633C"/>
    <w:multiLevelType w:val="multilevel"/>
    <w:tmpl w:val="430480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1FC562B"/>
    <w:multiLevelType w:val="multilevel"/>
    <w:tmpl w:val="CE088236"/>
    <w:lvl w:ilvl="0">
      <w:start w:val="1"/>
      <w:numFmt w:val="decimal"/>
      <w:lvlText w:val="%1."/>
      <w:lvlJc w:val="left"/>
      <w:pPr>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151E00"/>
    <w:multiLevelType w:val="multilevel"/>
    <w:tmpl w:val="329CDB22"/>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69B16DAD"/>
    <w:multiLevelType w:val="hybridMultilevel"/>
    <w:tmpl w:val="8A30E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02CF0"/>
    <w:multiLevelType w:val="multilevel"/>
    <w:tmpl w:val="4964E332"/>
    <w:styleLink w:val="CurrentList4"/>
    <w:lvl w:ilvl="0">
      <w:start w:val="1"/>
      <w:numFmt w:val="decimal"/>
      <w:lvlText w:val="Tabel %1."/>
      <w:lvlJc w:val="left"/>
      <w:pPr>
        <w:ind w:left="907" w:hanging="907"/>
      </w:pPr>
      <w:rPr>
        <w:rFonts w:ascii="Arial" w:hAnsi="Arial" w:cs="Times New Roman" w:hint="default"/>
        <w:b/>
        <w:bCs w:val="0"/>
        <w:i w:val="0"/>
        <w:iCs w:val="0"/>
        <w:color w:val="auto"/>
        <w:sz w:val="20"/>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8D005D7"/>
    <w:multiLevelType w:val="hybridMultilevel"/>
    <w:tmpl w:val="80641578"/>
    <w:lvl w:ilvl="0" w:tplc="CBC6033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6" w15:restartNumberingAfterBreak="0">
    <w:nsid w:val="7F442FA3"/>
    <w:multiLevelType w:val="multilevel"/>
    <w:tmpl w:val="9766A44C"/>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51825795">
    <w:abstractNumId w:val="1"/>
  </w:num>
  <w:num w:numId="2" w16cid:durableId="2140107087">
    <w:abstractNumId w:val="2"/>
  </w:num>
  <w:num w:numId="3" w16cid:durableId="1972205890">
    <w:abstractNumId w:val="3"/>
  </w:num>
  <w:num w:numId="4" w16cid:durableId="1047529580">
    <w:abstractNumId w:val="4"/>
  </w:num>
  <w:num w:numId="5" w16cid:durableId="1476338714">
    <w:abstractNumId w:val="21"/>
  </w:num>
  <w:num w:numId="6" w16cid:durableId="1194657650">
    <w:abstractNumId w:val="26"/>
  </w:num>
  <w:num w:numId="7" w16cid:durableId="101536946">
    <w:abstractNumId w:val="27"/>
  </w:num>
  <w:num w:numId="8" w16cid:durableId="2015498085">
    <w:abstractNumId w:val="28"/>
  </w:num>
  <w:num w:numId="9" w16cid:durableId="1108547629">
    <w:abstractNumId w:val="22"/>
  </w:num>
  <w:num w:numId="10" w16cid:durableId="376011159">
    <w:abstractNumId w:val="15"/>
  </w:num>
  <w:num w:numId="11" w16cid:durableId="2001928314">
    <w:abstractNumId w:val="23"/>
  </w:num>
  <w:num w:numId="12" w16cid:durableId="1685470461">
    <w:abstractNumId w:val="16"/>
  </w:num>
  <w:num w:numId="13" w16cid:durableId="1278413183">
    <w:abstractNumId w:val="31"/>
  </w:num>
  <w:num w:numId="14" w16cid:durableId="1304506979">
    <w:abstractNumId w:val="9"/>
  </w:num>
  <w:num w:numId="15" w16cid:durableId="1114134669">
    <w:abstractNumId w:val="6"/>
  </w:num>
  <w:num w:numId="16" w16cid:durableId="1551307406">
    <w:abstractNumId w:val="14"/>
  </w:num>
  <w:num w:numId="17" w16cid:durableId="708267113">
    <w:abstractNumId w:val="12"/>
  </w:num>
  <w:num w:numId="18" w16cid:durableId="1511413857">
    <w:abstractNumId w:val="34"/>
  </w:num>
  <w:num w:numId="19" w16cid:durableId="1193231245">
    <w:abstractNumId w:val="20"/>
  </w:num>
  <w:num w:numId="20" w16cid:durableId="947735207">
    <w:abstractNumId w:val="24"/>
  </w:num>
  <w:num w:numId="21" w16cid:durableId="886181886">
    <w:abstractNumId w:val="17"/>
  </w:num>
  <w:num w:numId="22" w16cid:durableId="312609567">
    <w:abstractNumId w:val="13"/>
  </w:num>
  <w:num w:numId="23" w16cid:durableId="1610818955">
    <w:abstractNumId w:val="10"/>
  </w:num>
  <w:num w:numId="24" w16cid:durableId="484977804">
    <w:abstractNumId w:val="8"/>
  </w:num>
  <w:num w:numId="25" w16cid:durableId="1611400057">
    <w:abstractNumId w:val="35"/>
  </w:num>
  <w:num w:numId="26" w16cid:durableId="197007173">
    <w:abstractNumId w:val="25"/>
  </w:num>
  <w:num w:numId="27" w16cid:durableId="539243815">
    <w:abstractNumId w:val="33"/>
  </w:num>
  <w:num w:numId="28" w16cid:durableId="650253253">
    <w:abstractNumId w:val="11"/>
  </w:num>
  <w:num w:numId="29" w16cid:durableId="2111192299">
    <w:abstractNumId w:val="36"/>
  </w:num>
  <w:num w:numId="30" w16cid:durableId="85077315">
    <w:abstractNumId w:val="7"/>
  </w:num>
  <w:num w:numId="31" w16cid:durableId="529731139">
    <w:abstractNumId w:val="19"/>
  </w:num>
  <w:num w:numId="32" w16cid:durableId="232158267">
    <w:abstractNumId w:val="29"/>
  </w:num>
  <w:num w:numId="33" w16cid:durableId="792865733">
    <w:abstractNumId w:val="18"/>
  </w:num>
  <w:num w:numId="34" w16cid:durableId="1076783626">
    <w:abstractNumId w:val="30"/>
  </w:num>
  <w:num w:numId="35" w16cid:durableId="315106976">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204"/>
    <w:rsid w:val="000026E1"/>
    <w:rsid w:val="0000597D"/>
    <w:rsid w:val="00006587"/>
    <w:rsid w:val="00007FD4"/>
    <w:rsid w:val="00012543"/>
    <w:rsid w:val="000149D4"/>
    <w:rsid w:val="00016811"/>
    <w:rsid w:val="00020BCB"/>
    <w:rsid w:val="000379B6"/>
    <w:rsid w:val="00037DEC"/>
    <w:rsid w:val="00040417"/>
    <w:rsid w:val="0004189A"/>
    <w:rsid w:val="00041BD7"/>
    <w:rsid w:val="00050407"/>
    <w:rsid w:val="000510CF"/>
    <w:rsid w:val="00051D17"/>
    <w:rsid w:val="00052575"/>
    <w:rsid w:val="000620E8"/>
    <w:rsid w:val="00062C39"/>
    <w:rsid w:val="000660F9"/>
    <w:rsid w:val="00070BFE"/>
    <w:rsid w:val="00076DA4"/>
    <w:rsid w:val="00086063"/>
    <w:rsid w:val="000871FA"/>
    <w:rsid w:val="000942C0"/>
    <w:rsid w:val="00096195"/>
    <w:rsid w:val="000A3DC5"/>
    <w:rsid w:val="000A4310"/>
    <w:rsid w:val="000A698F"/>
    <w:rsid w:val="000B0408"/>
    <w:rsid w:val="000B2CE0"/>
    <w:rsid w:val="000B3013"/>
    <w:rsid w:val="000B37E4"/>
    <w:rsid w:val="000B3BE3"/>
    <w:rsid w:val="000B7486"/>
    <w:rsid w:val="000C0644"/>
    <w:rsid w:val="000C20E5"/>
    <w:rsid w:val="000C5D4E"/>
    <w:rsid w:val="000C7276"/>
    <w:rsid w:val="000D5E70"/>
    <w:rsid w:val="000D613F"/>
    <w:rsid w:val="000D7611"/>
    <w:rsid w:val="000E05F5"/>
    <w:rsid w:val="000E093F"/>
    <w:rsid w:val="000E2EB0"/>
    <w:rsid w:val="000E4FF5"/>
    <w:rsid w:val="000F0BA6"/>
    <w:rsid w:val="000F1C8E"/>
    <w:rsid w:val="000F5E11"/>
    <w:rsid w:val="000F63DA"/>
    <w:rsid w:val="000F68F0"/>
    <w:rsid w:val="000F7E1D"/>
    <w:rsid w:val="00101225"/>
    <w:rsid w:val="0010295A"/>
    <w:rsid w:val="0010729F"/>
    <w:rsid w:val="00111169"/>
    <w:rsid w:val="001113BA"/>
    <w:rsid w:val="001124F7"/>
    <w:rsid w:val="001132C5"/>
    <w:rsid w:val="00113DBD"/>
    <w:rsid w:val="00116282"/>
    <w:rsid w:val="0011635E"/>
    <w:rsid w:val="00124045"/>
    <w:rsid w:val="001261B4"/>
    <w:rsid w:val="00130400"/>
    <w:rsid w:val="00130A0F"/>
    <w:rsid w:val="00134039"/>
    <w:rsid w:val="001427DD"/>
    <w:rsid w:val="001447FB"/>
    <w:rsid w:val="00146CEF"/>
    <w:rsid w:val="00147570"/>
    <w:rsid w:val="001517FB"/>
    <w:rsid w:val="00152334"/>
    <w:rsid w:val="0015402E"/>
    <w:rsid w:val="00154777"/>
    <w:rsid w:val="00160307"/>
    <w:rsid w:val="00171A50"/>
    <w:rsid w:val="00173A44"/>
    <w:rsid w:val="001805DD"/>
    <w:rsid w:val="001864BB"/>
    <w:rsid w:val="00187A9F"/>
    <w:rsid w:val="001902C4"/>
    <w:rsid w:val="00191D79"/>
    <w:rsid w:val="00194E6B"/>
    <w:rsid w:val="00194EE3"/>
    <w:rsid w:val="00194F37"/>
    <w:rsid w:val="001A015E"/>
    <w:rsid w:val="001A1BFB"/>
    <w:rsid w:val="001A1F39"/>
    <w:rsid w:val="001A6905"/>
    <w:rsid w:val="001A6C45"/>
    <w:rsid w:val="001B0062"/>
    <w:rsid w:val="001B057D"/>
    <w:rsid w:val="001B26BC"/>
    <w:rsid w:val="001B34CF"/>
    <w:rsid w:val="001B4995"/>
    <w:rsid w:val="001C51F8"/>
    <w:rsid w:val="001D2B7C"/>
    <w:rsid w:val="001D2EBE"/>
    <w:rsid w:val="001D361D"/>
    <w:rsid w:val="001D3D65"/>
    <w:rsid w:val="001E23B2"/>
    <w:rsid w:val="001E43DF"/>
    <w:rsid w:val="001E4FA5"/>
    <w:rsid w:val="001E7360"/>
    <w:rsid w:val="001F0086"/>
    <w:rsid w:val="001F1A60"/>
    <w:rsid w:val="002018C2"/>
    <w:rsid w:val="00202CCB"/>
    <w:rsid w:val="002055CF"/>
    <w:rsid w:val="002114AD"/>
    <w:rsid w:val="00217597"/>
    <w:rsid w:val="00220AD9"/>
    <w:rsid w:val="0022110F"/>
    <w:rsid w:val="00225871"/>
    <w:rsid w:val="00232612"/>
    <w:rsid w:val="002362DF"/>
    <w:rsid w:val="00242609"/>
    <w:rsid w:val="00242D0A"/>
    <w:rsid w:val="00242DB3"/>
    <w:rsid w:val="002514D5"/>
    <w:rsid w:val="00253B72"/>
    <w:rsid w:val="00253F3D"/>
    <w:rsid w:val="00260198"/>
    <w:rsid w:val="00260727"/>
    <w:rsid w:val="00260A2D"/>
    <w:rsid w:val="00261780"/>
    <w:rsid w:val="00262EF2"/>
    <w:rsid w:val="00264B63"/>
    <w:rsid w:val="00265426"/>
    <w:rsid w:val="002779EC"/>
    <w:rsid w:val="00280FDA"/>
    <w:rsid w:val="00282790"/>
    <w:rsid w:val="002864B6"/>
    <w:rsid w:val="00286C35"/>
    <w:rsid w:val="00291FD1"/>
    <w:rsid w:val="0029284A"/>
    <w:rsid w:val="0029585A"/>
    <w:rsid w:val="00297EDB"/>
    <w:rsid w:val="00297EFA"/>
    <w:rsid w:val="002A185B"/>
    <w:rsid w:val="002A360E"/>
    <w:rsid w:val="002A423F"/>
    <w:rsid w:val="002A4FCF"/>
    <w:rsid w:val="002A7A5B"/>
    <w:rsid w:val="002B1883"/>
    <w:rsid w:val="002B4DA5"/>
    <w:rsid w:val="002B6907"/>
    <w:rsid w:val="002C1D8D"/>
    <w:rsid w:val="002C35D0"/>
    <w:rsid w:val="002C396B"/>
    <w:rsid w:val="002C40EA"/>
    <w:rsid w:val="002C68F1"/>
    <w:rsid w:val="002D511F"/>
    <w:rsid w:val="002D6271"/>
    <w:rsid w:val="002E2935"/>
    <w:rsid w:val="002E554F"/>
    <w:rsid w:val="002F18A5"/>
    <w:rsid w:val="00301AB2"/>
    <w:rsid w:val="00304009"/>
    <w:rsid w:val="003104B0"/>
    <w:rsid w:val="003118C4"/>
    <w:rsid w:val="003149BE"/>
    <w:rsid w:val="003171F5"/>
    <w:rsid w:val="00324C7B"/>
    <w:rsid w:val="003268E5"/>
    <w:rsid w:val="00327C68"/>
    <w:rsid w:val="00330E16"/>
    <w:rsid w:val="00334D8C"/>
    <w:rsid w:val="00336BDC"/>
    <w:rsid w:val="003378A6"/>
    <w:rsid w:val="00337D2C"/>
    <w:rsid w:val="00341F62"/>
    <w:rsid w:val="00343326"/>
    <w:rsid w:val="00344CBA"/>
    <w:rsid w:val="00345130"/>
    <w:rsid w:val="00345263"/>
    <w:rsid w:val="00345E2A"/>
    <w:rsid w:val="00350406"/>
    <w:rsid w:val="00356962"/>
    <w:rsid w:val="00356E40"/>
    <w:rsid w:val="003573BA"/>
    <w:rsid w:val="003611B5"/>
    <w:rsid w:val="00364AD4"/>
    <w:rsid w:val="003713CF"/>
    <w:rsid w:val="00373388"/>
    <w:rsid w:val="00373A63"/>
    <w:rsid w:val="0037517E"/>
    <w:rsid w:val="00375FE6"/>
    <w:rsid w:val="00377926"/>
    <w:rsid w:val="00380F59"/>
    <w:rsid w:val="003819E5"/>
    <w:rsid w:val="00387036"/>
    <w:rsid w:val="0038724A"/>
    <w:rsid w:val="00387FFA"/>
    <w:rsid w:val="00390FA0"/>
    <w:rsid w:val="00397D0B"/>
    <w:rsid w:val="003A1D13"/>
    <w:rsid w:val="003A2780"/>
    <w:rsid w:val="003A37C6"/>
    <w:rsid w:val="003A4630"/>
    <w:rsid w:val="003A6F4D"/>
    <w:rsid w:val="003B1390"/>
    <w:rsid w:val="003B3140"/>
    <w:rsid w:val="003B3D3F"/>
    <w:rsid w:val="003B466A"/>
    <w:rsid w:val="003B543C"/>
    <w:rsid w:val="003B5849"/>
    <w:rsid w:val="003C1C1A"/>
    <w:rsid w:val="003C4919"/>
    <w:rsid w:val="003C6E15"/>
    <w:rsid w:val="003D4595"/>
    <w:rsid w:val="003D5DD9"/>
    <w:rsid w:val="003D76ED"/>
    <w:rsid w:val="003E0BAB"/>
    <w:rsid w:val="003E3282"/>
    <w:rsid w:val="003E7E4F"/>
    <w:rsid w:val="003F01F9"/>
    <w:rsid w:val="003F2798"/>
    <w:rsid w:val="003F33F6"/>
    <w:rsid w:val="003F34DF"/>
    <w:rsid w:val="00402025"/>
    <w:rsid w:val="00405DCB"/>
    <w:rsid w:val="0041011D"/>
    <w:rsid w:val="0041129D"/>
    <w:rsid w:val="00412B82"/>
    <w:rsid w:val="004135AD"/>
    <w:rsid w:val="004152DD"/>
    <w:rsid w:val="0041705C"/>
    <w:rsid w:val="00417DB9"/>
    <w:rsid w:val="00420F25"/>
    <w:rsid w:val="00421B73"/>
    <w:rsid w:val="00422380"/>
    <w:rsid w:val="004230FF"/>
    <w:rsid w:val="004231C1"/>
    <w:rsid w:val="004259EB"/>
    <w:rsid w:val="00426E42"/>
    <w:rsid w:val="004320F5"/>
    <w:rsid w:val="00432A7C"/>
    <w:rsid w:val="00433C5F"/>
    <w:rsid w:val="00437FB9"/>
    <w:rsid w:val="00443FDC"/>
    <w:rsid w:val="00446673"/>
    <w:rsid w:val="00450944"/>
    <w:rsid w:val="004545F9"/>
    <w:rsid w:val="004553AF"/>
    <w:rsid w:val="0045711B"/>
    <w:rsid w:val="00465001"/>
    <w:rsid w:val="00466BF5"/>
    <w:rsid w:val="00470406"/>
    <w:rsid w:val="004731E7"/>
    <w:rsid w:val="00474DF3"/>
    <w:rsid w:val="0047719D"/>
    <w:rsid w:val="00477789"/>
    <w:rsid w:val="00480233"/>
    <w:rsid w:val="00481FE5"/>
    <w:rsid w:val="00482A15"/>
    <w:rsid w:val="00482F80"/>
    <w:rsid w:val="00490027"/>
    <w:rsid w:val="0049168C"/>
    <w:rsid w:val="00492455"/>
    <w:rsid w:val="004943FB"/>
    <w:rsid w:val="00496591"/>
    <w:rsid w:val="004A6368"/>
    <w:rsid w:val="004A6511"/>
    <w:rsid w:val="004B11BC"/>
    <w:rsid w:val="004B2E9F"/>
    <w:rsid w:val="004C0405"/>
    <w:rsid w:val="004C1C32"/>
    <w:rsid w:val="004C7FC0"/>
    <w:rsid w:val="004D1D9F"/>
    <w:rsid w:val="004D21ED"/>
    <w:rsid w:val="004D2AA6"/>
    <w:rsid w:val="004D380C"/>
    <w:rsid w:val="004D538C"/>
    <w:rsid w:val="004E3323"/>
    <w:rsid w:val="004E33DA"/>
    <w:rsid w:val="004F10A6"/>
    <w:rsid w:val="004F1E84"/>
    <w:rsid w:val="004F2B68"/>
    <w:rsid w:val="004F3BA3"/>
    <w:rsid w:val="004F4A65"/>
    <w:rsid w:val="004F76B0"/>
    <w:rsid w:val="005047F9"/>
    <w:rsid w:val="005148FE"/>
    <w:rsid w:val="00514959"/>
    <w:rsid w:val="005209E2"/>
    <w:rsid w:val="00520F73"/>
    <w:rsid w:val="005220A1"/>
    <w:rsid w:val="00522199"/>
    <w:rsid w:val="00522939"/>
    <w:rsid w:val="0052344C"/>
    <w:rsid w:val="005259DC"/>
    <w:rsid w:val="0053133D"/>
    <w:rsid w:val="005337C8"/>
    <w:rsid w:val="00545363"/>
    <w:rsid w:val="00547B48"/>
    <w:rsid w:val="005519A3"/>
    <w:rsid w:val="00555C1A"/>
    <w:rsid w:val="00556ED9"/>
    <w:rsid w:val="005623A3"/>
    <w:rsid w:val="00562AA4"/>
    <w:rsid w:val="00567D56"/>
    <w:rsid w:val="0057143F"/>
    <w:rsid w:val="00571591"/>
    <w:rsid w:val="00576639"/>
    <w:rsid w:val="005773AD"/>
    <w:rsid w:val="00577D8F"/>
    <w:rsid w:val="00586D7D"/>
    <w:rsid w:val="0058741A"/>
    <w:rsid w:val="00587C98"/>
    <w:rsid w:val="00590ABE"/>
    <w:rsid w:val="0059634E"/>
    <w:rsid w:val="005A335B"/>
    <w:rsid w:val="005A542B"/>
    <w:rsid w:val="005A6CAD"/>
    <w:rsid w:val="005A72C7"/>
    <w:rsid w:val="005B04C6"/>
    <w:rsid w:val="005B0FA4"/>
    <w:rsid w:val="005B49DF"/>
    <w:rsid w:val="005B7BCC"/>
    <w:rsid w:val="005C2244"/>
    <w:rsid w:val="005C389F"/>
    <w:rsid w:val="005C3ED9"/>
    <w:rsid w:val="005C50F0"/>
    <w:rsid w:val="005C586A"/>
    <w:rsid w:val="005C5902"/>
    <w:rsid w:val="005C694B"/>
    <w:rsid w:val="005C7BF7"/>
    <w:rsid w:val="005D208C"/>
    <w:rsid w:val="005D7B62"/>
    <w:rsid w:val="005E4014"/>
    <w:rsid w:val="005F1D23"/>
    <w:rsid w:val="005F310C"/>
    <w:rsid w:val="005F408C"/>
    <w:rsid w:val="005F49E4"/>
    <w:rsid w:val="005F4CB5"/>
    <w:rsid w:val="006004DE"/>
    <w:rsid w:val="00601B8A"/>
    <w:rsid w:val="006037D5"/>
    <w:rsid w:val="00604574"/>
    <w:rsid w:val="00605633"/>
    <w:rsid w:val="006117F3"/>
    <w:rsid w:val="00614666"/>
    <w:rsid w:val="006155A3"/>
    <w:rsid w:val="0061719D"/>
    <w:rsid w:val="00623B1F"/>
    <w:rsid w:val="00624883"/>
    <w:rsid w:val="00626379"/>
    <w:rsid w:val="00634207"/>
    <w:rsid w:val="00636094"/>
    <w:rsid w:val="00655DEB"/>
    <w:rsid w:val="006568E0"/>
    <w:rsid w:val="00661B5D"/>
    <w:rsid w:val="006640D4"/>
    <w:rsid w:val="00664C27"/>
    <w:rsid w:val="00667824"/>
    <w:rsid w:val="00672314"/>
    <w:rsid w:val="0068515D"/>
    <w:rsid w:val="0068731C"/>
    <w:rsid w:val="006875AE"/>
    <w:rsid w:val="00687F6C"/>
    <w:rsid w:val="006930CF"/>
    <w:rsid w:val="00693DB3"/>
    <w:rsid w:val="00695B35"/>
    <w:rsid w:val="006A5634"/>
    <w:rsid w:val="006B2C69"/>
    <w:rsid w:val="006B4FAA"/>
    <w:rsid w:val="006C1239"/>
    <w:rsid w:val="006C5050"/>
    <w:rsid w:val="006C673D"/>
    <w:rsid w:val="006D12AC"/>
    <w:rsid w:val="006D2874"/>
    <w:rsid w:val="006D3D58"/>
    <w:rsid w:val="006E3072"/>
    <w:rsid w:val="006E452D"/>
    <w:rsid w:val="006F2212"/>
    <w:rsid w:val="006F2E0E"/>
    <w:rsid w:val="006F39B9"/>
    <w:rsid w:val="006F3B3D"/>
    <w:rsid w:val="006F421D"/>
    <w:rsid w:val="006F4ADC"/>
    <w:rsid w:val="006F69ED"/>
    <w:rsid w:val="006F74AF"/>
    <w:rsid w:val="00701E94"/>
    <w:rsid w:val="007027EE"/>
    <w:rsid w:val="00703C07"/>
    <w:rsid w:val="00704C00"/>
    <w:rsid w:val="00706116"/>
    <w:rsid w:val="007062ED"/>
    <w:rsid w:val="0070651F"/>
    <w:rsid w:val="00710FEC"/>
    <w:rsid w:val="00714760"/>
    <w:rsid w:val="0071495C"/>
    <w:rsid w:val="007201F5"/>
    <w:rsid w:val="00721CFE"/>
    <w:rsid w:val="00722A48"/>
    <w:rsid w:val="00723DC4"/>
    <w:rsid w:val="00725756"/>
    <w:rsid w:val="00726002"/>
    <w:rsid w:val="00736805"/>
    <w:rsid w:val="00737AE3"/>
    <w:rsid w:val="00740118"/>
    <w:rsid w:val="00741632"/>
    <w:rsid w:val="007538E2"/>
    <w:rsid w:val="00754885"/>
    <w:rsid w:val="00754E94"/>
    <w:rsid w:val="007565EF"/>
    <w:rsid w:val="007601FF"/>
    <w:rsid w:val="00760B62"/>
    <w:rsid w:val="00761A36"/>
    <w:rsid w:val="00764FBD"/>
    <w:rsid w:val="00767495"/>
    <w:rsid w:val="00767DC7"/>
    <w:rsid w:val="007776D5"/>
    <w:rsid w:val="00781C3A"/>
    <w:rsid w:val="00786AA6"/>
    <w:rsid w:val="007920C6"/>
    <w:rsid w:val="0079574B"/>
    <w:rsid w:val="0079601F"/>
    <w:rsid w:val="007A0C2E"/>
    <w:rsid w:val="007A1696"/>
    <w:rsid w:val="007A3F73"/>
    <w:rsid w:val="007A7DCC"/>
    <w:rsid w:val="007B0218"/>
    <w:rsid w:val="007B51E6"/>
    <w:rsid w:val="007C3C1F"/>
    <w:rsid w:val="007D4A98"/>
    <w:rsid w:val="007D4AB3"/>
    <w:rsid w:val="007F0C78"/>
    <w:rsid w:val="007F7046"/>
    <w:rsid w:val="007F7871"/>
    <w:rsid w:val="00800581"/>
    <w:rsid w:val="00802C70"/>
    <w:rsid w:val="00803A54"/>
    <w:rsid w:val="00803DF2"/>
    <w:rsid w:val="00805652"/>
    <w:rsid w:val="00806624"/>
    <w:rsid w:val="00807830"/>
    <w:rsid w:val="00810613"/>
    <w:rsid w:val="00811F8F"/>
    <w:rsid w:val="0081229A"/>
    <w:rsid w:val="00817AD6"/>
    <w:rsid w:val="00817B2C"/>
    <w:rsid w:val="00824877"/>
    <w:rsid w:val="0082494D"/>
    <w:rsid w:val="00824DD2"/>
    <w:rsid w:val="00827258"/>
    <w:rsid w:val="00827EDA"/>
    <w:rsid w:val="00832147"/>
    <w:rsid w:val="0083397C"/>
    <w:rsid w:val="00834076"/>
    <w:rsid w:val="0083485F"/>
    <w:rsid w:val="00835F69"/>
    <w:rsid w:val="008402A6"/>
    <w:rsid w:val="0084037F"/>
    <w:rsid w:val="00842002"/>
    <w:rsid w:val="00842217"/>
    <w:rsid w:val="00844941"/>
    <w:rsid w:val="00844E0C"/>
    <w:rsid w:val="00851609"/>
    <w:rsid w:val="00851F56"/>
    <w:rsid w:val="00862C32"/>
    <w:rsid w:val="00863157"/>
    <w:rsid w:val="00864BA7"/>
    <w:rsid w:val="00866B39"/>
    <w:rsid w:val="00870099"/>
    <w:rsid w:val="00870E26"/>
    <w:rsid w:val="008724DC"/>
    <w:rsid w:val="00874E89"/>
    <w:rsid w:val="00875804"/>
    <w:rsid w:val="008802D4"/>
    <w:rsid w:val="008851EF"/>
    <w:rsid w:val="00891D56"/>
    <w:rsid w:val="0089289A"/>
    <w:rsid w:val="00893AC7"/>
    <w:rsid w:val="00896DE1"/>
    <w:rsid w:val="008A17AD"/>
    <w:rsid w:val="008A1B8A"/>
    <w:rsid w:val="008A3C1E"/>
    <w:rsid w:val="008A64EF"/>
    <w:rsid w:val="008A6CF2"/>
    <w:rsid w:val="008B250B"/>
    <w:rsid w:val="008B40FB"/>
    <w:rsid w:val="008B4763"/>
    <w:rsid w:val="008B5124"/>
    <w:rsid w:val="008C20CB"/>
    <w:rsid w:val="008C37A7"/>
    <w:rsid w:val="008C4430"/>
    <w:rsid w:val="008C6459"/>
    <w:rsid w:val="008D1D6C"/>
    <w:rsid w:val="008D4499"/>
    <w:rsid w:val="008D6231"/>
    <w:rsid w:val="008D6D57"/>
    <w:rsid w:val="008E1C92"/>
    <w:rsid w:val="008E3C34"/>
    <w:rsid w:val="008E6DF6"/>
    <w:rsid w:val="008E6EA7"/>
    <w:rsid w:val="008E7168"/>
    <w:rsid w:val="008F5F72"/>
    <w:rsid w:val="008F726B"/>
    <w:rsid w:val="00902AF7"/>
    <w:rsid w:val="00906418"/>
    <w:rsid w:val="00913184"/>
    <w:rsid w:val="00913C6D"/>
    <w:rsid w:val="00915A8C"/>
    <w:rsid w:val="009167C1"/>
    <w:rsid w:val="00917FC3"/>
    <w:rsid w:val="00920BC3"/>
    <w:rsid w:val="009308B1"/>
    <w:rsid w:val="009316E9"/>
    <w:rsid w:val="009334C4"/>
    <w:rsid w:val="00934FD6"/>
    <w:rsid w:val="009452D0"/>
    <w:rsid w:val="009469A9"/>
    <w:rsid w:val="009523F8"/>
    <w:rsid w:val="0095793B"/>
    <w:rsid w:val="00961F5D"/>
    <w:rsid w:val="009628F0"/>
    <w:rsid w:val="0096615B"/>
    <w:rsid w:val="009662D5"/>
    <w:rsid w:val="0097388F"/>
    <w:rsid w:val="009762D5"/>
    <w:rsid w:val="00980634"/>
    <w:rsid w:val="00981D16"/>
    <w:rsid w:val="0098365F"/>
    <w:rsid w:val="009927E6"/>
    <w:rsid w:val="00994193"/>
    <w:rsid w:val="00994FDF"/>
    <w:rsid w:val="00996F7A"/>
    <w:rsid w:val="009A4792"/>
    <w:rsid w:val="009B32CA"/>
    <w:rsid w:val="009B3CF8"/>
    <w:rsid w:val="009B3DC5"/>
    <w:rsid w:val="009B6725"/>
    <w:rsid w:val="009C229B"/>
    <w:rsid w:val="009C3B15"/>
    <w:rsid w:val="009C746E"/>
    <w:rsid w:val="009D24DC"/>
    <w:rsid w:val="009D6627"/>
    <w:rsid w:val="009E0E4B"/>
    <w:rsid w:val="009E2656"/>
    <w:rsid w:val="009E5EA2"/>
    <w:rsid w:val="009E63A5"/>
    <w:rsid w:val="009F6556"/>
    <w:rsid w:val="00A00280"/>
    <w:rsid w:val="00A02F1B"/>
    <w:rsid w:val="00A03F4B"/>
    <w:rsid w:val="00A07B1E"/>
    <w:rsid w:val="00A1340A"/>
    <w:rsid w:val="00A17352"/>
    <w:rsid w:val="00A17B66"/>
    <w:rsid w:val="00A2557B"/>
    <w:rsid w:val="00A27AEC"/>
    <w:rsid w:val="00A30A43"/>
    <w:rsid w:val="00A31439"/>
    <w:rsid w:val="00A31501"/>
    <w:rsid w:val="00A32B01"/>
    <w:rsid w:val="00A400C6"/>
    <w:rsid w:val="00A41D34"/>
    <w:rsid w:val="00A43305"/>
    <w:rsid w:val="00A45A6D"/>
    <w:rsid w:val="00A47CB1"/>
    <w:rsid w:val="00A47EAC"/>
    <w:rsid w:val="00A52AEA"/>
    <w:rsid w:val="00A57B37"/>
    <w:rsid w:val="00A6172D"/>
    <w:rsid w:val="00A61C56"/>
    <w:rsid w:val="00A640F8"/>
    <w:rsid w:val="00A643A2"/>
    <w:rsid w:val="00A64F4E"/>
    <w:rsid w:val="00A65F28"/>
    <w:rsid w:val="00A719ED"/>
    <w:rsid w:val="00A744E9"/>
    <w:rsid w:val="00A755B0"/>
    <w:rsid w:val="00A777D9"/>
    <w:rsid w:val="00A8508D"/>
    <w:rsid w:val="00A90F10"/>
    <w:rsid w:val="00A936A0"/>
    <w:rsid w:val="00A94200"/>
    <w:rsid w:val="00A968B1"/>
    <w:rsid w:val="00A97189"/>
    <w:rsid w:val="00AA438A"/>
    <w:rsid w:val="00AA4B5C"/>
    <w:rsid w:val="00AA5257"/>
    <w:rsid w:val="00AB4DD3"/>
    <w:rsid w:val="00AB5104"/>
    <w:rsid w:val="00AB60DC"/>
    <w:rsid w:val="00AC433C"/>
    <w:rsid w:val="00AD1453"/>
    <w:rsid w:val="00AD2331"/>
    <w:rsid w:val="00AD2A01"/>
    <w:rsid w:val="00AD44C4"/>
    <w:rsid w:val="00AE05BF"/>
    <w:rsid w:val="00AE0693"/>
    <w:rsid w:val="00AE0B69"/>
    <w:rsid w:val="00AE214F"/>
    <w:rsid w:val="00AE56ED"/>
    <w:rsid w:val="00AE596E"/>
    <w:rsid w:val="00AF0727"/>
    <w:rsid w:val="00AF1683"/>
    <w:rsid w:val="00AF2805"/>
    <w:rsid w:val="00AF32C7"/>
    <w:rsid w:val="00AF32EE"/>
    <w:rsid w:val="00AF3DF3"/>
    <w:rsid w:val="00AF595C"/>
    <w:rsid w:val="00AF6204"/>
    <w:rsid w:val="00AF73D8"/>
    <w:rsid w:val="00B009C1"/>
    <w:rsid w:val="00B00EFD"/>
    <w:rsid w:val="00B04BBF"/>
    <w:rsid w:val="00B04DE4"/>
    <w:rsid w:val="00B124EA"/>
    <w:rsid w:val="00B12C4D"/>
    <w:rsid w:val="00B14CE9"/>
    <w:rsid w:val="00B1677A"/>
    <w:rsid w:val="00B16E33"/>
    <w:rsid w:val="00B2044A"/>
    <w:rsid w:val="00B229F5"/>
    <w:rsid w:val="00B2477E"/>
    <w:rsid w:val="00B327D7"/>
    <w:rsid w:val="00B33314"/>
    <w:rsid w:val="00B3541D"/>
    <w:rsid w:val="00B4318E"/>
    <w:rsid w:val="00B431F3"/>
    <w:rsid w:val="00B4351A"/>
    <w:rsid w:val="00B43857"/>
    <w:rsid w:val="00B4465D"/>
    <w:rsid w:val="00B466F7"/>
    <w:rsid w:val="00B468B7"/>
    <w:rsid w:val="00B47134"/>
    <w:rsid w:val="00B4715A"/>
    <w:rsid w:val="00B47EA1"/>
    <w:rsid w:val="00B50AF0"/>
    <w:rsid w:val="00B5280A"/>
    <w:rsid w:val="00B53071"/>
    <w:rsid w:val="00B65ACF"/>
    <w:rsid w:val="00B661A6"/>
    <w:rsid w:val="00B6779E"/>
    <w:rsid w:val="00B76465"/>
    <w:rsid w:val="00B76B9F"/>
    <w:rsid w:val="00B7746A"/>
    <w:rsid w:val="00B80BE2"/>
    <w:rsid w:val="00B8220E"/>
    <w:rsid w:val="00B85DC9"/>
    <w:rsid w:val="00B904D0"/>
    <w:rsid w:val="00B90CEF"/>
    <w:rsid w:val="00BA0FB4"/>
    <w:rsid w:val="00BA60A4"/>
    <w:rsid w:val="00BA614D"/>
    <w:rsid w:val="00BB1493"/>
    <w:rsid w:val="00BB252A"/>
    <w:rsid w:val="00BB264B"/>
    <w:rsid w:val="00BB29D0"/>
    <w:rsid w:val="00BC1F51"/>
    <w:rsid w:val="00BD268A"/>
    <w:rsid w:val="00BD513E"/>
    <w:rsid w:val="00BE0816"/>
    <w:rsid w:val="00BF00C7"/>
    <w:rsid w:val="00BF1795"/>
    <w:rsid w:val="00BF272E"/>
    <w:rsid w:val="00C039A3"/>
    <w:rsid w:val="00C03C93"/>
    <w:rsid w:val="00C03F4D"/>
    <w:rsid w:val="00C05D49"/>
    <w:rsid w:val="00C07545"/>
    <w:rsid w:val="00C1176F"/>
    <w:rsid w:val="00C13118"/>
    <w:rsid w:val="00C17C15"/>
    <w:rsid w:val="00C22283"/>
    <w:rsid w:val="00C23566"/>
    <w:rsid w:val="00C25E8C"/>
    <w:rsid w:val="00C31450"/>
    <w:rsid w:val="00C331F1"/>
    <w:rsid w:val="00C3491A"/>
    <w:rsid w:val="00C44E25"/>
    <w:rsid w:val="00C44EAF"/>
    <w:rsid w:val="00C46E58"/>
    <w:rsid w:val="00C53B6B"/>
    <w:rsid w:val="00C53E90"/>
    <w:rsid w:val="00C54220"/>
    <w:rsid w:val="00C56845"/>
    <w:rsid w:val="00C652D7"/>
    <w:rsid w:val="00C71F26"/>
    <w:rsid w:val="00C73E03"/>
    <w:rsid w:val="00C857F0"/>
    <w:rsid w:val="00C927EE"/>
    <w:rsid w:val="00C92B13"/>
    <w:rsid w:val="00C95472"/>
    <w:rsid w:val="00CA04D7"/>
    <w:rsid w:val="00CA63A5"/>
    <w:rsid w:val="00CA66EF"/>
    <w:rsid w:val="00CB0714"/>
    <w:rsid w:val="00CB1581"/>
    <w:rsid w:val="00CB2046"/>
    <w:rsid w:val="00CB51E5"/>
    <w:rsid w:val="00CC35EC"/>
    <w:rsid w:val="00CC393F"/>
    <w:rsid w:val="00CC3D58"/>
    <w:rsid w:val="00CC41BC"/>
    <w:rsid w:val="00CC5A88"/>
    <w:rsid w:val="00CC684E"/>
    <w:rsid w:val="00CD16EE"/>
    <w:rsid w:val="00CD2A31"/>
    <w:rsid w:val="00CD3168"/>
    <w:rsid w:val="00CD3211"/>
    <w:rsid w:val="00CD6B68"/>
    <w:rsid w:val="00CE2699"/>
    <w:rsid w:val="00CE2C0F"/>
    <w:rsid w:val="00CE5E84"/>
    <w:rsid w:val="00CE7B1E"/>
    <w:rsid w:val="00CE7B32"/>
    <w:rsid w:val="00CE7FE9"/>
    <w:rsid w:val="00CF1ED4"/>
    <w:rsid w:val="00CF20D9"/>
    <w:rsid w:val="00CF3058"/>
    <w:rsid w:val="00CF59E3"/>
    <w:rsid w:val="00D02B9C"/>
    <w:rsid w:val="00D03500"/>
    <w:rsid w:val="00D035CF"/>
    <w:rsid w:val="00D04F8C"/>
    <w:rsid w:val="00D05A49"/>
    <w:rsid w:val="00D121C2"/>
    <w:rsid w:val="00D13F1D"/>
    <w:rsid w:val="00D13FFD"/>
    <w:rsid w:val="00D17E4A"/>
    <w:rsid w:val="00D22A1A"/>
    <w:rsid w:val="00D256CD"/>
    <w:rsid w:val="00D25FCF"/>
    <w:rsid w:val="00D2731C"/>
    <w:rsid w:val="00D323DA"/>
    <w:rsid w:val="00D35B64"/>
    <w:rsid w:val="00D36CEA"/>
    <w:rsid w:val="00D37235"/>
    <w:rsid w:val="00D377A6"/>
    <w:rsid w:val="00D42062"/>
    <w:rsid w:val="00D53279"/>
    <w:rsid w:val="00D649DD"/>
    <w:rsid w:val="00D65F04"/>
    <w:rsid w:val="00D668A1"/>
    <w:rsid w:val="00D722DE"/>
    <w:rsid w:val="00D7354E"/>
    <w:rsid w:val="00D744CE"/>
    <w:rsid w:val="00D74EF4"/>
    <w:rsid w:val="00D81BD9"/>
    <w:rsid w:val="00D81ECC"/>
    <w:rsid w:val="00D843C4"/>
    <w:rsid w:val="00D8689A"/>
    <w:rsid w:val="00D90A22"/>
    <w:rsid w:val="00D92D8E"/>
    <w:rsid w:val="00D96FC5"/>
    <w:rsid w:val="00DA0632"/>
    <w:rsid w:val="00DA1377"/>
    <w:rsid w:val="00DA1A8B"/>
    <w:rsid w:val="00DA1D29"/>
    <w:rsid w:val="00DA2503"/>
    <w:rsid w:val="00DA374E"/>
    <w:rsid w:val="00DA5A24"/>
    <w:rsid w:val="00DA66F9"/>
    <w:rsid w:val="00DA6CE2"/>
    <w:rsid w:val="00DA700A"/>
    <w:rsid w:val="00DB3290"/>
    <w:rsid w:val="00DB600E"/>
    <w:rsid w:val="00DC23B6"/>
    <w:rsid w:val="00DC384B"/>
    <w:rsid w:val="00DC3D60"/>
    <w:rsid w:val="00DC5938"/>
    <w:rsid w:val="00DC5DFB"/>
    <w:rsid w:val="00DC794E"/>
    <w:rsid w:val="00DD20D4"/>
    <w:rsid w:val="00DD2AE5"/>
    <w:rsid w:val="00DE14F7"/>
    <w:rsid w:val="00DE2852"/>
    <w:rsid w:val="00DE583C"/>
    <w:rsid w:val="00DF7A72"/>
    <w:rsid w:val="00DF7CDF"/>
    <w:rsid w:val="00E07C2D"/>
    <w:rsid w:val="00E105E6"/>
    <w:rsid w:val="00E10EC1"/>
    <w:rsid w:val="00E134B3"/>
    <w:rsid w:val="00E17AE1"/>
    <w:rsid w:val="00E225ED"/>
    <w:rsid w:val="00E26BAE"/>
    <w:rsid w:val="00E27100"/>
    <w:rsid w:val="00E27410"/>
    <w:rsid w:val="00E2793B"/>
    <w:rsid w:val="00E432CF"/>
    <w:rsid w:val="00E438F6"/>
    <w:rsid w:val="00E51702"/>
    <w:rsid w:val="00E52C42"/>
    <w:rsid w:val="00E536D9"/>
    <w:rsid w:val="00E576F3"/>
    <w:rsid w:val="00E57B15"/>
    <w:rsid w:val="00E6128F"/>
    <w:rsid w:val="00E626B8"/>
    <w:rsid w:val="00E62F91"/>
    <w:rsid w:val="00E64D39"/>
    <w:rsid w:val="00E70A77"/>
    <w:rsid w:val="00E710D1"/>
    <w:rsid w:val="00E73607"/>
    <w:rsid w:val="00E7707F"/>
    <w:rsid w:val="00E77ED2"/>
    <w:rsid w:val="00E840DF"/>
    <w:rsid w:val="00E874DC"/>
    <w:rsid w:val="00E90899"/>
    <w:rsid w:val="00E94B70"/>
    <w:rsid w:val="00E96718"/>
    <w:rsid w:val="00EA0C62"/>
    <w:rsid w:val="00EA0DAE"/>
    <w:rsid w:val="00EA0E54"/>
    <w:rsid w:val="00EA18F2"/>
    <w:rsid w:val="00EA219D"/>
    <w:rsid w:val="00EC3541"/>
    <w:rsid w:val="00EC4937"/>
    <w:rsid w:val="00EC5522"/>
    <w:rsid w:val="00EC65E2"/>
    <w:rsid w:val="00ED13F3"/>
    <w:rsid w:val="00ED426C"/>
    <w:rsid w:val="00ED5979"/>
    <w:rsid w:val="00EE1314"/>
    <w:rsid w:val="00EE41E5"/>
    <w:rsid w:val="00EE5901"/>
    <w:rsid w:val="00EF09AD"/>
    <w:rsid w:val="00EF4F36"/>
    <w:rsid w:val="00F0550D"/>
    <w:rsid w:val="00F062F6"/>
    <w:rsid w:val="00F10EAE"/>
    <w:rsid w:val="00F1433C"/>
    <w:rsid w:val="00F16FC1"/>
    <w:rsid w:val="00F1763F"/>
    <w:rsid w:val="00F209B0"/>
    <w:rsid w:val="00F30298"/>
    <w:rsid w:val="00F32534"/>
    <w:rsid w:val="00F3397D"/>
    <w:rsid w:val="00F35C57"/>
    <w:rsid w:val="00F3694F"/>
    <w:rsid w:val="00F37615"/>
    <w:rsid w:val="00F453BE"/>
    <w:rsid w:val="00F46995"/>
    <w:rsid w:val="00F527EA"/>
    <w:rsid w:val="00F53D8B"/>
    <w:rsid w:val="00F54A65"/>
    <w:rsid w:val="00F54AF1"/>
    <w:rsid w:val="00F56458"/>
    <w:rsid w:val="00F602F6"/>
    <w:rsid w:val="00F635C4"/>
    <w:rsid w:val="00F649B1"/>
    <w:rsid w:val="00F64FA2"/>
    <w:rsid w:val="00F700D8"/>
    <w:rsid w:val="00F74FEA"/>
    <w:rsid w:val="00F82433"/>
    <w:rsid w:val="00F83724"/>
    <w:rsid w:val="00F85CFB"/>
    <w:rsid w:val="00F85E59"/>
    <w:rsid w:val="00F929C3"/>
    <w:rsid w:val="00F93A5C"/>
    <w:rsid w:val="00F9500D"/>
    <w:rsid w:val="00F957F6"/>
    <w:rsid w:val="00FA1BDC"/>
    <w:rsid w:val="00FA2283"/>
    <w:rsid w:val="00FA4DAF"/>
    <w:rsid w:val="00FA57D7"/>
    <w:rsid w:val="00FA652C"/>
    <w:rsid w:val="00FA6618"/>
    <w:rsid w:val="00FA6A21"/>
    <w:rsid w:val="00FB2D36"/>
    <w:rsid w:val="00FB2D3B"/>
    <w:rsid w:val="00FB450A"/>
    <w:rsid w:val="00FB6489"/>
    <w:rsid w:val="00FC0FE5"/>
    <w:rsid w:val="00FC3678"/>
    <w:rsid w:val="00FC4EF3"/>
    <w:rsid w:val="00FC635B"/>
    <w:rsid w:val="00FC6F31"/>
    <w:rsid w:val="00FD0725"/>
    <w:rsid w:val="00FD1BF6"/>
    <w:rsid w:val="00FE1076"/>
    <w:rsid w:val="00FE1C34"/>
    <w:rsid w:val="00FE4CAA"/>
    <w:rsid w:val="00FF00A0"/>
    <w:rsid w:val="00FF0429"/>
    <w:rsid w:val="00FF4274"/>
    <w:rsid w:val="00FF4F27"/>
    <w:rsid w:val="00FF6DDF"/>
    <w:rsid w:val="72810A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49C0D24"/>
  <w15:chartTrackingRefBased/>
  <w15:docId w15:val="{FBB2B03B-9591-4201-8196-4E5CC3724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lsdException w:name="heading 5" w:uiPriority="9"/>
    <w:lsdException w:name="heading 6" w:uiPriority="9"/>
    <w:lsdException w:name="heading 7" w:uiPriority="9"/>
    <w:lsdException w:name="heading 8" w:semiHidden="1" w:uiPriority="9" w:unhideWhenUsed="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C56"/>
    <w:pPr>
      <w:suppressAutoHyphens/>
      <w:jc w:val="both"/>
    </w:pPr>
    <w:rPr>
      <w:rFonts w:ascii="Arial" w:hAnsi="Arial"/>
      <w:szCs w:val="24"/>
      <w:lang w:eastAsia="zh-CN"/>
    </w:rPr>
  </w:style>
  <w:style w:type="paragraph" w:styleId="Heading1">
    <w:name w:val="heading 1"/>
    <w:basedOn w:val="Normal"/>
    <w:next w:val="Normal"/>
    <w:link w:val="Heading1Char"/>
    <w:uiPriority w:val="9"/>
    <w:qFormat/>
    <w:rsid w:val="00806624"/>
    <w:pPr>
      <w:keepNext/>
      <w:numPr>
        <w:numId w:val="8"/>
      </w:numPr>
      <w:spacing w:before="200" w:after="200"/>
      <w:outlineLvl w:val="0"/>
    </w:pPr>
    <w:rPr>
      <w:rFonts w:cs="Arial"/>
      <w:b/>
      <w:bCs/>
      <w:caps/>
      <w:kern w:val="20"/>
      <w:szCs w:val="32"/>
    </w:rPr>
  </w:style>
  <w:style w:type="paragraph" w:styleId="Heading2">
    <w:name w:val="heading 2"/>
    <w:basedOn w:val="Normal"/>
    <w:next w:val="Normal"/>
    <w:qFormat/>
    <w:rsid w:val="00806624"/>
    <w:pPr>
      <w:keepNext/>
      <w:numPr>
        <w:ilvl w:val="1"/>
        <w:numId w:val="8"/>
      </w:numPr>
      <w:spacing w:before="200" w:after="200"/>
      <w:outlineLvl w:val="1"/>
    </w:pPr>
    <w:rPr>
      <w:rFonts w:cs="Arial"/>
      <w:b/>
      <w:bCs/>
      <w:iCs/>
      <w:szCs w:val="28"/>
    </w:rPr>
  </w:style>
  <w:style w:type="paragraph" w:styleId="Heading3">
    <w:name w:val="heading 3"/>
    <w:basedOn w:val="Normal"/>
    <w:next w:val="Normal"/>
    <w:qFormat/>
    <w:rsid w:val="00806624"/>
    <w:pPr>
      <w:keepNext/>
      <w:numPr>
        <w:ilvl w:val="2"/>
        <w:numId w:val="8"/>
      </w:numPr>
      <w:spacing w:before="200" w:after="200"/>
      <w:outlineLvl w:val="2"/>
    </w:pPr>
    <w:rPr>
      <w:b/>
      <w:szCs w:val="20"/>
    </w:rPr>
  </w:style>
  <w:style w:type="paragraph" w:styleId="Heading4">
    <w:name w:val="heading 4"/>
    <w:basedOn w:val="Normal"/>
    <w:next w:val="Normal"/>
    <w:link w:val="Heading4Char"/>
    <w:uiPriority w:val="9"/>
    <w:semiHidden/>
    <w:unhideWhenUsed/>
    <w:rsid w:val="00E7707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rsid w:val="00E7707F"/>
    <w:pPr>
      <w:keepNext/>
      <w:tabs>
        <w:tab w:val="left" w:pos="-426"/>
        <w:tab w:val="left" w:pos="709"/>
        <w:tab w:val="left" w:pos="993"/>
        <w:tab w:val="left" w:pos="4253"/>
        <w:tab w:val="left" w:pos="4395"/>
      </w:tabs>
      <w:outlineLvl w:val="4"/>
    </w:pPr>
    <w:rPr>
      <w:szCs w:val="20"/>
    </w:rPr>
  </w:style>
  <w:style w:type="paragraph" w:styleId="Heading6">
    <w:name w:val="heading 6"/>
    <w:basedOn w:val="Normal"/>
    <w:next w:val="Normal"/>
    <w:rsid w:val="00E7707F"/>
    <w:pPr>
      <w:spacing w:before="240" w:after="60"/>
      <w:outlineLvl w:val="5"/>
    </w:pPr>
    <w:rPr>
      <w:b/>
      <w:bCs/>
      <w:sz w:val="22"/>
      <w:szCs w:val="22"/>
    </w:rPr>
  </w:style>
  <w:style w:type="paragraph" w:styleId="Heading7">
    <w:name w:val="heading 7"/>
    <w:basedOn w:val="Normal"/>
    <w:next w:val="Normal"/>
    <w:rsid w:val="00E7707F"/>
    <w:pPr>
      <w:keepNext/>
      <w:spacing w:line="360" w:lineRule="auto"/>
      <w:jc w:val="center"/>
      <w:outlineLvl w:val="6"/>
    </w:pPr>
    <w:rPr>
      <w:b/>
      <w:bCs/>
      <w:sz w:val="28"/>
      <w:szCs w:val="20"/>
    </w:rPr>
  </w:style>
  <w:style w:type="paragraph" w:styleId="Heading8">
    <w:name w:val="heading 8"/>
    <w:basedOn w:val="Normal"/>
    <w:next w:val="Normal"/>
    <w:link w:val="Heading8Char"/>
    <w:uiPriority w:val="9"/>
    <w:semiHidden/>
    <w:unhideWhenUsed/>
    <w:rsid w:val="00E7707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rsid w:val="00E7707F"/>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Arial" w:hAnsi="Arial" w:cs="Arial" w:hint="default"/>
      <w:i/>
      <w:sz w:val="20"/>
      <w:szCs w:val="20"/>
      <w:lang w:val="id-ID"/>
    </w:rPr>
  </w:style>
  <w:style w:type="character" w:customStyle="1" w:styleId="WW8Num3z0">
    <w:name w:val="WW8Num3z0"/>
    <w:rPr>
      <w:rFonts w:ascii="Arial" w:hAnsi="Arial" w:cs="Arial" w:hint="default"/>
      <w:color w:val="000000"/>
      <w:sz w:val="20"/>
      <w:szCs w:val="20"/>
      <w:lang w:val="id-ID"/>
    </w:rPr>
  </w:style>
  <w:style w:type="character" w:customStyle="1" w:styleId="WW8Num4z0">
    <w:name w:val="WW8Num4z0"/>
    <w:rPr>
      <w:rFonts w:ascii="Symbol" w:hAnsi="Symbol" w:cs="Arial" w:hint="default"/>
      <w:sz w:val="20"/>
      <w:szCs w:val="20"/>
    </w:rPr>
  </w:style>
  <w:style w:type="character" w:customStyle="1" w:styleId="WW8Num5z0">
    <w:name w:val="WW8Num5z0"/>
    <w:rPr>
      <w:rFonts w:ascii="Arial" w:eastAsia="Calibri" w:hAnsi="Arial" w:cs="Arial"/>
    </w:rPr>
  </w:style>
  <w:style w:type="character" w:customStyle="1" w:styleId="WW8Num6z0">
    <w:name w:val="WW8Num6z0"/>
    <w:rPr>
      <w:rFonts w:ascii="Arial" w:hAnsi="Arial" w:cs="Arial" w:hint="default"/>
      <w:color w:val="000000"/>
      <w:sz w:val="20"/>
      <w:szCs w:val="20"/>
    </w:rPr>
  </w:style>
  <w:style w:type="character" w:customStyle="1" w:styleId="WW8Num7z0">
    <w:name w:val="WW8Num7z0"/>
    <w:rPr>
      <w:rFonts w:ascii="Arial" w:hAnsi="Arial" w:cs="Arial" w:hint="default"/>
      <w:b/>
      <w:sz w:val="20"/>
      <w:szCs w:val="20"/>
      <w:lang w:val="id-ID"/>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8z0">
    <w:name w:val="WW8Num8z0"/>
    <w:rPr>
      <w:rFonts w:hint="default"/>
    </w:rPr>
  </w:style>
  <w:style w:type="character" w:customStyle="1" w:styleId="WW8Num8z2">
    <w:name w:val="WW8Num8z2"/>
    <w:rPr>
      <w:rFonts w:hint="default"/>
      <w:sz w:val="24"/>
      <w:szCs w:val="24"/>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hint="default"/>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hint="default"/>
    </w:rPr>
  </w:style>
  <w:style w:type="character" w:customStyle="1" w:styleId="WW8Num20z0">
    <w:name w:val="WW8Num20z0"/>
    <w:rPr>
      <w:rFonts w:hint="default"/>
    </w:rPr>
  </w:style>
  <w:style w:type="character" w:customStyle="1" w:styleId="WW8Num20z1">
    <w:name w:val="WW8Num20z1"/>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eastAsia="Times New Roman" w:hAnsi="Symbol" w:cs="Arial" w:hint="default"/>
      <w:sz w:val="20"/>
      <w:szCs w:val="20"/>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1z3">
    <w:name w:val="WW8Num21z3"/>
    <w:rPr>
      <w:rFonts w:ascii="Symbol" w:hAnsi="Symbol" w:cs="Symbol" w:hint="default"/>
    </w:rPr>
  </w:style>
  <w:style w:type="character" w:customStyle="1" w:styleId="WW8Num22z0">
    <w:name w:val="WW8Num22z0"/>
    <w:rPr>
      <w:rFonts w:ascii="Arial" w:eastAsia="Calibri" w:hAnsi="Arial" w:cs="Arial"/>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2z3">
    <w:name w:val="WW8Num22z3"/>
    <w:rPr>
      <w:rFonts w:ascii="Symbol" w:hAnsi="Symbol" w:cs="Symbol" w:hint="default"/>
    </w:rPr>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hint="default"/>
    </w:rPr>
  </w:style>
  <w:style w:type="character" w:customStyle="1" w:styleId="WW8Num25z0">
    <w:name w:val="WW8Num25z0"/>
    <w:rPr>
      <w:rFonts w:hint="default"/>
    </w:rPr>
  </w:style>
  <w:style w:type="character" w:customStyle="1" w:styleId="WW8Num26z0">
    <w:name w:val="WW8Num26z0"/>
    <w:rPr>
      <w:rFonts w:hint="default"/>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hint="default"/>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hint="default"/>
    </w:rPr>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hint="default"/>
    </w:rPr>
  </w:style>
  <w:style w:type="character" w:customStyle="1" w:styleId="WW8Num30z0">
    <w:name w:val="WW8Num30z0"/>
    <w:rPr>
      <w:rFonts w:ascii="Arial" w:eastAsia="Times New Roman" w:hAnsi="Arial" w:cs="Arial" w:hint="default"/>
      <w:color w:val="000000"/>
      <w:sz w:val="20"/>
      <w:szCs w:val="20"/>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0z3">
    <w:name w:val="WW8Num30z3"/>
    <w:rPr>
      <w:rFonts w:ascii="Symbol" w:hAnsi="Symbol" w:cs="Symbol" w:hint="default"/>
    </w:rPr>
  </w:style>
  <w:style w:type="character" w:customStyle="1" w:styleId="WW8Num31z0">
    <w:name w:val="WW8Num31z0"/>
    <w:rPr>
      <w:rFonts w:hint="default"/>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hint="default"/>
    </w:rPr>
  </w:style>
  <w:style w:type="character" w:customStyle="1" w:styleId="WW8Num33z0">
    <w:name w:val="WW8Num33z0"/>
    <w:rPr>
      <w:rFonts w:hint="default"/>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hint="default"/>
    </w:rPr>
  </w:style>
  <w:style w:type="character" w:customStyle="1" w:styleId="WW8Num36z0">
    <w:name w:val="WW8Num36z0"/>
    <w:rPr>
      <w:rFonts w:hint="default"/>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hint="default"/>
    </w:rPr>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hint="default"/>
    </w:rPr>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hint="default"/>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hint="default"/>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rPr>
      <w:rFonts w:hint="default"/>
    </w:rPr>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hint="default"/>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rPr>
      <w:rFonts w:ascii="Arial" w:hAnsi="Arial" w:cs="Arial" w:hint="default"/>
      <w:b/>
      <w:sz w:val="20"/>
      <w:szCs w:val="20"/>
      <w:lang w:val="id-ID"/>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styleId="Hyperlink">
    <w:name w:val="Hyperlink"/>
    <w:rPr>
      <w:color w:val="0000FF"/>
      <w:u w:val="single"/>
    </w:rPr>
  </w:style>
  <w:style w:type="character" w:customStyle="1" w:styleId="FooterChar">
    <w:name w:val="Footer Char"/>
    <w:uiPriority w:val="99"/>
    <w:rPr>
      <w:sz w:val="24"/>
      <w:szCs w:val="24"/>
      <w:lang w:val="en-US" w:bidi="ar-SA"/>
    </w:rPr>
  </w:style>
  <w:style w:type="character" w:styleId="PageNumber">
    <w:name w:val="page number"/>
    <w:basedOn w:val="DefaultParagraphFont"/>
  </w:style>
  <w:style w:type="character" w:customStyle="1" w:styleId="longtext">
    <w:name w:val="long_text"/>
    <w:basedOn w:val="DefaultParagraphFont"/>
  </w:style>
  <w:style w:type="character" w:customStyle="1" w:styleId="HeaderChar">
    <w:name w:val="Header Char"/>
    <w:uiPriority w:val="99"/>
    <w:rPr>
      <w:sz w:val="24"/>
      <w:szCs w:val="24"/>
    </w:rPr>
  </w:style>
  <w:style w:type="character" w:customStyle="1" w:styleId="BalloonTextChar">
    <w:name w:val="Balloon Text Char"/>
    <w:rPr>
      <w:rFonts w:ascii="Tahoma" w:hAnsi="Tahoma" w:cs="Tahoma"/>
      <w:sz w:val="16"/>
      <w:szCs w:val="16"/>
    </w:rPr>
  </w:style>
  <w:style w:type="paragraph" w:customStyle="1" w:styleId="Heading">
    <w:name w:val="Heading"/>
    <w:basedOn w:val="Normal"/>
    <w:next w:val="BodyText"/>
    <w:pPr>
      <w:jc w:val="center"/>
    </w:pPr>
    <w:rPr>
      <w:b/>
      <w:bCs/>
    </w:rPr>
  </w:style>
  <w:style w:type="paragraph" w:styleId="BodyText">
    <w:name w:val="Body Text"/>
    <w:basedOn w:val="Normal"/>
    <w:link w:val="BodyTextChar"/>
    <w:pPr>
      <w:jc w:val="center"/>
    </w:pPr>
    <w:rPr>
      <w:szCs w:val="20"/>
    </w:rPr>
  </w:style>
  <w:style w:type="paragraph" w:styleId="List">
    <w:name w:val="List"/>
    <w:basedOn w:val="BodyText"/>
    <w:rPr>
      <w:rFonts w:cs="FreeSans"/>
    </w:rPr>
  </w:style>
  <w:style w:type="paragraph" w:styleId="Caption">
    <w:name w:val="caption"/>
    <w:aliases w:val="Figure Caption"/>
    <w:basedOn w:val="Normal"/>
    <w:uiPriority w:val="35"/>
    <w:qFormat/>
    <w:rsid w:val="0004189A"/>
    <w:pPr>
      <w:suppressLineNumbers/>
      <w:spacing w:before="120" w:after="240"/>
      <w:jc w:val="center"/>
    </w:pPr>
    <w:rPr>
      <w:rFonts w:cs="FreeSans"/>
      <w:b/>
      <w:iCs/>
    </w:rPr>
  </w:style>
  <w:style w:type="paragraph" w:customStyle="1" w:styleId="Index">
    <w:name w:val="Index"/>
    <w:basedOn w:val="Normal"/>
    <w:pPr>
      <w:suppressLineNumbers/>
    </w:pPr>
    <w:rPr>
      <w:rFonts w:cs="FreeSans"/>
    </w:rPr>
  </w:style>
  <w:style w:type="paragraph" w:styleId="BodyTextIndent3">
    <w:name w:val="Body Text Indent 3"/>
    <w:basedOn w:val="Normal"/>
    <w:pPr>
      <w:spacing w:after="120"/>
      <w:ind w:left="360"/>
    </w:pPr>
    <w:rPr>
      <w:sz w:val="16"/>
      <w:szCs w:val="16"/>
    </w:rPr>
  </w:style>
  <w:style w:type="paragraph" w:styleId="BodyText2">
    <w:name w:val="Body Text 2"/>
    <w:basedOn w:val="Normal"/>
    <w:pPr>
      <w:spacing w:after="120" w:line="480" w:lineRule="auto"/>
    </w:pPr>
  </w:style>
  <w:style w:type="paragraph" w:styleId="BodyTextIndent">
    <w:name w:val="Body Text Indent"/>
    <w:basedOn w:val="Normal"/>
    <w:link w:val="BodyTextIndentChar"/>
    <w:pPr>
      <w:spacing w:after="120"/>
      <w:ind w:left="360"/>
    </w:pPr>
  </w:style>
  <w:style w:type="paragraph" w:styleId="BodyTextIndent2">
    <w:name w:val="Body Text Indent 2"/>
    <w:basedOn w:val="Normal"/>
    <w:pPr>
      <w:spacing w:after="120" w:line="480" w:lineRule="auto"/>
      <w:ind w:left="360"/>
    </w:pPr>
  </w:style>
  <w:style w:type="paragraph" w:styleId="Footer">
    <w:name w:val="footer"/>
    <w:basedOn w:val="Normal"/>
    <w:uiPriority w:val="99"/>
    <w:pPr>
      <w:tabs>
        <w:tab w:val="center" w:pos="4320"/>
        <w:tab w:val="right" w:pos="8640"/>
      </w:tabs>
    </w:pPr>
  </w:style>
  <w:style w:type="paragraph" w:styleId="Subtitle">
    <w:name w:val="Subtitle"/>
    <w:basedOn w:val="Normal"/>
    <w:next w:val="BodyText"/>
    <w:qFormat/>
    <w:rsid w:val="00E7707F"/>
    <w:pPr>
      <w:spacing w:before="200" w:after="200"/>
    </w:pPr>
    <w:rPr>
      <w:b/>
      <w:caps/>
      <w:szCs w:val="20"/>
    </w:rPr>
  </w:style>
  <w:style w:type="paragraph" w:styleId="Header">
    <w:name w:val="header"/>
    <w:basedOn w:val="Normal"/>
    <w:uiPriority w:val="99"/>
    <w:pPr>
      <w:tabs>
        <w:tab w:val="center" w:pos="4320"/>
        <w:tab w:val="right" w:pos="8640"/>
      </w:tabs>
    </w:pPr>
  </w:style>
  <w:style w:type="paragraph" w:customStyle="1" w:styleId="Default">
    <w:name w:val="Default"/>
    <w:pPr>
      <w:suppressAutoHyphens/>
      <w:autoSpaceDE w:val="0"/>
    </w:pPr>
    <w:rPr>
      <w:color w:val="000000"/>
      <w:sz w:val="24"/>
      <w:szCs w:val="24"/>
      <w:lang w:eastAsia="zh-CN"/>
    </w:rPr>
  </w:style>
  <w:style w:type="paragraph" w:styleId="ListParagraph">
    <w:name w:val="List Paragraph"/>
    <w:basedOn w:val="Normal"/>
    <w:uiPriority w:val="34"/>
    <w:qFormat/>
    <w:rsid w:val="003611B5"/>
    <w:pPr>
      <w:ind w:left="720"/>
      <w:contextualSpacing/>
    </w:pPr>
    <w:rPr>
      <w:rFonts w:eastAsia="Calibri" w:cs="Cordia New"/>
      <w:szCs w:val="22"/>
    </w:rPr>
  </w:style>
  <w:style w:type="paragraph" w:styleId="NormalWeb">
    <w:name w:val="Normal (Web)"/>
    <w:basedOn w:val="Normal"/>
    <w:uiPriority w:val="99"/>
    <w:pPr>
      <w:spacing w:before="280" w:after="280"/>
    </w:p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rsid w:val="00341F62"/>
    <w:rPr>
      <w:b/>
      <w:bCs/>
    </w:rPr>
  </w:style>
  <w:style w:type="paragraph" w:styleId="Revision">
    <w:name w:val="Revision"/>
    <w:hidden/>
    <w:uiPriority w:val="99"/>
    <w:semiHidden/>
    <w:rsid w:val="009E2656"/>
    <w:rPr>
      <w:sz w:val="24"/>
      <w:szCs w:val="24"/>
      <w:lang w:eastAsia="zh-CN"/>
    </w:rPr>
  </w:style>
  <w:style w:type="paragraph" w:customStyle="1" w:styleId="TableCaption">
    <w:name w:val="Table Caption"/>
    <w:basedOn w:val="Normal"/>
    <w:next w:val="Caption"/>
    <w:qFormat/>
    <w:rsid w:val="00F1763F"/>
    <w:pPr>
      <w:numPr>
        <w:numId w:val="7"/>
      </w:numPr>
      <w:spacing w:before="240" w:after="120"/>
      <w:jc w:val="center"/>
    </w:pPr>
    <w:rPr>
      <w:b/>
    </w:rPr>
  </w:style>
  <w:style w:type="character" w:customStyle="1" w:styleId="Heading4Char">
    <w:name w:val="Heading 4 Char"/>
    <w:basedOn w:val="DefaultParagraphFont"/>
    <w:link w:val="Heading4"/>
    <w:uiPriority w:val="9"/>
    <w:semiHidden/>
    <w:rsid w:val="001B34CF"/>
    <w:rPr>
      <w:rFonts w:asciiTheme="majorHAnsi" w:eastAsiaTheme="majorEastAsia" w:hAnsiTheme="majorHAnsi" w:cstheme="majorBidi"/>
      <w:i/>
      <w:iCs/>
      <w:color w:val="2E74B5" w:themeColor="accent1" w:themeShade="BF"/>
      <w:sz w:val="24"/>
      <w:szCs w:val="24"/>
      <w:lang w:eastAsia="zh-CN"/>
    </w:rPr>
  </w:style>
  <w:style w:type="character" w:customStyle="1" w:styleId="Heading8Char">
    <w:name w:val="Heading 8 Char"/>
    <w:basedOn w:val="DefaultParagraphFont"/>
    <w:link w:val="Heading8"/>
    <w:uiPriority w:val="9"/>
    <w:semiHidden/>
    <w:rsid w:val="001B34CF"/>
    <w:rPr>
      <w:rFonts w:asciiTheme="majorHAnsi" w:eastAsiaTheme="majorEastAsia" w:hAnsiTheme="majorHAnsi" w:cstheme="majorBidi"/>
      <w:color w:val="272727" w:themeColor="text1" w:themeTint="D8"/>
      <w:sz w:val="21"/>
      <w:szCs w:val="21"/>
      <w:lang w:eastAsia="zh-CN"/>
    </w:rPr>
  </w:style>
  <w:style w:type="character" w:customStyle="1" w:styleId="BodyTextIndentChar">
    <w:name w:val="Body Text Indent Char"/>
    <w:basedOn w:val="DefaultParagraphFont"/>
    <w:link w:val="BodyTextIndent"/>
    <w:rsid w:val="00FA6618"/>
    <w:rPr>
      <w:sz w:val="24"/>
      <w:szCs w:val="24"/>
      <w:lang w:eastAsia="zh-CN"/>
    </w:rPr>
  </w:style>
  <w:style w:type="character" w:customStyle="1" w:styleId="BodyTextChar">
    <w:name w:val="Body Text Char"/>
    <w:basedOn w:val="DefaultParagraphFont"/>
    <w:link w:val="BodyText"/>
    <w:rsid w:val="00FA6618"/>
    <w:rPr>
      <w:lang w:eastAsia="zh-CN"/>
    </w:rPr>
  </w:style>
  <w:style w:type="character" w:customStyle="1" w:styleId="UnresolvedMention1">
    <w:name w:val="Unresolved Mention1"/>
    <w:basedOn w:val="DefaultParagraphFont"/>
    <w:uiPriority w:val="99"/>
    <w:semiHidden/>
    <w:unhideWhenUsed/>
    <w:rsid w:val="008A64EF"/>
    <w:rPr>
      <w:color w:val="605E5C"/>
      <w:shd w:val="clear" w:color="auto" w:fill="E1DFDD"/>
    </w:rPr>
  </w:style>
  <w:style w:type="character" w:styleId="PlaceholderText">
    <w:name w:val="Placeholder Text"/>
    <w:basedOn w:val="DefaultParagraphFont"/>
    <w:uiPriority w:val="99"/>
    <w:semiHidden/>
    <w:rsid w:val="000379B6"/>
    <w:rPr>
      <w:color w:val="808080"/>
    </w:rPr>
  </w:style>
  <w:style w:type="paragraph" w:styleId="Title">
    <w:name w:val="Title"/>
    <w:basedOn w:val="Normal"/>
    <w:next w:val="Normal"/>
    <w:link w:val="TitleChar"/>
    <w:uiPriority w:val="10"/>
    <w:qFormat/>
    <w:rsid w:val="001D2B7C"/>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1D2B7C"/>
    <w:rPr>
      <w:rFonts w:ascii="Arial" w:eastAsiaTheme="majorEastAsia" w:hAnsi="Arial" w:cstheme="majorBidi"/>
      <w:b/>
      <w:spacing w:val="-10"/>
      <w:kern w:val="28"/>
      <w:sz w:val="28"/>
      <w:szCs w:val="56"/>
      <w:lang w:eastAsia="zh-CN"/>
    </w:rPr>
  </w:style>
  <w:style w:type="character" w:styleId="FollowedHyperlink">
    <w:name w:val="FollowedHyperlink"/>
    <w:basedOn w:val="DefaultParagraphFont"/>
    <w:uiPriority w:val="99"/>
    <w:semiHidden/>
    <w:unhideWhenUsed/>
    <w:rsid w:val="00037DEC"/>
    <w:rPr>
      <w:color w:val="954F72" w:themeColor="followedHyperlink"/>
      <w:u w:val="single"/>
    </w:rPr>
  </w:style>
  <w:style w:type="numbering" w:customStyle="1" w:styleId="CurrentList1">
    <w:name w:val="Current List1"/>
    <w:uiPriority w:val="99"/>
    <w:rsid w:val="00806624"/>
    <w:pPr>
      <w:numPr>
        <w:numId w:val="15"/>
      </w:numPr>
    </w:pPr>
  </w:style>
  <w:style w:type="numbering" w:customStyle="1" w:styleId="CurrentList2">
    <w:name w:val="Current List2"/>
    <w:uiPriority w:val="99"/>
    <w:rsid w:val="00806624"/>
    <w:pPr>
      <w:numPr>
        <w:numId w:val="16"/>
      </w:numPr>
    </w:pPr>
  </w:style>
  <w:style w:type="numbering" w:customStyle="1" w:styleId="CurrentList3">
    <w:name w:val="Current List3"/>
    <w:uiPriority w:val="99"/>
    <w:rsid w:val="00806624"/>
    <w:pPr>
      <w:numPr>
        <w:numId w:val="17"/>
      </w:numPr>
    </w:pPr>
  </w:style>
  <w:style w:type="numbering" w:customStyle="1" w:styleId="CurrentList4">
    <w:name w:val="Current List4"/>
    <w:uiPriority w:val="99"/>
    <w:rsid w:val="00806624"/>
    <w:pPr>
      <w:numPr>
        <w:numId w:val="18"/>
      </w:numPr>
    </w:pPr>
  </w:style>
  <w:style w:type="numbering" w:customStyle="1" w:styleId="CurrentList5">
    <w:name w:val="Current List5"/>
    <w:uiPriority w:val="99"/>
    <w:rsid w:val="0004189A"/>
    <w:pPr>
      <w:numPr>
        <w:numId w:val="19"/>
      </w:numPr>
    </w:pPr>
  </w:style>
  <w:style w:type="numbering" w:customStyle="1" w:styleId="CurrentList6">
    <w:name w:val="Current List6"/>
    <w:uiPriority w:val="99"/>
    <w:rsid w:val="0004189A"/>
    <w:pPr>
      <w:numPr>
        <w:numId w:val="20"/>
      </w:numPr>
    </w:pPr>
  </w:style>
  <w:style w:type="numbering" w:customStyle="1" w:styleId="CurrentList7">
    <w:name w:val="Current List7"/>
    <w:uiPriority w:val="99"/>
    <w:rsid w:val="0004189A"/>
    <w:pPr>
      <w:numPr>
        <w:numId w:val="21"/>
      </w:numPr>
    </w:pPr>
  </w:style>
  <w:style w:type="numbering" w:customStyle="1" w:styleId="CurrentList8">
    <w:name w:val="Current List8"/>
    <w:uiPriority w:val="99"/>
    <w:rsid w:val="00F1763F"/>
    <w:pPr>
      <w:numPr>
        <w:numId w:val="22"/>
      </w:numPr>
    </w:pPr>
  </w:style>
  <w:style w:type="table" w:styleId="TableGrid">
    <w:name w:val="Table Grid"/>
    <w:basedOn w:val="TableNormal"/>
    <w:uiPriority w:val="39"/>
    <w:rsid w:val="000D7611"/>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F76B0"/>
  </w:style>
  <w:style w:type="character" w:customStyle="1" w:styleId="Heading1Char">
    <w:name w:val="Heading 1 Char"/>
    <w:basedOn w:val="DefaultParagraphFont"/>
    <w:link w:val="Heading1"/>
    <w:uiPriority w:val="9"/>
    <w:rsid w:val="00FD1BF6"/>
    <w:rPr>
      <w:rFonts w:ascii="Arial" w:hAnsi="Arial" w:cs="Arial"/>
      <w:b/>
      <w:bCs/>
      <w:caps/>
      <w:kern w:val="20"/>
      <w:szCs w:val="32"/>
      <w:lang w:eastAsia="zh-CN"/>
    </w:rPr>
  </w:style>
  <w:style w:type="character" w:styleId="UnresolvedMention">
    <w:name w:val="Unresolved Mention"/>
    <w:basedOn w:val="DefaultParagraphFont"/>
    <w:uiPriority w:val="99"/>
    <w:semiHidden/>
    <w:unhideWhenUsed/>
    <w:rsid w:val="00F45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6413">
      <w:bodyDiv w:val="1"/>
      <w:marLeft w:val="0"/>
      <w:marRight w:val="0"/>
      <w:marTop w:val="0"/>
      <w:marBottom w:val="0"/>
      <w:divBdr>
        <w:top w:val="none" w:sz="0" w:space="0" w:color="auto"/>
        <w:left w:val="none" w:sz="0" w:space="0" w:color="auto"/>
        <w:bottom w:val="none" w:sz="0" w:space="0" w:color="auto"/>
        <w:right w:val="none" w:sz="0" w:space="0" w:color="auto"/>
      </w:divBdr>
    </w:div>
    <w:div w:id="45767624">
      <w:bodyDiv w:val="1"/>
      <w:marLeft w:val="0"/>
      <w:marRight w:val="0"/>
      <w:marTop w:val="0"/>
      <w:marBottom w:val="0"/>
      <w:divBdr>
        <w:top w:val="none" w:sz="0" w:space="0" w:color="auto"/>
        <w:left w:val="none" w:sz="0" w:space="0" w:color="auto"/>
        <w:bottom w:val="none" w:sz="0" w:space="0" w:color="auto"/>
        <w:right w:val="none" w:sz="0" w:space="0" w:color="auto"/>
      </w:divBdr>
    </w:div>
    <w:div w:id="69548714">
      <w:bodyDiv w:val="1"/>
      <w:marLeft w:val="0"/>
      <w:marRight w:val="0"/>
      <w:marTop w:val="0"/>
      <w:marBottom w:val="0"/>
      <w:divBdr>
        <w:top w:val="none" w:sz="0" w:space="0" w:color="auto"/>
        <w:left w:val="none" w:sz="0" w:space="0" w:color="auto"/>
        <w:bottom w:val="none" w:sz="0" w:space="0" w:color="auto"/>
        <w:right w:val="none" w:sz="0" w:space="0" w:color="auto"/>
      </w:divBdr>
    </w:div>
    <w:div w:id="83767309">
      <w:bodyDiv w:val="1"/>
      <w:marLeft w:val="0"/>
      <w:marRight w:val="0"/>
      <w:marTop w:val="0"/>
      <w:marBottom w:val="0"/>
      <w:divBdr>
        <w:top w:val="none" w:sz="0" w:space="0" w:color="auto"/>
        <w:left w:val="none" w:sz="0" w:space="0" w:color="auto"/>
        <w:bottom w:val="none" w:sz="0" w:space="0" w:color="auto"/>
        <w:right w:val="none" w:sz="0" w:space="0" w:color="auto"/>
      </w:divBdr>
    </w:div>
    <w:div w:id="88473838">
      <w:bodyDiv w:val="1"/>
      <w:marLeft w:val="0"/>
      <w:marRight w:val="0"/>
      <w:marTop w:val="0"/>
      <w:marBottom w:val="0"/>
      <w:divBdr>
        <w:top w:val="none" w:sz="0" w:space="0" w:color="auto"/>
        <w:left w:val="none" w:sz="0" w:space="0" w:color="auto"/>
        <w:bottom w:val="none" w:sz="0" w:space="0" w:color="auto"/>
        <w:right w:val="none" w:sz="0" w:space="0" w:color="auto"/>
      </w:divBdr>
    </w:div>
    <w:div w:id="111553502">
      <w:bodyDiv w:val="1"/>
      <w:marLeft w:val="0"/>
      <w:marRight w:val="0"/>
      <w:marTop w:val="0"/>
      <w:marBottom w:val="0"/>
      <w:divBdr>
        <w:top w:val="none" w:sz="0" w:space="0" w:color="auto"/>
        <w:left w:val="none" w:sz="0" w:space="0" w:color="auto"/>
        <w:bottom w:val="none" w:sz="0" w:space="0" w:color="auto"/>
        <w:right w:val="none" w:sz="0" w:space="0" w:color="auto"/>
      </w:divBdr>
    </w:div>
    <w:div w:id="111676614">
      <w:bodyDiv w:val="1"/>
      <w:marLeft w:val="0"/>
      <w:marRight w:val="0"/>
      <w:marTop w:val="0"/>
      <w:marBottom w:val="0"/>
      <w:divBdr>
        <w:top w:val="none" w:sz="0" w:space="0" w:color="auto"/>
        <w:left w:val="none" w:sz="0" w:space="0" w:color="auto"/>
        <w:bottom w:val="none" w:sz="0" w:space="0" w:color="auto"/>
        <w:right w:val="none" w:sz="0" w:space="0" w:color="auto"/>
      </w:divBdr>
    </w:div>
    <w:div w:id="157693353">
      <w:bodyDiv w:val="1"/>
      <w:marLeft w:val="0"/>
      <w:marRight w:val="0"/>
      <w:marTop w:val="0"/>
      <w:marBottom w:val="0"/>
      <w:divBdr>
        <w:top w:val="none" w:sz="0" w:space="0" w:color="auto"/>
        <w:left w:val="none" w:sz="0" w:space="0" w:color="auto"/>
        <w:bottom w:val="none" w:sz="0" w:space="0" w:color="auto"/>
        <w:right w:val="none" w:sz="0" w:space="0" w:color="auto"/>
      </w:divBdr>
    </w:div>
    <w:div w:id="158933010">
      <w:bodyDiv w:val="1"/>
      <w:marLeft w:val="0"/>
      <w:marRight w:val="0"/>
      <w:marTop w:val="0"/>
      <w:marBottom w:val="0"/>
      <w:divBdr>
        <w:top w:val="none" w:sz="0" w:space="0" w:color="auto"/>
        <w:left w:val="none" w:sz="0" w:space="0" w:color="auto"/>
        <w:bottom w:val="none" w:sz="0" w:space="0" w:color="auto"/>
        <w:right w:val="none" w:sz="0" w:space="0" w:color="auto"/>
      </w:divBdr>
    </w:div>
    <w:div w:id="165167611">
      <w:bodyDiv w:val="1"/>
      <w:marLeft w:val="0"/>
      <w:marRight w:val="0"/>
      <w:marTop w:val="0"/>
      <w:marBottom w:val="0"/>
      <w:divBdr>
        <w:top w:val="none" w:sz="0" w:space="0" w:color="auto"/>
        <w:left w:val="none" w:sz="0" w:space="0" w:color="auto"/>
        <w:bottom w:val="none" w:sz="0" w:space="0" w:color="auto"/>
        <w:right w:val="none" w:sz="0" w:space="0" w:color="auto"/>
      </w:divBdr>
    </w:div>
    <w:div w:id="167990017">
      <w:bodyDiv w:val="1"/>
      <w:marLeft w:val="0"/>
      <w:marRight w:val="0"/>
      <w:marTop w:val="0"/>
      <w:marBottom w:val="0"/>
      <w:divBdr>
        <w:top w:val="none" w:sz="0" w:space="0" w:color="auto"/>
        <w:left w:val="none" w:sz="0" w:space="0" w:color="auto"/>
        <w:bottom w:val="none" w:sz="0" w:space="0" w:color="auto"/>
        <w:right w:val="none" w:sz="0" w:space="0" w:color="auto"/>
      </w:divBdr>
    </w:div>
    <w:div w:id="170685608">
      <w:bodyDiv w:val="1"/>
      <w:marLeft w:val="0"/>
      <w:marRight w:val="0"/>
      <w:marTop w:val="0"/>
      <w:marBottom w:val="0"/>
      <w:divBdr>
        <w:top w:val="none" w:sz="0" w:space="0" w:color="auto"/>
        <w:left w:val="none" w:sz="0" w:space="0" w:color="auto"/>
        <w:bottom w:val="none" w:sz="0" w:space="0" w:color="auto"/>
        <w:right w:val="none" w:sz="0" w:space="0" w:color="auto"/>
      </w:divBdr>
    </w:div>
    <w:div w:id="185103183">
      <w:bodyDiv w:val="1"/>
      <w:marLeft w:val="0"/>
      <w:marRight w:val="0"/>
      <w:marTop w:val="0"/>
      <w:marBottom w:val="0"/>
      <w:divBdr>
        <w:top w:val="none" w:sz="0" w:space="0" w:color="auto"/>
        <w:left w:val="none" w:sz="0" w:space="0" w:color="auto"/>
        <w:bottom w:val="none" w:sz="0" w:space="0" w:color="auto"/>
        <w:right w:val="none" w:sz="0" w:space="0" w:color="auto"/>
      </w:divBdr>
    </w:div>
    <w:div w:id="196701834">
      <w:bodyDiv w:val="1"/>
      <w:marLeft w:val="0"/>
      <w:marRight w:val="0"/>
      <w:marTop w:val="0"/>
      <w:marBottom w:val="0"/>
      <w:divBdr>
        <w:top w:val="none" w:sz="0" w:space="0" w:color="auto"/>
        <w:left w:val="none" w:sz="0" w:space="0" w:color="auto"/>
        <w:bottom w:val="none" w:sz="0" w:space="0" w:color="auto"/>
        <w:right w:val="none" w:sz="0" w:space="0" w:color="auto"/>
      </w:divBdr>
    </w:div>
    <w:div w:id="206068642">
      <w:bodyDiv w:val="1"/>
      <w:marLeft w:val="0"/>
      <w:marRight w:val="0"/>
      <w:marTop w:val="0"/>
      <w:marBottom w:val="0"/>
      <w:divBdr>
        <w:top w:val="none" w:sz="0" w:space="0" w:color="auto"/>
        <w:left w:val="none" w:sz="0" w:space="0" w:color="auto"/>
        <w:bottom w:val="none" w:sz="0" w:space="0" w:color="auto"/>
        <w:right w:val="none" w:sz="0" w:space="0" w:color="auto"/>
      </w:divBdr>
      <w:divsChild>
        <w:div w:id="1392002514">
          <w:marLeft w:val="480"/>
          <w:marRight w:val="0"/>
          <w:marTop w:val="0"/>
          <w:marBottom w:val="0"/>
          <w:divBdr>
            <w:top w:val="none" w:sz="0" w:space="0" w:color="auto"/>
            <w:left w:val="none" w:sz="0" w:space="0" w:color="auto"/>
            <w:bottom w:val="none" w:sz="0" w:space="0" w:color="auto"/>
            <w:right w:val="none" w:sz="0" w:space="0" w:color="auto"/>
          </w:divBdr>
        </w:div>
        <w:div w:id="908728724">
          <w:marLeft w:val="480"/>
          <w:marRight w:val="0"/>
          <w:marTop w:val="0"/>
          <w:marBottom w:val="0"/>
          <w:divBdr>
            <w:top w:val="none" w:sz="0" w:space="0" w:color="auto"/>
            <w:left w:val="none" w:sz="0" w:space="0" w:color="auto"/>
            <w:bottom w:val="none" w:sz="0" w:space="0" w:color="auto"/>
            <w:right w:val="none" w:sz="0" w:space="0" w:color="auto"/>
          </w:divBdr>
        </w:div>
        <w:div w:id="1615290456">
          <w:marLeft w:val="480"/>
          <w:marRight w:val="0"/>
          <w:marTop w:val="0"/>
          <w:marBottom w:val="0"/>
          <w:divBdr>
            <w:top w:val="none" w:sz="0" w:space="0" w:color="auto"/>
            <w:left w:val="none" w:sz="0" w:space="0" w:color="auto"/>
            <w:bottom w:val="none" w:sz="0" w:space="0" w:color="auto"/>
            <w:right w:val="none" w:sz="0" w:space="0" w:color="auto"/>
          </w:divBdr>
        </w:div>
        <w:div w:id="827209890">
          <w:marLeft w:val="480"/>
          <w:marRight w:val="0"/>
          <w:marTop w:val="0"/>
          <w:marBottom w:val="0"/>
          <w:divBdr>
            <w:top w:val="none" w:sz="0" w:space="0" w:color="auto"/>
            <w:left w:val="none" w:sz="0" w:space="0" w:color="auto"/>
            <w:bottom w:val="none" w:sz="0" w:space="0" w:color="auto"/>
            <w:right w:val="none" w:sz="0" w:space="0" w:color="auto"/>
          </w:divBdr>
        </w:div>
        <w:div w:id="753014282">
          <w:marLeft w:val="480"/>
          <w:marRight w:val="0"/>
          <w:marTop w:val="0"/>
          <w:marBottom w:val="0"/>
          <w:divBdr>
            <w:top w:val="none" w:sz="0" w:space="0" w:color="auto"/>
            <w:left w:val="none" w:sz="0" w:space="0" w:color="auto"/>
            <w:bottom w:val="none" w:sz="0" w:space="0" w:color="auto"/>
            <w:right w:val="none" w:sz="0" w:space="0" w:color="auto"/>
          </w:divBdr>
        </w:div>
        <w:div w:id="2079355199">
          <w:marLeft w:val="480"/>
          <w:marRight w:val="0"/>
          <w:marTop w:val="0"/>
          <w:marBottom w:val="0"/>
          <w:divBdr>
            <w:top w:val="none" w:sz="0" w:space="0" w:color="auto"/>
            <w:left w:val="none" w:sz="0" w:space="0" w:color="auto"/>
            <w:bottom w:val="none" w:sz="0" w:space="0" w:color="auto"/>
            <w:right w:val="none" w:sz="0" w:space="0" w:color="auto"/>
          </w:divBdr>
        </w:div>
        <w:div w:id="532545611">
          <w:marLeft w:val="480"/>
          <w:marRight w:val="0"/>
          <w:marTop w:val="0"/>
          <w:marBottom w:val="0"/>
          <w:divBdr>
            <w:top w:val="none" w:sz="0" w:space="0" w:color="auto"/>
            <w:left w:val="none" w:sz="0" w:space="0" w:color="auto"/>
            <w:bottom w:val="none" w:sz="0" w:space="0" w:color="auto"/>
            <w:right w:val="none" w:sz="0" w:space="0" w:color="auto"/>
          </w:divBdr>
        </w:div>
        <w:div w:id="1368606607">
          <w:marLeft w:val="480"/>
          <w:marRight w:val="0"/>
          <w:marTop w:val="0"/>
          <w:marBottom w:val="0"/>
          <w:divBdr>
            <w:top w:val="none" w:sz="0" w:space="0" w:color="auto"/>
            <w:left w:val="none" w:sz="0" w:space="0" w:color="auto"/>
            <w:bottom w:val="none" w:sz="0" w:space="0" w:color="auto"/>
            <w:right w:val="none" w:sz="0" w:space="0" w:color="auto"/>
          </w:divBdr>
        </w:div>
        <w:div w:id="1667634395">
          <w:marLeft w:val="480"/>
          <w:marRight w:val="0"/>
          <w:marTop w:val="0"/>
          <w:marBottom w:val="0"/>
          <w:divBdr>
            <w:top w:val="none" w:sz="0" w:space="0" w:color="auto"/>
            <w:left w:val="none" w:sz="0" w:space="0" w:color="auto"/>
            <w:bottom w:val="none" w:sz="0" w:space="0" w:color="auto"/>
            <w:right w:val="none" w:sz="0" w:space="0" w:color="auto"/>
          </w:divBdr>
        </w:div>
        <w:div w:id="665013316">
          <w:marLeft w:val="480"/>
          <w:marRight w:val="0"/>
          <w:marTop w:val="0"/>
          <w:marBottom w:val="0"/>
          <w:divBdr>
            <w:top w:val="none" w:sz="0" w:space="0" w:color="auto"/>
            <w:left w:val="none" w:sz="0" w:space="0" w:color="auto"/>
            <w:bottom w:val="none" w:sz="0" w:space="0" w:color="auto"/>
            <w:right w:val="none" w:sz="0" w:space="0" w:color="auto"/>
          </w:divBdr>
        </w:div>
        <w:div w:id="2045867884">
          <w:marLeft w:val="480"/>
          <w:marRight w:val="0"/>
          <w:marTop w:val="0"/>
          <w:marBottom w:val="0"/>
          <w:divBdr>
            <w:top w:val="none" w:sz="0" w:space="0" w:color="auto"/>
            <w:left w:val="none" w:sz="0" w:space="0" w:color="auto"/>
            <w:bottom w:val="none" w:sz="0" w:space="0" w:color="auto"/>
            <w:right w:val="none" w:sz="0" w:space="0" w:color="auto"/>
          </w:divBdr>
        </w:div>
      </w:divsChild>
    </w:div>
    <w:div w:id="210508288">
      <w:bodyDiv w:val="1"/>
      <w:marLeft w:val="0"/>
      <w:marRight w:val="0"/>
      <w:marTop w:val="0"/>
      <w:marBottom w:val="0"/>
      <w:divBdr>
        <w:top w:val="none" w:sz="0" w:space="0" w:color="auto"/>
        <w:left w:val="none" w:sz="0" w:space="0" w:color="auto"/>
        <w:bottom w:val="none" w:sz="0" w:space="0" w:color="auto"/>
        <w:right w:val="none" w:sz="0" w:space="0" w:color="auto"/>
      </w:divBdr>
    </w:div>
    <w:div w:id="228852228">
      <w:bodyDiv w:val="1"/>
      <w:marLeft w:val="0"/>
      <w:marRight w:val="0"/>
      <w:marTop w:val="0"/>
      <w:marBottom w:val="0"/>
      <w:divBdr>
        <w:top w:val="none" w:sz="0" w:space="0" w:color="auto"/>
        <w:left w:val="none" w:sz="0" w:space="0" w:color="auto"/>
        <w:bottom w:val="none" w:sz="0" w:space="0" w:color="auto"/>
        <w:right w:val="none" w:sz="0" w:space="0" w:color="auto"/>
      </w:divBdr>
    </w:div>
    <w:div w:id="231081738">
      <w:bodyDiv w:val="1"/>
      <w:marLeft w:val="0"/>
      <w:marRight w:val="0"/>
      <w:marTop w:val="0"/>
      <w:marBottom w:val="0"/>
      <w:divBdr>
        <w:top w:val="none" w:sz="0" w:space="0" w:color="auto"/>
        <w:left w:val="none" w:sz="0" w:space="0" w:color="auto"/>
        <w:bottom w:val="none" w:sz="0" w:space="0" w:color="auto"/>
        <w:right w:val="none" w:sz="0" w:space="0" w:color="auto"/>
      </w:divBdr>
    </w:div>
    <w:div w:id="255983685">
      <w:bodyDiv w:val="1"/>
      <w:marLeft w:val="0"/>
      <w:marRight w:val="0"/>
      <w:marTop w:val="0"/>
      <w:marBottom w:val="0"/>
      <w:divBdr>
        <w:top w:val="none" w:sz="0" w:space="0" w:color="auto"/>
        <w:left w:val="none" w:sz="0" w:space="0" w:color="auto"/>
        <w:bottom w:val="none" w:sz="0" w:space="0" w:color="auto"/>
        <w:right w:val="none" w:sz="0" w:space="0" w:color="auto"/>
      </w:divBdr>
      <w:divsChild>
        <w:div w:id="1127315551">
          <w:marLeft w:val="480"/>
          <w:marRight w:val="0"/>
          <w:marTop w:val="0"/>
          <w:marBottom w:val="0"/>
          <w:divBdr>
            <w:top w:val="none" w:sz="0" w:space="0" w:color="auto"/>
            <w:left w:val="none" w:sz="0" w:space="0" w:color="auto"/>
            <w:bottom w:val="none" w:sz="0" w:space="0" w:color="auto"/>
            <w:right w:val="none" w:sz="0" w:space="0" w:color="auto"/>
          </w:divBdr>
        </w:div>
        <w:div w:id="99877022">
          <w:marLeft w:val="480"/>
          <w:marRight w:val="0"/>
          <w:marTop w:val="0"/>
          <w:marBottom w:val="0"/>
          <w:divBdr>
            <w:top w:val="none" w:sz="0" w:space="0" w:color="auto"/>
            <w:left w:val="none" w:sz="0" w:space="0" w:color="auto"/>
            <w:bottom w:val="none" w:sz="0" w:space="0" w:color="auto"/>
            <w:right w:val="none" w:sz="0" w:space="0" w:color="auto"/>
          </w:divBdr>
        </w:div>
        <w:div w:id="913930637">
          <w:marLeft w:val="480"/>
          <w:marRight w:val="0"/>
          <w:marTop w:val="0"/>
          <w:marBottom w:val="0"/>
          <w:divBdr>
            <w:top w:val="none" w:sz="0" w:space="0" w:color="auto"/>
            <w:left w:val="none" w:sz="0" w:space="0" w:color="auto"/>
            <w:bottom w:val="none" w:sz="0" w:space="0" w:color="auto"/>
            <w:right w:val="none" w:sz="0" w:space="0" w:color="auto"/>
          </w:divBdr>
        </w:div>
        <w:div w:id="1402023648">
          <w:marLeft w:val="480"/>
          <w:marRight w:val="0"/>
          <w:marTop w:val="0"/>
          <w:marBottom w:val="0"/>
          <w:divBdr>
            <w:top w:val="none" w:sz="0" w:space="0" w:color="auto"/>
            <w:left w:val="none" w:sz="0" w:space="0" w:color="auto"/>
            <w:bottom w:val="none" w:sz="0" w:space="0" w:color="auto"/>
            <w:right w:val="none" w:sz="0" w:space="0" w:color="auto"/>
          </w:divBdr>
        </w:div>
        <w:div w:id="1711832431">
          <w:marLeft w:val="480"/>
          <w:marRight w:val="0"/>
          <w:marTop w:val="0"/>
          <w:marBottom w:val="0"/>
          <w:divBdr>
            <w:top w:val="none" w:sz="0" w:space="0" w:color="auto"/>
            <w:left w:val="none" w:sz="0" w:space="0" w:color="auto"/>
            <w:bottom w:val="none" w:sz="0" w:space="0" w:color="auto"/>
            <w:right w:val="none" w:sz="0" w:space="0" w:color="auto"/>
          </w:divBdr>
        </w:div>
        <w:div w:id="893540729">
          <w:marLeft w:val="480"/>
          <w:marRight w:val="0"/>
          <w:marTop w:val="0"/>
          <w:marBottom w:val="0"/>
          <w:divBdr>
            <w:top w:val="none" w:sz="0" w:space="0" w:color="auto"/>
            <w:left w:val="none" w:sz="0" w:space="0" w:color="auto"/>
            <w:bottom w:val="none" w:sz="0" w:space="0" w:color="auto"/>
            <w:right w:val="none" w:sz="0" w:space="0" w:color="auto"/>
          </w:divBdr>
        </w:div>
        <w:div w:id="657030960">
          <w:marLeft w:val="480"/>
          <w:marRight w:val="0"/>
          <w:marTop w:val="0"/>
          <w:marBottom w:val="0"/>
          <w:divBdr>
            <w:top w:val="none" w:sz="0" w:space="0" w:color="auto"/>
            <w:left w:val="none" w:sz="0" w:space="0" w:color="auto"/>
            <w:bottom w:val="none" w:sz="0" w:space="0" w:color="auto"/>
            <w:right w:val="none" w:sz="0" w:space="0" w:color="auto"/>
          </w:divBdr>
        </w:div>
        <w:div w:id="1910649386">
          <w:marLeft w:val="480"/>
          <w:marRight w:val="0"/>
          <w:marTop w:val="0"/>
          <w:marBottom w:val="0"/>
          <w:divBdr>
            <w:top w:val="none" w:sz="0" w:space="0" w:color="auto"/>
            <w:left w:val="none" w:sz="0" w:space="0" w:color="auto"/>
            <w:bottom w:val="none" w:sz="0" w:space="0" w:color="auto"/>
            <w:right w:val="none" w:sz="0" w:space="0" w:color="auto"/>
          </w:divBdr>
        </w:div>
      </w:divsChild>
    </w:div>
    <w:div w:id="270672362">
      <w:bodyDiv w:val="1"/>
      <w:marLeft w:val="0"/>
      <w:marRight w:val="0"/>
      <w:marTop w:val="0"/>
      <w:marBottom w:val="0"/>
      <w:divBdr>
        <w:top w:val="none" w:sz="0" w:space="0" w:color="auto"/>
        <w:left w:val="none" w:sz="0" w:space="0" w:color="auto"/>
        <w:bottom w:val="none" w:sz="0" w:space="0" w:color="auto"/>
        <w:right w:val="none" w:sz="0" w:space="0" w:color="auto"/>
      </w:divBdr>
      <w:divsChild>
        <w:div w:id="1159007309">
          <w:marLeft w:val="480"/>
          <w:marRight w:val="0"/>
          <w:marTop w:val="0"/>
          <w:marBottom w:val="0"/>
          <w:divBdr>
            <w:top w:val="none" w:sz="0" w:space="0" w:color="auto"/>
            <w:left w:val="none" w:sz="0" w:space="0" w:color="auto"/>
            <w:bottom w:val="none" w:sz="0" w:space="0" w:color="auto"/>
            <w:right w:val="none" w:sz="0" w:space="0" w:color="auto"/>
          </w:divBdr>
        </w:div>
        <w:div w:id="1878084026">
          <w:marLeft w:val="480"/>
          <w:marRight w:val="0"/>
          <w:marTop w:val="0"/>
          <w:marBottom w:val="0"/>
          <w:divBdr>
            <w:top w:val="none" w:sz="0" w:space="0" w:color="auto"/>
            <w:left w:val="none" w:sz="0" w:space="0" w:color="auto"/>
            <w:bottom w:val="none" w:sz="0" w:space="0" w:color="auto"/>
            <w:right w:val="none" w:sz="0" w:space="0" w:color="auto"/>
          </w:divBdr>
        </w:div>
        <w:div w:id="296300900">
          <w:marLeft w:val="480"/>
          <w:marRight w:val="0"/>
          <w:marTop w:val="0"/>
          <w:marBottom w:val="0"/>
          <w:divBdr>
            <w:top w:val="none" w:sz="0" w:space="0" w:color="auto"/>
            <w:left w:val="none" w:sz="0" w:space="0" w:color="auto"/>
            <w:bottom w:val="none" w:sz="0" w:space="0" w:color="auto"/>
            <w:right w:val="none" w:sz="0" w:space="0" w:color="auto"/>
          </w:divBdr>
        </w:div>
        <w:div w:id="1348868679">
          <w:marLeft w:val="480"/>
          <w:marRight w:val="0"/>
          <w:marTop w:val="0"/>
          <w:marBottom w:val="0"/>
          <w:divBdr>
            <w:top w:val="none" w:sz="0" w:space="0" w:color="auto"/>
            <w:left w:val="none" w:sz="0" w:space="0" w:color="auto"/>
            <w:bottom w:val="none" w:sz="0" w:space="0" w:color="auto"/>
            <w:right w:val="none" w:sz="0" w:space="0" w:color="auto"/>
          </w:divBdr>
        </w:div>
        <w:div w:id="569463215">
          <w:marLeft w:val="480"/>
          <w:marRight w:val="0"/>
          <w:marTop w:val="0"/>
          <w:marBottom w:val="0"/>
          <w:divBdr>
            <w:top w:val="none" w:sz="0" w:space="0" w:color="auto"/>
            <w:left w:val="none" w:sz="0" w:space="0" w:color="auto"/>
            <w:bottom w:val="none" w:sz="0" w:space="0" w:color="auto"/>
            <w:right w:val="none" w:sz="0" w:space="0" w:color="auto"/>
          </w:divBdr>
        </w:div>
        <w:div w:id="1114863608">
          <w:marLeft w:val="480"/>
          <w:marRight w:val="0"/>
          <w:marTop w:val="0"/>
          <w:marBottom w:val="0"/>
          <w:divBdr>
            <w:top w:val="none" w:sz="0" w:space="0" w:color="auto"/>
            <w:left w:val="none" w:sz="0" w:space="0" w:color="auto"/>
            <w:bottom w:val="none" w:sz="0" w:space="0" w:color="auto"/>
            <w:right w:val="none" w:sz="0" w:space="0" w:color="auto"/>
          </w:divBdr>
        </w:div>
      </w:divsChild>
    </w:div>
    <w:div w:id="280067480">
      <w:bodyDiv w:val="1"/>
      <w:marLeft w:val="0"/>
      <w:marRight w:val="0"/>
      <w:marTop w:val="0"/>
      <w:marBottom w:val="0"/>
      <w:divBdr>
        <w:top w:val="none" w:sz="0" w:space="0" w:color="auto"/>
        <w:left w:val="none" w:sz="0" w:space="0" w:color="auto"/>
        <w:bottom w:val="none" w:sz="0" w:space="0" w:color="auto"/>
        <w:right w:val="none" w:sz="0" w:space="0" w:color="auto"/>
      </w:divBdr>
      <w:divsChild>
        <w:div w:id="1542091762">
          <w:marLeft w:val="480"/>
          <w:marRight w:val="0"/>
          <w:marTop w:val="0"/>
          <w:marBottom w:val="0"/>
          <w:divBdr>
            <w:top w:val="none" w:sz="0" w:space="0" w:color="auto"/>
            <w:left w:val="none" w:sz="0" w:space="0" w:color="auto"/>
            <w:bottom w:val="none" w:sz="0" w:space="0" w:color="auto"/>
            <w:right w:val="none" w:sz="0" w:space="0" w:color="auto"/>
          </w:divBdr>
        </w:div>
        <w:div w:id="1192573396">
          <w:marLeft w:val="480"/>
          <w:marRight w:val="0"/>
          <w:marTop w:val="0"/>
          <w:marBottom w:val="0"/>
          <w:divBdr>
            <w:top w:val="none" w:sz="0" w:space="0" w:color="auto"/>
            <w:left w:val="none" w:sz="0" w:space="0" w:color="auto"/>
            <w:bottom w:val="none" w:sz="0" w:space="0" w:color="auto"/>
            <w:right w:val="none" w:sz="0" w:space="0" w:color="auto"/>
          </w:divBdr>
        </w:div>
        <w:div w:id="304119189">
          <w:marLeft w:val="480"/>
          <w:marRight w:val="0"/>
          <w:marTop w:val="0"/>
          <w:marBottom w:val="0"/>
          <w:divBdr>
            <w:top w:val="none" w:sz="0" w:space="0" w:color="auto"/>
            <w:left w:val="none" w:sz="0" w:space="0" w:color="auto"/>
            <w:bottom w:val="none" w:sz="0" w:space="0" w:color="auto"/>
            <w:right w:val="none" w:sz="0" w:space="0" w:color="auto"/>
          </w:divBdr>
        </w:div>
        <w:div w:id="2014531244">
          <w:marLeft w:val="480"/>
          <w:marRight w:val="0"/>
          <w:marTop w:val="0"/>
          <w:marBottom w:val="0"/>
          <w:divBdr>
            <w:top w:val="none" w:sz="0" w:space="0" w:color="auto"/>
            <w:left w:val="none" w:sz="0" w:space="0" w:color="auto"/>
            <w:bottom w:val="none" w:sz="0" w:space="0" w:color="auto"/>
            <w:right w:val="none" w:sz="0" w:space="0" w:color="auto"/>
          </w:divBdr>
        </w:div>
        <w:div w:id="760761632">
          <w:marLeft w:val="480"/>
          <w:marRight w:val="0"/>
          <w:marTop w:val="0"/>
          <w:marBottom w:val="0"/>
          <w:divBdr>
            <w:top w:val="none" w:sz="0" w:space="0" w:color="auto"/>
            <w:left w:val="none" w:sz="0" w:space="0" w:color="auto"/>
            <w:bottom w:val="none" w:sz="0" w:space="0" w:color="auto"/>
            <w:right w:val="none" w:sz="0" w:space="0" w:color="auto"/>
          </w:divBdr>
        </w:div>
        <w:div w:id="1853031288">
          <w:marLeft w:val="480"/>
          <w:marRight w:val="0"/>
          <w:marTop w:val="0"/>
          <w:marBottom w:val="0"/>
          <w:divBdr>
            <w:top w:val="none" w:sz="0" w:space="0" w:color="auto"/>
            <w:left w:val="none" w:sz="0" w:space="0" w:color="auto"/>
            <w:bottom w:val="none" w:sz="0" w:space="0" w:color="auto"/>
            <w:right w:val="none" w:sz="0" w:space="0" w:color="auto"/>
          </w:divBdr>
        </w:div>
        <w:div w:id="566456211">
          <w:marLeft w:val="480"/>
          <w:marRight w:val="0"/>
          <w:marTop w:val="0"/>
          <w:marBottom w:val="0"/>
          <w:divBdr>
            <w:top w:val="none" w:sz="0" w:space="0" w:color="auto"/>
            <w:left w:val="none" w:sz="0" w:space="0" w:color="auto"/>
            <w:bottom w:val="none" w:sz="0" w:space="0" w:color="auto"/>
            <w:right w:val="none" w:sz="0" w:space="0" w:color="auto"/>
          </w:divBdr>
        </w:div>
      </w:divsChild>
    </w:div>
    <w:div w:id="300236109">
      <w:bodyDiv w:val="1"/>
      <w:marLeft w:val="0"/>
      <w:marRight w:val="0"/>
      <w:marTop w:val="0"/>
      <w:marBottom w:val="0"/>
      <w:divBdr>
        <w:top w:val="none" w:sz="0" w:space="0" w:color="auto"/>
        <w:left w:val="none" w:sz="0" w:space="0" w:color="auto"/>
        <w:bottom w:val="none" w:sz="0" w:space="0" w:color="auto"/>
        <w:right w:val="none" w:sz="0" w:space="0" w:color="auto"/>
      </w:divBdr>
    </w:div>
    <w:div w:id="313411620">
      <w:bodyDiv w:val="1"/>
      <w:marLeft w:val="0"/>
      <w:marRight w:val="0"/>
      <w:marTop w:val="0"/>
      <w:marBottom w:val="0"/>
      <w:divBdr>
        <w:top w:val="none" w:sz="0" w:space="0" w:color="auto"/>
        <w:left w:val="none" w:sz="0" w:space="0" w:color="auto"/>
        <w:bottom w:val="none" w:sz="0" w:space="0" w:color="auto"/>
        <w:right w:val="none" w:sz="0" w:space="0" w:color="auto"/>
      </w:divBdr>
    </w:div>
    <w:div w:id="381751337">
      <w:bodyDiv w:val="1"/>
      <w:marLeft w:val="0"/>
      <w:marRight w:val="0"/>
      <w:marTop w:val="0"/>
      <w:marBottom w:val="0"/>
      <w:divBdr>
        <w:top w:val="none" w:sz="0" w:space="0" w:color="auto"/>
        <w:left w:val="none" w:sz="0" w:space="0" w:color="auto"/>
        <w:bottom w:val="none" w:sz="0" w:space="0" w:color="auto"/>
        <w:right w:val="none" w:sz="0" w:space="0" w:color="auto"/>
      </w:divBdr>
    </w:div>
    <w:div w:id="393238865">
      <w:bodyDiv w:val="1"/>
      <w:marLeft w:val="0"/>
      <w:marRight w:val="0"/>
      <w:marTop w:val="0"/>
      <w:marBottom w:val="0"/>
      <w:divBdr>
        <w:top w:val="none" w:sz="0" w:space="0" w:color="auto"/>
        <w:left w:val="none" w:sz="0" w:space="0" w:color="auto"/>
        <w:bottom w:val="none" w:sz="0" w:space="0" w:color="auto"/>
        <w:right w:val="none" w:sz="0" w:space="0" w:color="auto"/>
      </w:divBdr>
    </w:div>
    <w:div w:id="397898114">
      <w:bodyDiv w:val="1"/>
      <w:marLeft w:val="0"/>
      <w:marRight w:val="0"/>
      <w:marTop w:val="0"/>
      <w:marBottom w:val="0"/>
      <w:divBdr>
        <w:top w:val="none" w:sz="0" w:space="0" w:color="auto"/>
        <w:left w:val="none" w:sz="0" w:space="0" w:color="auto"/>
        <w:bottom w:val="none" w:sz="0" w:space="0" w:color="auto"/>
        <w:right w:val="none" w:sz="0" w:space="0" w:color="auto"/>
      </w:divBdr>
    </w:div>
    <w:div w:id="413362093">
      <w:bodyDiv w:val="1"/>
      <w:marLeft w:val="0"/>
      <w:marRight w:val="0"/>
      <w:marTop w:val="0"/>
      <w:marBottom w:val="0"/>
      <w:divBdr>
        <w:top w:val="none" w:sz="0" w:space="0" w:color="auto"/>
        <w:left w:val="none" w:sz="0" w:space="0" w:color="auto"/>
        <w:bottom w:val="none" w:sz="0" w:space="0" w:color="auto"/>
        <w:right w:val="none" w:sz="0" w:space="0" w:color="auto"/>
      </w:divBdr>
      <w:divsChild>
        <w:div w:id="1148981232">
          <w:marLeft w:val="480"/>
          <w:marRight w:val="0"/>
          <w:marTop w:val="0"/>
          <w:marBottom w:val="0"/>
          <w:divBdr>
            <w:top w:val="none" w:sz="0" w:space="0" w:color="auto"/>
            <w:left w:val="none" w:sz="0" w:space="0" w:color="auto"/>
            <w:bottom w:val="none" w:sz="0" w:space="0" w:color="auto"/>
            <w:right w:val="none" w:sz="0" w:space="0" w:color="auto"/>
          </w:divBdr>
        </w:div>
        <w:div w:id="80686498">
          <w:marLeft w:val="480"/>
          <w:marRight w:val="0"/>
          <w:marTop w:val="0"/>
          <w:marBottom w:val="0"/>
          <w:divBdr>
            <w:top w:val="none" w:sz="0" w:space="0" w:color="auto"/>
            <w:left w:val="none" w:sz="0" w:space="0" w:color="auto"/>
            <w:bottom w:val="none" w:sz="0" w:space="0" w:color="auto"/>
            <w:right w:val="none" w:sz="0" w:space="0" w:color="auto"/>
          </w:divBdr>
        </w:div>
        <w:div w:id="1200780087">
          <w:marLeft w:val="480"/>
          <w:marRight w:val="0"/>
          <w:marTop w:val="0"/>
          <w:marBottom w:val="0"/>
          <w:divBdr>
            <w:top w:val="none" w:sz="0" w:space="0" w:color="auto"/>
            <w:left w:val="none" w:sz="0" w:space="0" w:color="auto"/>
            <w:bottom w:val="none" w:sz="0" w:space="0" w:color="auto"/>
            <w:right w:val="none" w:sz="0" w:space="0" w:color="auto"/>
          </w:divBdr>
        </w:div>
        <w:div w:id="521171314">
          <w:marLeft w:val="480"/>
          <w:marRight w:val="0"/>
          <w:marTop w:val="0"/>
          <w:marBottom w:val="0"/>
          <w:divBdr>
            <w:top w:val="none" w:sz="0" w:space="0" w:color="auto"/>
            <w:left w:val="none" w:sz="0" w:space="0" w:color="auto"/>
            <w:bottom w:val="none" w:sz="0" w:space="0" w:color="auto"/>
            <w:right w:val="none" w:sz="0" w:space="0" w:color="auto"/>
          </w:divBdr>
        </w:div>
        <w:div w:id="1101487317">
          <w:marLeft w:val="480"/>
          <w:marRight w:val="0"/>
          <w:marTop w:val="0"/>
          <w:marBottom w:val="0"/>
          <w:divBdr>
            <w:top w:val="none" w:sz="0" w:space="0" w:color="auto"/>
            <w:left w:val="none" w:sz="0" w:space="0" w:color="auto"/>
            <w:bottom w:val="none" w:sz="0" w:space="0" w:color="auto"/>
            <w:right w:val="none" w:sz="0" w:space="0" w:color="auto"/>
          </w:divBdr>
        </w:div>
        <w:div w:id="169177123">
          <w:marLeft w:val="480"/>
          <w:marRight w:val="0"/>
          <w:marTop w:val="0"/>
          <w:marBottom w:val="0"/>
          <w:divBdr>
            <w:top w:val="none" w:sz="0" w:space="0" w:color="auto"/>
            <w:left w:val="none" w:sz="0" w:space="0" w:color="auto"/>
            <w:bottom w:val="none" w:sz="0" w:space="0" w:color="auto"/>
            <w:right w:val="none" w:sz="0" w:space="0" w:color="auto"/>
          </w:divBdr>
        </w:div>
        <w:div w:id="312369716">
          <w:marLeft w:val="480"/>
          <w:marRight w:val="0"/>
          <w:marTop w:val="0"/>
          <w:marBottom w:val="0"/>
          <w:divBdr>
            <w:top w:val="none" w:sz="0" w:space="0" w:color="auto"/>
            <w:left w:val="none" w:sz="0" w:space="0" w:color="auto"/>
            <w:bottom w:val="none" w:sz="0" w:space="0" w:color="auto"/>
            <w:right w:val="none" w:sz="0" w:space="0" w:color="auto"/>
          </w:divBdr>
        </w:div>
        <w:div w:id="432553041">
          <w:marLeft w:val="480"/>
          <w:marRight w:val="0"/>
          <w:marTop w:val="0"/>
          <w:marBottom w:val="0"/>
          <w:divBdr>
            <w:top w:val="none" w:sz="0" w:space="0" w:color="auto"/>
            <w:left w:val="none" w:sz="0" w:space="0" w:color="auto"/>
            <w:bottom w:val="none" w:sz="0" w:space="0" w:color="auto"/>
            <w:right w:val="none" w:sz="0" w:space="0" w:color="auto"/>
          </w:divBdr>
        </w:div>
        <w:div w:id="109210715">
          <w:marLeft w:val="480"/>
          <w:marRight w:val="0"/>
          <w:marTop w:val="0"/>
          <w:marBottom w:val="0"/>
          <w:divBdr>
            <w:top w:val="none" w:sz="0" w:space="0" w:color="auto"/>
            <w:left w:val="none" w:sz="0" w:space="0" w:color="auto"/>
            <w:bottom w:val="none" w:sz="0" w:space="0" w:color="auto"/>
            <w:right w:val="none" w:sz="0" w:space="0" w:color="auto"/>
          </w:divBdr>
        </w:div>
      </w:divsChild>
    </w:div>
    <w:div w:id="416100902">
      <w:bodyDiv w:val="1"/>
      <w:marLeft w:val="0"/>
      <w:marRight w:val="0"/>
      <w:marTop w:val="0"/>
      <w:marBottom w:val="0"/>
      <w:divBdr>
        <w:top w:val="none" w:sz="0" w:space="0" w:color="auto"/>
        <w:left w:val="none" w:sz="0" w:space="0" w:color="auto"/>
        <w:bottom w:val="none" w:sz="0" w:space="0" w:color="auto"/>
        <w:right w:val="none" w:sz="0" w:space="0" w:color="auto"/>
      </w:divBdr>
    </w:div>
    <w:div w:id="442844127">
      <w:bodyDiv w:val="1"/>
      <w:marLeft w:val="0"/>
      <w:marRight w:val="0"/>
      <w:marTop w:val="0"/>
      <w:marBottom w:val="0"/>
      <w:divBdr>
        <w:top w:val="none" w:sz="0" w:space="0" w:color="auto"/>
        <w:left w:val="none" w:sz="0" w:space="0" w:color="auto"/>
        <w:bottom w:val="none" w:sz="0" w:space="0" w:color="auto"/>
        <w:right w:val="none" w:sz="0" w:space="0" w:color="auto"/>
      </w:divBdr>
    </w:div>
    <w:div w:id="466972080">
      <w:bodyDiv w:val="1"/>
      <w:marLeft w:val="0"/>
      <w:marRight w:val="0"/>
      <w:marTop w:val="0"/>
      <w:marBottom w:val="0"/>
      <w:divBdr>
        <w:top w:val="none" w:sz="0" w:space="0" w:color="auto"/>
        <w:left w:val="none" w:sz="0" w:space="0" w:color="auto"/>
        <w:bottom w:val="none" w:sz="0" w:space="0" w:color="auto"/>
        <w:right w:val="none" w:sz="0" w:space="0" w:color="auto"/>
      </w:divBdr>
    </w:div>
    <w:div w:id="471405970">
      <w:bodyDiv w:val="1"/>
      <w:marLeft w:val="0"/>
      <w:marRight w:val="0"/>
      <w:marTop w:val="0"/>
      <w:marBottom w:val="0"/>
      <w:divBdr>
        <w:top w:val="none" w:sz="0" w:space="0" w:color="auto"/>
        <w:left w:val="none" w:sz="0" w:space="0" w:color="auto"/>
        <w:bottom w:val="none" w:sz="0" w:space="0" w:color="auto"/>
        <w:right w:val="none" w:sz="0" w:space="0" w:color="auto"/>
      </w:divBdr>
    </w:div>
    <w:div w:id="478035208">
      <w:bodyDiv w:val="1"/>
      <w:marLeft w:val="0"/>
      <w:marRight w:val="0"/>
      <w:marTop w:val="0"/>
      <w:marBottom w:val="0"/>
      <w:divBdr>
        <w:top w:val="none" w:sz="0" w:space="0" w:color="auto"/>
        <w:left w:val="none" w:sz="0" w:space="0" w:color="auto"/>
        <w:bottom w:val="none" w:sz="0" w:space="0" w:color="auto"/>
        <w:right w:val="none" w:sz="0" w:space="0" w:color="auto"/>
      </w:divBdr>
    </w:div>
    <w:div w:id="481895505">
      <w:bodyDiv w:val="1"/>
      <w:marLeft w:val="0"/>
      <w:marRight w:val="0"/>
      <w:marTop w:val="0"/>
      <w:marBottom w:val="0"/>
      <w:divBdr>
        <w:top w:val="none" w:sz="0" w:space="0" w:color="auto"/>
        <w:left w:val="none" w:sz="0" w:space="0" w:color="auto"/>
        <w:bottom w:val="none" w:sz="0" w:space="0" w:color="auto"/>
        <w:right w:val="none" w:sz="0" w:space="0" w:color="auto"/>
      </w:divBdr>
      <w:divsChild>
        <w:div w:id="1815641680">
          <w:marLeft w:val="480"/>
          <w:marRight w:val="0"/>
          <w:marTop w:val="0"/>
          <w:marBottom w:val="0"/>
          <w:divBdr>
            <w:top w:val="none" w:sz="0" w:space="0" w:color="auto"/>
            <w:left w:val="none" w:sz="0" w:space="0" w:color="auto"/>
            <w:bottom w:val="none" w:sz="0" w:space="0" w:color="auto"/>
            <w:right w:val="none" w:sz="0" w:space="0" w:color="auto"/>
          </w:divBdr>
        </w:div>
        <w:div w:id="1665551629">
          <w:marLeft w:val="480"/>
          <w:marRight w:val="0"/>
          <w:marTop w:val="0"/>
          <w:marBottom w:val="0"/>
          <w:divBdr>
            <w:top w:val="none" w:sz="0" w:space="0" w:color="auto"/>
            <w:left w:val="none" w:sz="0" w:space="0" w:color="auto"/>
            <w:bottom w:val="none" w:sz="0" w:space="0" w:color="auto"/>
            <w:right w:val="none" w:sz="0" w:space="0" w:color="auto"/>
          </w:divBdr>
        </w:div>
        <w:div w:id="469637085">
          <w:marLeft w:val="480"/>
          <w:marRight w:val="0"/>
          <w:marTop w:val="0"/>
          <w:marBottom w:val="0"/>
          <w:divBdr>
            <w:top w:val="none" w:sz="0" w:space="0" w:color="auto"/>
            <w:left w:val="none" w:sz="0" w:space="0" w:color="auto"/>
            <w:bottom w:val="none" w:sz="0" w:space="0" w:color="auto"/>
            <w:right w:val="none" w:sz="0" w:space="0" w:color="auto"/>
          </w:divBdr>
        </w:div>
        <w:div w:id="53087486">
          <w:marLeft w:val="480"/>
          <w:marRight w:val="0"/>
          <w:marTop w:val="0"/>
          <w:marBottom w:val="0"/>
          <w:divBdr>
            <w:top w:val="none" w:sz="0" w:space="0" w:color="auto"/>
            <w:left w:val="none" w:sz="0" w:space="0" w:color="auto"/>
            <w:bottom w:val="none" w:sz="0" w:space="0" w:color="auto"/>
            <w:right w:val="none" w:sz="0" w:space="0" w:color="auto"/>
          </w:divBdr>
        </w:div>
        <w:div w:id="127821262">
          <w:marLeft w:val="480"/>
          <w:marRight w:val="0"/>
          <w:marTop w:val="0"/>
          <w:marBottom w:val="0"/>
          <w:divBdr>
            <w:top w:val="none" w:sz="0" w:space="0" w:color="auto"/>
            <w:left w:val="none" w:sz="0" w:space="0" w:color="auto"/>
            <w:bottom w:val="none" w:sz="0" w:space="0" w:color="auto"/>
            <w:right w:val="none" w:sz="0" w:space="0" w:color="auto"/>
          </w:divBdr>
        </w:div>
        <w:div w:id="592209484">
          <w:marLeft w:val="480"/>
          <w:marRight w:val="0"/>
          <w:marTop w:val="0"/>
          <w:marBottom w:val="0"/>
          <w:divBdr>
            <w:top w:val="none" w:sz="0" w:space="0" w:color="auto"/>
            <w:left w:val="none" w:sz="0" w:space="0" w:color="auto"/>
            <w:bottom w:val="none" w:sz="0" w:space="0" w:color="auto"/>
            <w:right w:val="none" w:sz="0" w:space="0" w:color="auto"/>
          </w:divBdr>
        </w:div>
        <w:div w:id="123427755">
          <w:marLeft w:val="480"/>
          <w:marRight w:val="0"/>
          <w:marTop w:val="0"/>
          <w:marBottom w:val="0"/>
          <w:divBdr>
            <w:top w:val="none" w:sz="0" w:space="0" w:color="auto"/>
            <w:left w:val="none" w:sz="0" w:space="0" w:color="auto"/>
            <w:bottom w:val="none" w:sz="0" w:space="0" w:color="auto"/>
            <w:right w:val="none" w:sz="0" w:space="0" w:color="auto"/>
          </w:divBdr>
        </w:div>
        <w:div w:id="1440300941">
          <w:marLeft w:val="480"/>
          <w:marRight w:val="0"/>
          <w:marTop w:val="0"/>
          <w:marBottom w:val="0"/>
          <w:divBdr>
            <w:top w:val="none" w:sz="0" w:space="0" w:color="auto"/>
            <w:left w:val="none" w:sz="0" w:space="0" w:color="auto"/>
            <w:bottom w:val="none" w:sz="0" w:space="0" w:color="auto"/>
            <w:right w:val="none" w:sz="0" w:space="0" w:color="auto"/>
          </w:divBdr>
        </w:div>
        <w:div w:id="633023501">
          <w:marLeft w:val="480"/>
          <w:marRight w:val="0"/>
          <w:marTop w:val="0"/>
          <w:marBottom w:val="0"/>
          <w:divBdr>
            <w:top w:val="none" w:sz="0" w:space="0" w:color="auto"/>
            <w:left w:val="none" w:sz="0" w:space="0" w:color="auto"/>
            <w:bottom w:val="none" w:sz="0" w:space="0" w:color="auto"/>
            <w:right w:val="none" w:sz="0" w:space="0" w:color="auto"/>
          </w:divBdr>
        </w:div>
        <w:div w:id="1986349195">
          <w:marLeft w:val="480"/>
          <w:marRight w:val="0"/>
          <w:marTop w:val="0"/>
          <w:marBottom w:val="0"/>
          <w:divBdr>
            <w:top w:val="none" w:sz="0" w:space="0" w:color="auto"/>
            <w:left w:val="none" w:sz="0" w:space="0" w:color="auto"/>
            <w:bottom w:val="none" w:sz="0" w:space="0" w:color="auto"/>
            <w:right w:val="none" w:sz="0" w:space="0" w:color="auto"/>
          </w:divBdr>
        </w:div>
      </w:divsChild>
    </w:div>
    <w:div w:id="521018022">
      <w:bodyDiv w:val="1"/>
      <w:marLeft w:val="0"/>
      <w:marRight w:val="0"/>
      <w:marTop w:val="0"/>
      <w:marBottom w:val="0"/>
      <w:divBdr>
        <w:top w:val="none" w:sz="0" w:space="0" w:color="auto"/>
        <w:left w:val="none" w:sz="0" w:space="0" w:color="auto"/>
        <w:bottom w:val="none" w:sz="0" w:space="0" w:color="auto"/>
        <w:right w:val="none" w:sz="0" w:space="0" w:color="auto"/>
      </w:divBdr>
    </w:div>
    <w:div w:id="545223291">
      <w:bodyDiv w:val="1"/>
      <w:marLeft w:val="0"/>
      <w:marRight w:val="0"/>
      <w:marTop w:val="0"/>
      <w:marBottom w:val="0"/>
      <w:divBdr>
        <w:top w:val="none" w:sz="0" w:space="0" w:color="auto"/>
        <w:left w:val="none" w:sz="0" w:space="0" w:color="auto"/>
        <w:bottom w:val="none" w:sz="0" w:space="0" w:color="auto"/>
        <w:right w:val="none" w:sz="0" w:space="0" w:color="auto"/>
      </w:divBdr>
    </w:div>
    <w:div w:id="575408166">
      <w:bodyDiv w:val="1"/>
      <w:marLeft w:val="0"/>
      <w:marRight w:val="0"/>
      <w:marTop w:val="0"/>
      <w:marBottom w:val="0"/>
      <w:divBdr>
        <w:top w:val="none" w:sz="0" w:space="0" w:color="auto"/>
        <w:left w:val="none" w:sz="0" w:space="0" w:color="auto"/>
        <w:bottom w:val="none" w:sz="0" w:space="0" w:color="auto"/>
        <w:right w:val="none" w:sz="0" w:space="0" w:color="auto"/>
      </w:divBdr>
      <w:divsChild>
        <w:div w:id="1808280151">
          <w:marLeft w:val="480"/>
          <w:marRight w:val="0"/>
          <w:marTop w:val="0"/>
          <w:marBottom w:val="0"/>
          <w:divBdr>
            <w:top w:val="none" w:sz="0" w:space="0" w:color="auto"/>
            <w:left w:val="none" w:sz="0" w:space="0" w:color="auto"/>
            <w:bottom w:val="none" w:sz="0" w:space="0" w:color="auto"/>
            <w:right w:val="none" w:sz="0" w:space="0" w:color="auto"/>
          </w:divBdr>
        </w:div>
        <w:div w:id="1310869104">
          <w:marLeft w:val="480"/>
          <w:marRight w:val="0"/>
          <w:marTop w:val="0"/>
          <w:marBottom w:val="0"/>
          <w:divBdr>
            <w:top w:val="none" w:sz="0" w:space="0" w:color="auto"/>
            <w:left w:val="none" w:sz="0" w:space="0" w:color="auto"/>
            <w:bottom w:val="none" w:sz="0" w:space="0" w:color="auto"/>
            <w:right w:val="none" w:sz="0" w:space="0" w:color="auto"/>
          </w:divBdr>
        </w:div>
        <w:div w:id="1155995812">
          <w:marLeft w:val="480"/>
          <w:marRight w:val="0"/>
          <w:marTop w:val="0"/>
          <w:marBottom w:val="0"/>
          <w:divBdr>
            <w:top w:val="none" w:sz="0" w:space="0" w:color="auto"/>
            <w:left w:val="none" w:sz="0" w:space="0" w:color="auto"/>
            <w:bottom w:val="none" w:sz="0" w:space="0" w:color="auto"/>
            <w:right w:val="none" w:sz="0" w:space="0" w:color="auto"/>
          </w:divBdr>
        </w:div>
        <w:div w:id="1733771931">
          <w:marLeft w:val="480"/>
          <w:marRight w:val="0"/>
          <w:marTop w:val="0"/>
          <w:marBottom w:val="0"/>
          <w:divBdr>
            <w:top w:val="none" w:sz="0" w:space="0" w:color="auto"/>
            <w:left w:val="none" w:sz="0" w:space="0" w:color="auto"/>
            <w:bottom w:val="none" w:sz="0" w:space="0" w:color="auto"/>
            <w:right w:val="none" w:sz="0" w:space="0" w:color="auto"/>
          </w:divBdr>
        </w:div>
        <w:div w:id="1131557455">
          <w:marLeft w:val="480"/>
          <w:marRight w:val="0"/>
          <w:marTop w:val="0"/>
          <w:marBottom w:val="0"/>
          <w:divBdr>
            <w:top w:val="none" w:sz="0" w:space="0" w:color="auto"/>
            <w:left w:val="none" w:sz="0" w:space="0" w:color="auto"/>
            <w:bottom w:val="none" w:sz="0" w:space="0" w:color="auto"/>
            <w:right w:val="none" w:sz="0" w:space="0" w:color="auto"/>
          </w:divBdr>
        </w:div>
        <w:div w:id="607809299">
          <w:marLeft w:val="480"/>
          <w:marRight w:val="0"/>
          <w:marTop w:val="0"/>
          <w:marBottom w:val="0"/>
          <w:divBdr>
            <w:top w:val="none" w:sz="0" w:space="0" w:color="auto"/>
            <w:left w:val="none" w:sz="0" w:space="0" w:color="auto"/>
            <w:bottom w:val="none" w:sz="0" w:space="0" w:color="auto"/>
            <w:right w:val="none" w:sz="0" w:space="0" w:color="auto"/>
          </w:divBdr>
        </w:div>
        <w:div w:id="1531604852">
          <w:marLeft w:val="480"/>
          <w:marRight w:val="0"/>
          <w:marTop w:val="0"/>
          <w:marBottom w:val="0"/>
          <w:divBdr>
            <w:top w:val="none" w:sz="0" w:space="0" w:color="auto"/>
            <w:left w:val="none" w:sz="0" w:space="0" w:color="auto"/>
            <w:bottom w:val="none" w:sz="0" w:space="0" w:color="auto"/>
            <w:right w:val="none" w:sz="0" w:space="0" w:color="auto"/>
          </w:divBdr>
        </w:div>
        <w:div w:id="1820614811">
          <w:marLeft w:val="480"/>
          <w:marRight w:val="0"/>
          <w:marTop w:val="0"/>
          <w:marBottom w:val="0"/>
          <w:divBdr>
            <w:top w:val="none" w:sz="0" w:space="0" w:color="auto"/>
            <w:left w:val="none" w:sz="0" w:space="0" w:color="auto"/>
            <w:bottom w:val="none" w:sz="0" w:space="0" w:color="auto"/>
            <w:right w:val="none" w:sz="0" w:space="0" w:color="auto"/>
          </w:divBdr>
        </w:div>
        <w:div w:id="1116825804">
          <w:marLeft w:val="480"/>
          <w:marRight w:val="0"/>
          <w:marTop w:val="0"/>
          <w:marBottom w:val="0"/>
          <w:divBdr>
            <w:top w:val="none" w:sz="0" w:space="0" w:color="auto"/>
            <w:left w:val="none" w:sz="0" w:space="0" w:color="auto"/>
            <w:bottom w:val="none" w:sz="0" w:space="0" w:color="auto"/>
            <w:right w:val="none" w:sz="0" w:space="0" w:color="auto"/>
          </w:divBdr>
        </w:div>
        <w:div w:id="72167618">
          <w:marLeft w:val="480"/>
          <w:marRight w:val="0"/>
          <w:marTop w:val="0"/>
          <w:marBottom w:val="0"/>
          <w:divBdr>
            <w:top w:val="none" w:sz="0" w:space="0" w:color="auto"/>
            <w:left w:val="none" w:sz="0" w:space="0" w:color="auto"/>
            <w:bottom w:val="none" w:sz="0" w:space="0" w:color="auto"/>
            <w:right w:val="none" w:sz="0" w:space="0" w:color="auto"/>
          </w:divBdr>
        </w:div>
        <w:div w:id="390617098">
          <w:marLeft w:val="480"/>
          <w:marRight w:val="0"/>
          <w:marTop w:val="0"/>
          <w:marBottom w:val="0"/>
          <w:divBdr>
            <w:top w:val="none" w:sz="0" w:space="0" w:color="auto"/>
            <w:left w:val="none" w:sz="0" w:space="0" w:color="auto"/>
            <w:bottom w:val="none" w:sz="0" w:space="0" w:color="auto"/>
            <w:right w:val="none" w:sz="0" w:space="0" w:color="auto"/>
          </w:divBdr>
        </w:div>
      </w:divsChild>
    </w:div>
    <w:div w:id="575938811">
      <w:bodyDiv w:val="1"/>
      <w:marLeft w:val="0"/>
      <w:marRight w:val="0"/>
      <w:marTop w:val="0"/>
      <w:marBottom w:val="0"/>
      <w:divBdr>
        <w:top w:val="none" w:sz="0" w:space="0" w:color="auto"/>
        <w:left w:val="none" w:sz="0" w:space="0" w:color="auto"/>
        <w:bottom w:val="none" w:sz="0" w:space="0" w:color="auto"/>
        <w:right w:val="none" w:sz="0" w:space="0" w:color="auto"/>
      </w:divBdr>
    </w:div>
    <w:div w:id="580454370">
      <w:bodyDiv w:val="1"/>
      <w:marLeft w:val="0"/>
      <w:marRight w:val="0"/>
      <w:marTop w:val="0"/>
      <w:marBottom w:val="0"/>
      <w:divBdr>
        <w:top w:val="none" w:sz="0" w:space="0" w:color="auto"/>
        <w:left w:val="none" w:sz="0" w:space="0" w:color="auto"/>
        <w:bottom w:val="none" w:sz="0" w:space="0" w:color="auto"/>
        <w:right w:val="none" w:sz="0" w:space="0" w:color="auto"/>
      </w:divBdr>
    </w:div>
    <w:div w:id="584151962">
      <w:bodyDiv w:val="1"/>
      <w:marLeft w:val="0"/>
      <w:marRight w:val="0"/>
      <w:marTop w:val="0"/>
      <w:marBottom w:val="0"/>
      <w:divBdr>
        <w:top w:val="none" w:sz="0" w:space="0" w:color="auto"/>
        <w:left w:val="none" w:sz="0" w:space="0" w:color="auto"/>
        <w:bottom w:val="none" w:sz="0" w:space="0" w:color="auto"/>
        <w:right w:val="none" w:sz="0" w:space="0" w:color="auto"/>
      </w:divBdr>
    </w:div>
    <w:div w:id="585653306">
      <w:bodyDiv w:val="1"/>
      <w:marLeft w:val="0"/>
      <w:marRight w:val="0"/>
      <w:marTop w:val="0"/>
      <w:marBottom w:val="0"/>
      <w:divBdr>
        <w:top w:val="none" w:sz="0" w:space="0" w:color="auto"/>
        <w:left w:val="none" w:sz="0" w:space="0" w:color="auto"/>
        <w:bottom w:val="none" w:sz="0" w:space="0" w:color="auto"/>
        <w:right w:val="none" w:sz="0" w:space="0" w:color="auto"/>
      </w:divBdr>
      <w:divsChild>
        <w:div w:id="471950543">
          <w:marLeft w:val="480"/>
          <w:marRight w:val="0"/>
          <w:marTop w:val="0"/>
          <w:marBottom w:val="0"/>
          <w:divBdr>
            <w:top w:val="none" w:sz="0" w:space="0" w:color="auto"/>
            <w:left w:val="none" w:sz="0" w:space="0" w:color="auto"/>
            <w:bottom w:val="none" w:sz="0" w:space="0" w:color="auto"/>
            <w:right w:val="none" w:sz="0" w:space="0" w:color="auto"/>
          </w:divBdr>
        </w:div>
        <w:div w:id="294070822">
          <w:marLeft w:val="480"/>
          <w:marRight w:val="0"/>
          <w:marTop w:val="0"/>
          <w:marBottom w:val="0"/>
          <w:divBdr>
            <w:top w:val="none" w:sz="0" w:space="0" w:color="auto"/>
            <w:left w:val="none" w:sz="0" w:space="0" w:color="auto"/>
            <w:bottom w:val="none" w:sz="0" w:space="0" w:color="auto"/>
            <w:right w:val="none" w:sz="0" w:space="0" w:color="auto"/>
          </w:divBdr>
        </w:div>
        <w:div w:id="21329007">
          <w:marLeft w:val="480"/>
          <w:marRight w:val="0"/>
          <w:marTop w:val="0"/>
          <w:marBottom w:val="0"/>
          <w:divBdr>
            <w:top w:val="none" w:sz="0" w:space="0" w:color="auto"/>
            <w:left w:val="none" w:sz="0" w:space="0" w:color="auto"/>
            <w:bottom w:val="none" w:sz="0" w:space="0" w:color="auto"/>
            <w:right w:val="none" w:sz="0" w:space="0" w:color="auto"/>
          </w:divBdr>
        </w:div>
        <w:div w:id="14312328">
          <w:marLeft w:val="480"/>
          <w:marRight w:val="0"/>
          <w:marTop w:val="0"/>
          <w:marBottom w:val="0"/>
          <w:divBdr>
            <w:top w:val="none" w:sz="0" w:space="0" w:color="auto"/>
            <w:left w:val="none" w:sz="0" w:space="0" w:color="auto"/>
            <w:bottom w:val="none" w:sz="0" w:space="0" w:color="auto"/>
            <w:right w:val="none" w:sz="0" w:space="0" w:color="auto"/>
          </w:divBdr>
        </w:div>
        <w:div w:id="1869489107">
          <w:marLeft w:val="480"/>
          <w:marRight w:val="0"/>
          <w:marTop w:val="0"/>
          <w:marBottom w:val="0"/>
          <w:divBdr>
            <w:top w:val="none" w:sz="0" w:space="0" w:color="auto"/>
            <w:left w:val="none" w:sz="0" w:space="0" w:color="auto"/>
            <w:bottom w:val="none" w:sz="0" w:space="0" w:color="auto"/>
            <w:right w:val="none" w:sz="0" w:space="0" w:color="auto"/>
          </w:divBdr>
        </w:div>
        <w:div w:id="1686637599">
          <w:marLeft w:val="480"/>
          <w:marRight w:val="0"/>
          <w:marTop w:val="0"/>
          <w:marBottom w:val="0"/>
          <w:divBdr>
            <w:top w:val="none" w:sz="0" w:space="0" w:color="auto"/>
            <w:left w:val="none" w:sz="0" w:space="0" w:color="auto"/>
            <w:bottom w:val="none" w:sz="0" w:space="0" w:color="auto"/>
            <w:right w:val="none" w:sz="0" w:space="0" w:color="auto"/>
          </w:divBdr>
        </w:div>
        <w:div w:id="2062485059">
          <w:marLeft w:val="480"/>
          <w:marRight w:val="0"/>
          <w:marTop w:val="0"/>
          <w:marBottom w:val="0"/>
          <w:divBdr>
            <w:top w:val="none" w:sz="0" w:space="0" w:color="auto"/>
            <w:left w:val="none" w:sz="0" w:space="0" w:color="auto"/>
            <w:bottom w:val="none" w:sz="0" w:space="0" w:color="auto"/>
            <w:right w:val="none" w:sz="0" w:space="0" w:color="auto"/>
          </w:divBdr>
        </w:div>
        <w:div w:id="1229223946">
          <w:marLeft w:val="480"/>
          <w:marRight w:val="0"/>
          <w:marTop w:val="0"/>
          <w:marBottom w:val="0"/>
          <w:divBdr>
            <w:top w:val="none" w:sz="0" w:space="0" w:color="auto"/>
            <w:left w:val="none" w:sz="0" w:space="0" w:color="auto"/>
            <w:bottom w:val="none" w:sz="0" w:space="0" w:color="auto"/>
            <w:right w:val="none" w:sz="0" w:space="0" w:color="auto"/>
          </w:divBdr>
        </w:div>
        <w:div w:id="930896032">
          <w:marLeft w:val="480"/>
          <w:marRight w:val="0"/>
          <w:marTop w:val="0"/>
          <w:marBottom w:val="0"/>
          <w:divBdr>
            <w:top w:val="none" w:sz="0" w:space="0" w:color="auto"/>
            <w:left w:val="none" w:sz="0" w:space="0" w:color="auto"/>
            <w:bottom w:val="none" w:sz="0" w:space="0" w:color="auto"/>
            <w:right w:val="none" w:sz="0" w:space="0" w:color="auto"/>
          </w:divBdr>
        </w:div>
      </w:divsChild>
    </w:div>
    <w:div w:id="585920924">
      <w:bodyDiv w:val="1"/>
      <w:marLeft w:val="0"/>
      <w:marRight w:val="0"/>
      <w:marTop w:val="0"/>
      <w:marBottom w:val="0"/>
      <w:divBdr>
        <w:top w:val="none" w:sz="0" w:space="0" w:color="auto"/>
        <w:left w:val="none" w:sz="0" w:space="0" w:color="auto"/>
        <w:bottom w:val="none" w:sz="0" w:space="0" w:color="auto"/>
        <w:right w:val="none" w:sz="0" w:space="0" w:color="auto"/>
      </w:divBdr>
      <w:divsChild>
        <w:div w:id="668408127">
          <w:marLeft w:val="480"/>
          <w:marRight w:val="0"/>
          <w:marTop w:val="0"/>
          <w:marBottom w:val="0"/>
          <w:divBdr>
            <w:top w:val="none" w:sz="0" w:space="0" w:color="auto"/>
            <w:left w:val="none" w:sz="0" w:space="0" w:color="auto"/>
            <w:bottom w:val="none" w:sz="0" w:space="0" w:color="auto"/>
            <w:right w:val="none" w:sz="0" w:space="0" w:color="auto"/>
          </w:divBdr>
        </w:div>
        <w:div w:id="42486948">
          <w:marLeft w:val="480"/>
          <w:marRight w:val="0"/>
          <w:marTop w:val="0"/>
          <w:marBottom w:val="0"/>
          <w:divBdr>
            <w:top w:val="none" w:sz="0" w:space="0" w:color="auto"/>
            <w:left w:val="none" w:sz="0" w:space="0" w:color="auto"/>
            <w:bottom w:val="none" w:sz="0" w:space="0" w:color="auto"/>
            <w:right w:val="none" w:sz="0" w:space="0" w:color="auto"/>
          </w:divBdr>
        </w:div>
        <w:div w:id="1420833555">
          <w:marLeft w:val="480"/>
          <w:marRight w:val="0"/>
          <w:marTop w:val="0"/>
          <w:marBottom w:val="0"/>
          <w:divBdr>
            <w:top w:val="none" w:sz="0" w:space="0" w:color="auto"/>
            <w:left w:val="none" w:sz="0" w:space="0" w:color="auto"/>
            <w:bottom w:val="none" w:sz="0" w:space="0" w:color="auto"/>
            <w:right w:val="none" w:sz="0" w:space="0" w:color="auto"/>
          </w:divBdr>
        </w:div>
        <w:div w:id="25641540">
          <w:marLeft w:val="480"/>
          <w:marRight w:val="0"/>
          <w:marTop w:val="0"/>
          <w:marBottom w:val="0"/>
          <w:divBdr>
            <w:top w:val="none" w:sz="0" w:space="0" w:color="auto"/>
            <w:left w:val="none" w:sz="0" w:space="0" w:color="auto"/>
            <w:bottom w:val="none" w:sz="0" w:space="0" w:color="auto"/>
            <w:right w:val="none" w:sz="0" w:space="0" w:color="auto"/>
          </w:divBdr>
        </w:div>
        <w:div w:id="1302266962">
          <w:marLeft w:val="480"/>
          <w:marRight w:val="0"/>
          <w:marTop w:val="0"/>
          <w:marBottom w:val="0"/>
          <w:divBdr>
            <w:top w:val="none" w:sz="0" w:space="0" w:color="auto"/>
            <w:left w:val="none" w:sz="0" w:space="0" w:color="auto"/>
            <w:bottom w:val="none" w:sz="0" w:space="0" w:color="auto"/>
            <w:right w:val="none" w:sz="0" w:space="0" w:color="auto"/>
          </w:divBdr>
        </w:div>
        <w:div w:id="908419247">
          <w:marLeft w:val="480"/>
          <w:marRight w:val="0"/>
          <w:marTop w:val="0"/>
          <w:marBottom w:val="0"/>
          <w:divBdr>
            <w:top w:val="none" w:sz="0" w:space="0" w:color="auto"/>
            <w:left w:val="none" w:sz="0" w:space="0" w:color="auto"/>
            <w:bottom w:val="none" w:sz="0" w:space="0" w:color="auto"/>
            <w:right w:val="none" w:sz="0" w:space="0" w:color="auto"/>
          </w:divBdr>
        </w:div>
        <w:div w:id="1291470385">
          <w:marLeft w:val="480"/>
          <w:marRight w:val="0"/>
          <w:marTop w:val="0"/>
          <w:marBottom w:val="0"/>
          <w:divBdr>
            <w:top w:val="none" w:sz="0" w:space="0" w:color="auto"/>
            <w:left w:val="none" w:sz="0" w:space="0" w:color="auto"/>
            <w:bottom w:val="none" w:sz="0" w:space="0" w:color="auto"/>
            <w:right w:val="none" w:sz="0" w:space="0" w:color="auto"/>
          </w:divBdr>
        </w:div>
        <w:div w:id="1891185490">
          <w:marLeft w:val="480"/>
          <w:marRight w:val="0"/>
          <w:marTop w:val="0"/>
          <w:marBottom w:val="0"/>
          <w:divBdr>
            <w:top w:val="none" w:sz="0" w:space="0" w:color="auto"/>
            <w:left w:val="none" w:sz="0" w:space="0" w:color="auto"/>
            <w:bottom w:val="none" w:sz="0" w:space="0" w:color="auto"/>
            <w:right w:val="none" w:sz="0" w:space="0" w:color="auto"/>
          </w:divBdr>
        </w:div>
        <w:div w:id="1987125372">
          <w:marLeft w:val="480"/>
          <w:marRight w:val="0"/>
          <w:marTop w:val="0"/>
          <w:marBottom w:val="0"/>
          <w:divBdr>
            <w:top w:val="none" w:sz="0" w:space="0" w:color="auto"/>
            <w:left w:val="none" w:sz="0" w:space="0" w:color="auto"/>
            <w:bottom w:val="none" w:sz="0" w:space="0" w:color="auto"/>
            <w:right w:val="none" w:sz="0" w:space="0" w:color="auto"/>
          </w:divBdr>
        </w:div>
        <w:div w:id="1166744392">
          <w:marLeft w:val="480"/>
          <w:marRight w:val="0"/>
          <w:marTop w:val="0"/>
          <w:marBottom w:val="0"/>
          <w:divBdr>
            <w:top w:val="none" w:sz="0" w:space="0" w:color="auto"/>
            <w:left w:val="none" w:sz="0" w:space="0" w:color="auto"/>
            <w:bottom w:val="none" w:sz="0" w:space="0" w:color="auto"/>
            <w:right w:val="none" w:sz="0" w:space="0" w:color="auto"/>
          </w:divBdr>
        </w:div>
      </w:divsChild>
    </w:div>
    <w:div w:id="590622447">
      <w:bodyDiv w:val="1"/>
      <w:marLeft w:val="0"/>
      <w:marRight w:val="0"/>
      <w:marTop w:val="0"/>
      <w:marBottom w:val="0"/>
      <w:divBdr>
        <w:top w:val="none" w:sz="0" w:space="0" w:color="auto"/>
        <w:left w:val="none" w:sz="0" w:space="0" w:color="auto"/>
        <w:bottom w:val="none" w:sz="0" w:space="0" w:color="auto"/>
        <w:right w:val="none" w:sz="0" w:space="0" w:color="auto"/>
      </w:divBdr>
    </w:div>
    <w:div w:id="610741390">
      <w:bodyDiv w:val="1"/>
      <w:marLeft w:val="0"/>
      <w:marRight w:val="0"/>
      <w:marTop w:val="0"/>
      <w:marBottom w:val="0"/>
      <w:divBdr>
        <w:top w:val="none" w:sz="0" w:space="0" w:color="auto"/>
        <w:left w:val="none" w:sz="0" w:space="0" w:color="auto"/>
        <w:bottom w:val="none" w:sz="0" w:space="0" w:color="auto"/>
        <w:right w:val="none" w:sz="0" w:space="0" w:color="auto"/>
      </w:divBdr>
      <w:divsChild>
        <w:div w:id="2107996849">
          <w:marLeft w:val="480"/>
          <w:marRight w:val="0"/>
          <w:marTop w:val="0"/>
          <w:marBottom w:val="0"/>
          <w:divBdr>
            <w:top w:val="none" w:sz="0" w:space="0" w:color="auto"/>
            <w:left w:val="none" w:sz="0" w:space="0" w:color="auto"/>
            <w:bottom w:val="none" w:sz="0" w:space="0" w:color="auto"/>
            <w:right w:val="none" w:sz="0" w:space="0" w:color="auto"/>
          </w:divBdr>
        </w:div>
        <w:div w:id="249310753">
          <w:marLeft w:val="480"/>
          <w:marRight w:val="0"/>
          <w:marTop w:val="0"/>
          <w:marBottom w:val="0"/>
          <w:divBdr>
            <w:top w:val="none" w:sz="0" w:space="0" w:color="auto"/>
            <w:left w:val="none" w:sz="0" w:space="0" w:color="auto"/>
            <w:bottom w:val="none" w:sz="0" w:space="0" w:color="auto"/>
            <w:right w:val="none" w:sz="0" w:space="0" w:color="auto"/>
          </w:divBdr>
        </w:div>
        <w:div w:id="752825290">
          <w:marLeft w:val="480"/>
          <w:marRight w:val="0"/>
          <w:marTop w:val="0"/>
          <w:marBottom w:val="0"/>
          <w:divBdr>
            <w:top w:val="none" w:sz="0" w:space="0" w:color="auto"/>
            <w:left w:val="none" w:sz="0" w:space="0" w:color="auto"/>
            <w:bottom w:val="none" w:sz="0" w:space="0" w:color="auto"/>
            <w:right w:val="none" w:sz="0" w:space="0" w:color="auto"/>
          </w:divBdr>
        </w:div>
        <w:div w:id="1750734206">
          <w:marLeft w:val="480"/>
          <w:marRight w:val="0"/>
          <w:marTop w:val="0"/>
          <w:marBottom w:val="0"/>
          <w:divBdr>
            <w:top w:val="none" w:sz="0" w:space="0" w:color="auto"/>
            <w:left w:val="none" w:sz="0" w:space="0" w:color="auto"/>
            <w:bottom w:val="none" w:sz="0" w:space="0" w:color="auto"/>
            <w:right w:val="none" w:sz="0" w:space="0" w:color="auto"/>
          </w:divBdr>
        </w:div>
        <w:div w:id="475152202">
          <w:marLeft w:val="480"/>
          <w:marRight w:val="0"/>
          <w:marTop w:val="0"/>
          <w:marBottom w:val="0"/>
          <w:divBdr>
            <w:top w:val="none" w:sz="0" w:space="0" w:color="auto"/>
            <w:left w:val="none" w:sz="0" w:space="0" w:color="auto"/>
            <w:bottom w:val="none" w:sz="0" w:space="0" w:color="auto"/>
            <w:right w:val="none" w:sz="0" w:space="0" w:color="auto"/>
          </w:divBdr>
        </w:div>
        <w:div w:id="451751727">
          <w:marLeft w:val="480"/>
          <w:marRight w:val="0"/>
          <w:marTop w:val="0"/>
          <w:marBottom w:val="0"/>
          <w:divBdr>
            <w:top w:val="none" w:sz="0" w:space="0" w:color="auto"/>
            <w:left w:val="none" w:sz="0" w:space="0" w:color="auto"/>
            <w:bottom w:val="none" w:sz="0" w:space="0" w:color="auto"/>
            <w:right w:val="none" w:sz="0" w:space="0" w:color="auto"/>
          </w:divBdr>
        </w:div>
      </w:divsChild>
    </w:div>
    <w:div w:id="619535016">
      <w:bodyDiv w:val="1"/>
      <w:marLeft w:val="0"/>
      <w:marRight w:val="0"/>
      <w:marTop w:val="0"/>
      <w:marBottom w:val="0"/>
      <w:divBdr>
        <w:top w:val="none" w:sz="0" w:space="0" w:color="auto"/>
        <w:left w:val="none" w:sz="0" w:space="0" w:color="auto"/>
        <w:bottom w:val="none" w:sz="0" w:space="0" w:color="auto"/>
        <w:right w:val="none" w:sz="0" w:space="0" w:color="auto"/>
      </w:divBdr>
    </w:div>
    <w:div w:id="643243992">
      <w:bodyDiv w:val="1"/>
      <w:marLeft w:val="0"/>
      <w:marRight w:val="0"/>
      <w:marTop w:val="0"/>
      <w:marBottom w:val="0"/>
      <w:divBdr>
        <w:top w:val="none" w:sz="0" w:space="0" w:color="auto"/>
        <w:left w:val="none" w:sz="0" w:space="0" w:color="auto"/>
        <w:bottom w:val="none" w:sz="0" w:space="0" w:color="auto"/>
        <w:right w:val="none" w:sz="0" w:space="0" w:color="auto"/>
      </w:divBdr>
      <w:divsChild>
        <w:div w:id="1184980285">
          <w:marLeft w:val="480"/>
          <w:marRight w:val="0"/>
          <w:marTop w:val="0"/>
          <w:marBottom w:val="0"/>
          <w:divBdr>
            <w:top w:val="none" w:sz="0" w:space="0" w:color="auto"/>
            <w:left w:val="none" w:sz="0" w:space="0" w:color="auto"/>
            <w:bottom w:val="none" w:sz="0" w:space="0" w:color="auto"/>
            <w:right w:val="none" w:sz="0" w:space="0" w:color="auto"/>
          </w:divBdr>
        </w:div>
        <w:div w:id="447242205">
          <w:marLeft w:val="480"/>
          <w:marRight w:val="0"/>
          <w:marTop w:val="0"/>
          <w:marBottom w:val="0"/>
          <w:divBdr>
            <w:top w:val="none" w:sz="0" w:space="0" w:color="auto"/>
            <w:left w:val="none" w:sz="0" w:space="0" w:color="auto"/>
            <w:bottom w:val="none" w:sz="0" w:space="0" w:color="auto"/>
            <w:right w:val="none" w:sz="0" w:space="0" w:color="auto"/>
          </w:divBdr>
        </w:div>
        <w:div w:id="1101145881">
          <w:marLeft w:val="480"/>
          <w:marRight w:val="0"/>
          <w:marTop w:val="0"/>
          <w:marBottom w:val="0"/>
          <w:divBdr>
            <w:top w:val="none" w:sz="0" w:space="0" w:color="auto"/>
            <w:left w:val="none" w:sz="0" w:space="0" w:color="auto"/>
            <w:bottom w:val="none" w:sz="0" w:space="0" w:color="auto"/>
            <w:right w:val="none" w:sz="0" w:space="0" w:color="auto"/>
          </w:divBdr>
        </w:div>
        <w:div w:id="1898780435">
          <w:marLeft w:val="480"/>
          <w:marRight w:val="0"/>
          <w:marTop w:val="0"/>
          <w:marBottom w:val="0"/>
          <w:divBdr>
            <w:top w:val="none" w:sz="0" w:space="0" w:color="auto"/>
            <w:left w:val="none" w:sz="0" w:space="0" w:color="auto"/>
            <w:bottom w:val="none" w:sz="0" w:space="0" w:color="auto"/>
            <w:right w:val="none" w:sz="0" w:space="0" w:color="auto"/>
          </w:divBdr>
        </w:div>
        <w:div w:id="943612982">
          <w:marLeft w:val="480"/>
          <w:marRight w:val="0"/>
          <w:marTop w:val="0"/>
          <w:marBottom w:val="0"/>
          <w:divBdr>
            <w:top w:val="none" w:sz="0" w:space="0" w:color="auto"/>
            <w:left w:val="none" w:sz="0" w:space="0" w:color="auto"/>
            <w:bottom w:val="none" w:sz="0" w:space="0" w:color="auto"/>
            <w:right w:val="none" w:sz="0" w:space="0" w:color="auto"/>
          </w:divBdr>
        </w:div>
        <w:div w:id="312218710">
          <w:marLeft w:val="480"/>
          <w:marRight w:val="0"/>
          <w:marTop w:val="0"/>
          <w:marBottom w:val="0"/>
          <w:divBdr>
            <w:top w:val="none" w:sz="0" w:space="0" w:color="auto"/>
            <w:left w:val="none" w:sz="0" w:space="0" w:color="auto"/>
            <w:bottom w:val="none" w:sz="0" w:space="0" w:color="auto"/>
            <w:right w:val="none" w:sz="0" w:space="0" w:color="auto"/>
          </w:divBdr>
        </w:div>
        <w:div w:id="1007751850">
          <w:marLeft w:val="480"/>
          <w:marRight w:val="0"/>
          <w:marTop w:val="0"/>
          <w:marBottom w:val="0"/>
          <w:divBdr>
            <w:top w:val="none" w:sz="0" w:space="0" w:color="auto"/>
            <w:left w:val="none" w:sz="0" w:space="0" w:color="auto"/>
            <w:bottom w:val="none" w:sz="0" w:space="0" w:color="auto"/>
            <w:right w:val="none" w:sz="0" w:space="0" w:color="auto"/>
          </w:divBdr>
        </w:div>
        <w:div w:id="153300534">
          <w:marLeft w:val="480"/>
          <w:marRight w:val="0"/>
          <w:marTop w:val="0"/>
          <w:marBottom w:val="0"/>
          <w:divBdr>
            <w:top w:val="none" w:sz="0" w:space="0" w:color="auto"/>
            <w:left w:val="none" w:sz="0" w:space="0" w:color="auto"/>
            <w:bottom w:val="none" w:sz="0" w:space="0" w:color="auto"/>
            <w:right w:val="none" w:sz="0" w:space="0" w:color="auto"/>
          </w:divBdr>
        </w:div>
        <w:div w:id="1427772083">
          <w:marLeft w:val="480"/>
          <w:marRight w:val="0"/>
          <w:marTop w:val="0"/>
          <w:marBottom w:val="0"/>
          <w:divBdr>
            <w:top w:val="none" w:sz="0" w:space="0" w:color="auto"/>
            <w:left w:val="none" w:sz="0" w:space="0" w:color="auto"/>
            <w:bottom w:val="none" w:sz="0" w:space="0" w:color="auto"/>
            <w:right w:val="none" w:sz="0" w:space="0" w:color="auto"/>
          </w:divBdr>
        </w:div>
        <w:div w:id="1634674003">
          <w:marLeft w:val="480"/>
          <w:marRight w:val="0"/>
          <w:marTop w:val="0"/>
          <w:marBottom w:val="0"/>
          <w:divBdr>
            <w:top w:val="none" w:sz="0" w:space="0" w:color="auto"/>
            <w:left w:val="none" w:sz="0" w:space="0" w:color="auto"/>
            <w:bottom w:val="none" w:sz="0" w:space="0" w:color="auto"/>
            <w:right w:val="none" w:sz="0" w:space="0" w:color="auto"/>
          </w:divBdr>
        </w:div>
        <w:div w:id="1778326683">
          <w:marLeft w:val="480"/>
          <w:marRight w:val="0"/>
          <w:marTop w:val="0"/>
          <w:marBottom w:val="0"/>
          <w:divBdr>
            <w:top w:val="none" w:sz="0" w:space="0" w:color="auto"/>
            <w:left w:val="none" w:sz="0" w:space="0" w:color="auto"/>
            <w:bottom w:val="none" w:sz="0" w:space="0" w:color="auto"/>
            <w:right w:val="none" w:sz="0" w:space="0" w:color="auto"/>
          </w:divBdr>
        </w:div>
        <w:div w:id="2022928389">
          <w:marLeft w:val="480"/>
          <w:marRight w:val="0"/>
          <w:marTop w:val="0"/>
          <w:marBottom w:val="0"/>
          <w:divBdr>
            <w:top w:val="none" w:sz="0" w:space="0" w:color="auto"/>
            <w:left w:val="none" w:sz="0" w:space="0" w:color="auto"/>
            <w:bottom w:val="none" w:sz="0" w:space="0" w:color="auto"/>
            <w:right w:val="none" w:sz="0" w:space="0" w:color="auto"/>
          </w:divBdr>
        </w:div>
      </w:divsChild>
    </w:div>
    <w:div w:id="643775359">
      <w:bodyDiv w:val="1"/>
      <w:marLeft w:val="0"/>
      <w:marRight w:val="0"/>
      <w:marTop w:val="0"/>
      <w:marBottom w:val="0"/>
      <w:divBdr>
        <w:top w:val="none" w:sz="0" w:space="0" w:color="auto"/>
        <w:left w:val="none" w:sz="0" w:space="0" w:color="auto"/>
        <w:bottom w:val="none" w:sz="0" w:space="0" w:color="auto"/>
        <w:right w:val="none" w:sz="0" w:space="0" w:color="auto"/>
      </w:divBdr>
      <w:divsChild>
        <w:div w:id="1451364104">
          <w:marLeft w:val="480"/>
          <w:marRight w:val="0"/>
          <w:marTop w:val="0"/>
          <w:marBottom w:val="0"/>
          <w:divBdr>
            <w:top w:val="none" w:sz="0" w:space="0" w:color="auto"/>
            <w:left w:val="none" w:sz="0" w:space="0" w:color="auto"/>
            <w:bottom w:val="none" w:sz="0" w:space="0" w:color="auto"/>
            <w:right w:val="none" w:sz="0" w:space="0" w:color="auto"/>
          </w:divBdr>
        </w:div>
        <w:div w:id="1129473161">
          <w:marLeft w:val="480"/>
          <w:marRight w:val="0"/>
          <w:marTop w:val="0"/>
          <w:marBottom w:val="0"/>
          <w:divBdr>
            <w:top w:val="none" w:sz="0" w:space="0" w:color="auto"/>
            <w:left w:val="none" w:sz="0" w:space="0" w:color="auto"/>
            <w:bottom w:val="none" w:sz="0" w:space="0" w:color="auto"/>
            <w:right w:val="none" w:sz="0" w:space="0" w:color="auto"/>
          </w:divBdr>
        </w:div>
        <w:div w:id="122578873">
          <w:marLeft w:val="480"/>
          <w:marRight w:val="0"/>
          <w:marTop w:val="0"/>
          <w:marBottom w:val="0"/>
          <w:divBdr>
            <w:top w:val="none" w:sz="0" w:space="0" w:color="auto"/>
            <w:left w:val="none" w:sz="0" w:space="0" w:color="auto"/>
            <w:bottom w:val="none" w:sz="0" w:space="0" w:color="auto"/>
            <w:right w:val="none" w:sz="0" w:space="0" w:color="auto"/>
          </w:divBdr>
        </w:div>
        <w:div w:id="1548833848">
          <w:marLeft w:val="480"/>
          <w:marRight w:val="0"/>
          <w:marTop w:val="0"/>
          <w:marBottom w:val="0"/>
          <w:divBdr>
            <w:top w:val="none" w:sz="0" w:space="0" w:color="auto"/>
            <w:left w:val="none" w:sz="0" w:space="0" w:color="auto"/>
            <w:bottom w:val="none" w:sz="0" w:space="0" w:color="auto"/>
            <w:right w:val="none" w:sz="0" w:space="0" w:color="auto"/>
          </w:divBdr>
        </w:div>
        <w:div w:id="334111175">
          <w:marLeft w:val="480"/>
          <w:marRight w:val="0"/>
          <w:marTop w:val="0"/>
          <w:marBottom w:val="0"/>
          <w:divBdr>
            <w:top w:val="none" w:sz="0" w:space="0" w:color="auto"/>
            <w:left w:val="none" w:sz="0" w:space="0" w:color="auto"/>
            <w:bottom w:val="none" w:sz="0" w:space="0" w:color="auto"/>
            <w:right w:val="none" w:sz="0" w:space="0" w:color="auto"/>
          </w:divBdr>
        </w:div>
        <w:div w:id="1682051040">
          <w:marLeft w:val="480"/>
          <w:marRight w:val="0"/>
          <w:marTop w:val="0"/>
          <w:marBottom w:val="0"/>
          <w:divBdr>
            <w:top w:val="none" w:sz="0" w:space="0" w:color="auto"/>
            <w:left w:val="none" w:sz="0" w:space="0" w:color="auto"/>
            <w:bottom w:val="none" w:sz="0" w:space="0" w:color="auto"/>
            <w:right w:val="none" w:sz="0" w:space="0" w:color="auto"/>
          </w:divBdr>
        </w:div>
        <w:div w:id="431323069">
          <w:marLeft w:val="480"/>
          <w:marRight w:val="0"/>
          <w:marTop w:val="0"/>
          <w:marBottom w:val="0"/>
          <w:divBdr>
            <w:top w:val="none" w:sz="0" w:space="0" w:color="auto"/>
            <w:left w:val="none" w:sz="0" w:space="0" w:color="auto"/>
            <w:bottom w:val="none" w:sz="0" w:space="0" w:color="auto"/>
            <w:right w:val="none" w:sz="0" w:space="0" w:color="auto"/>
          </w:divBdr>
        </w:div>
        <w:div w:id="875003263">
          <w:marLeft w:val="480"/>
          <w:marRight w:val="0"/>
          <w:marTop w:val="0"/>
          <w:marBottom w:val="0"/>
          <w:divBdr>
            <w:top w:val="none" w:sz="0" w:space="0" w:color="auto"/>
            <w:left w:val="none" w:sz="0" w:space="0" w:color="auto"/>
            <w:bottom w:val="none" w:sz="0" w:space="0" w:color="auto"/>
            <w:right w:val="none" w:sz="0" w:space="0" w:color="auto"/>
          </w:divBdr>
        </w:div>
        <w:div w:id="735664182">
          <w:marLeft w:val="480"/>
          <w:marRight w:val="0"/>
          <w:marTop w:val="0"/>
          <w:marBottom w:val="0"/>
          <w:divBdr>
            <w:top w:val="none" w:sz="0" w:space="0" w:color="auto"/>
            <w:left w:val="none" w:sz="0" w:space="0" w:color="auto"/>
            <w:bottom w:val="none" w:sz="0" w:space="0" w:color="auto"/>
            <w:right w:val="none" w:sz="0" w:space="0" w:color="auto"/>
          </w:divBdr>
        </w:div>
        <w:div w:id="977682394">
          <w:marLeft w:val="480"/>
          <w:marRight w:val="0"/>
          <w:marTop w:val="0"/>
          <w:marBottom w:val="0"/>
          <w:divBdr>
            <w:top w:val="none" w:sz="0" w:space="0" w:color="auto"/>
            <w:left w:val="none" w:sz="0" w:space="0" w:color="auto"/>
            <w:bottom w:val="none" w:sz="0" w:space="0" w:color="auto"/>
            <w:right w:val="none" w:sz="0" w:space="0" w:color="auto"/>
          </w:divBdr>
        </w:div>
      </w:divsChild>
    </w:div>
    <w:div w:id="651762471">
      <w:bodyDiv w:val="1"/>
      <w:marLeft w:val="0"/>
      <w:marRight w:val="0"/>
      <w:marTop w:val="0"/>
      <w:marBottom w:val="0"/>
      <w:divBdr>
        <w:top w:val="none" w:sz="0" w:space="0" w:color="auto"/>
        <w:left w:val="none" w:sz="0" w:space="0" w:color="auto"/>
        <w:bottom w:val="none" w:sz="0" w:space="0" w:color="auto"/>
        <w:right w:val="none" w:sz="0" w:space="0" w:color="auto"/>
      </w:divBdr>
    </w:div>
    <w:div w:id="706953577">
      <w:bodyDiv w:val="1"/>
      <w:marLeft w:val="0"/>
      <w:marRight w:val="0"/>
      <w:marTop w:val="0"/>
      <w:marBottom w:val="0"/>
      <w:divBdr>
        <w:top w:val="none" w:sz="0" w:space="0" w:color="auto"/>
        <w:left w:val="none" w:sz="0" w:space="0" w:color="auto"/>
        <w:bottom w:val="none" w:sz="0" w:space="0" w:color="auto"/>
        <w:right w:val="none" w:sz="0" w:space="0" w:color="auto"/>
      </w:divBdr>
    </w:div>
    <w:div w:id="719329089">
      <w:bodyDiv w:val="1"/>
      <w:marLeft w:val="0"/>
      <w:marRight w:val="0"/>
      <w:marTop w:val="0"/>
      <w:marBottom w:val="0"/>
      <w:divBdr>
        <w:top w:val="none" w:sz="0" w:space="0" w:color="auto"/>
        <w:left w:val="none" w:sz="0" w:space="0" w:color="auto"/>
        <w:bottom w:val="none" w:sz="0" w:space="0" w:color="auto"/>
        <w:right w:val="none" w:sz="0" w:space="0" w:color="auto"/>
      </w:divBdr>
    </w:div>
    <w:div w:id="734814633">
      <w:bodyDiv w:val="1"/>
      <w:marLeft w:val="0"/>
      <w:marRight w:val="0"/>
      <w:marTop w:val="0"/>
      <w:marBottom w:val="0"/>
      <w:divBdr>
        <w:top w:val="none" w:sz="0" w:space="0" w:color="auto"/>
        <w:left w:val="none" w:sz="0" w:space="0" w:color="auto"/>
        <w:bottom w:val="none" w:sz="0" w:space="0" w:color="auto"/>
        <w:right w:val="none" w:sz="0" w:space="0" w:color="auto"/>
      </w:divBdr>
    </w:div>
    <w:div w:id="766970912">
      <w:bodyDiv w:val="1"/>
      <w:marLeft w:val="0"/>
      <w:marRight w:val="0"/>
      <w:marTop w:val="0"/>
      <w:marBottom w:val="0"/>
      <w:divBdr>
        <w:top w:val="none" w:sz="0" w:space="0" w:color="auto"/>
        <w:left w:val="none" w:sz="0" w:space="0" w:color="auto"/>
        <w:bottom w:val="none" w:sz="0" w:space="0" w:color="auto"/>
        <w:right w:val="none" w:sz="0" w:space="0" w:color="auto"/>
      </w:divBdr>
    </w:div>
    <w:div w:id="777019342">
      <w:bodyDiv w:val="1"/>
      <w:marLeft w:val="0"/>
      <w:marRight w:val="0"/>
      <w:marTop w:val="0"/>
      <w:marBottom w:val="0"/>
      <w:divBdr>
        <w:top w:val="none" w:sz="0" w:space="0" w:color="auto"/>
        <w:left w:val="none" w:sz="0" w:space="0" w:color="auto"/>
        <w:bottom w:val="none" w:sz="0" w:space="0" w:color="auto"/>
        <w:right w:val="none" w:sz="0" w:space="0" w:color="auto"/>
      </w:divBdr>
      <w:divsChild>
        <w:div w:id="441386475">
          <w:marLeft w:val="480"/>
          <w:marRight w:val="0"/>
          <w:marTop w:val="0"/>
          <w:marBottom w:val="0"/>
          <w:divBdr>
            <w:top w:val="none" w:sz="0" w:space="0" w:color="auto"/>
            <w:left w:val="none" w:sz="0" w:space="0" w:color="auto"/>
            <w:bottom w:val="none" w:sz="0" w:space="0" w:color="auto"/>
            <w:right w:val="none" w:sz="0" w:space="0" w:color="auto"/>
          </w:divBdr>
        </w:div>
        <w:div w:id="12390384">
          <w:marLeft w:val="480"/>
          <w:marRight w:val="0"/>
          <w:marTop w:val="0"/>
          <w:marBottom w:val="0"/>
          <w:divBdr>
            <w:top w:val="none" w:sz="0" w:space="0" w:color="auto"/>
            <w:left w:val="none" w:sz="0" w:space="0" w:color="auto"/>
            <w:bottom w:val="none" w:sz="0" w:space="0" w:color="auto"/>
            <w:right w:val="none" w:sz="0" w:space="0" w:color="auto"/>
          </w:divBdr>
        </w:div>
        <w:div w:id="2113280946">
          <w:marLeft w:val="480"/>
          <w:marRight w:val="0"/>
          <w:marTop w:val="0"/>
          <w:marBottom w:val="0"/>
          <w:divBdr>
            <w:top w:val="none" w:sz="0" w:space="0" w:color="auto"/>
            <w:left w:val="none" w:sz="0" w:space="0" w:color="auto"/>
            <w:bottom w:val="none" w:sz="0" w:space="0" w:color="auto"/>
            <w:right w:val="none" w:sz="0" w:space="0" w:color="auto"/>
          </w:divBdr>
        </w:div>
        <w:div w:id="342587253">
          <w:marLeft w:val="480"/>
          <w:marRight w:val="0"/>
          <w:marTop w:val="0"/>
          <w:marBottom w:val="0"/>
          <w:divBdr>
            <w:top w:val="none" w:sz="0" w:space="0" w:color="auto"/>
            <w:left w:val="none" w:sz="0" w:space="0" w:color="auto"/>
            <w:bottom w:val="none" w:sz="0" w:space="0" w:color="auto"/>
            <w:right w:val="none" w:sz="0" w:space="0" w:color="auto"/>
          </w:divBdr>
        </w:div>
        <w:div w:id="1778863510">
          <w:marLeft w:val="480"/>
          <w:marRight w:val="0"/>
          <w:marTop w:val="0"/>
          <w:marBottom w:val="0"/>
          <w:divBdr>
            <w:top w:val="none" w:sz="0" w:space="0" w:color="auto"/>
            <w:left w:val="none" w:sz="0" w:space="0" w:color="auto"/>
            <w:bottom w:val="none" w:sz="0" w:space="0" w:color="auto"/>
            <w:right w:val="none" w:sz="0" w:space="0" w:color="auto"/>
          </w:divBdr>
        </w:div>
        <w:div w:id="241112532">
          <w:marLeft w:val="480"/>
          <w:marRight w:val="0"/>
          <w:marTop w:val="0"/>
          <w:marBottom w:val="0"/>
          <w:divBdr>
            <w:top w:val="none" w:sz="0" w:space="0" w:color="auto"/>
            <w:left w:val="none" w:sz="0" w:space="0" w:color="auto"/>
            <w:bottom w:val="none" w:sz="0" w:space="0" w:color="auto"/>
            <w:right w:val="none" w:sz="0" w:space="0" w:color="auto"/>
          </w:divBdr>
        </w:div>
        <w:div w:id="95174606">
          <w:marLeft w:val="480"/>
          <w:marRight w:val="0"/>
          <w:marTop w:val="0"/>
          <w:marBottom w:val="0"/>
          <w:divBdr>
            <w:top w:val="none" w:sz="0" w:space="0" w:color="auto"/>
            <w:left w:val="none" w:sz="0" w:space="0" w:color="auto"/>
            <w:bottom w:val="none" w:sz="0" w:space="0" w:color="auto"/>
            <w:right w:val="none" w:sz="0" w:space="0" w:color="auto"/>
          </w:divBdr>
        </w:div>
        <w:div w:id="1682123831">
          <w:marLeft w:val="480"/>
          <w:marRight w:val="0"/>
          <w:marTop w:val="0"/>
          <w:marBottom w:val="0"/>
          <w:divBdr>
            <w:top w:val="none" w:sz="0" w:space="0" w:color="auto"/>
            <w:left w:val="none" w:sz="0" w:space="0" w:color="auto"/>
            <w:bottom w:val="none" w:sz="0" w:space="0" w:color="auto"/>
            <w:right w:val="none" w:sz="0" w:space="0" w:color="auto"/>
          </w:divBdr>
        </w:div>
        <w:div w:id="1118993341">
          <w:marLeft w:val="480"/>
          <w:marRight w:val="0"/>
          <w:marTop w:val="0"/>
          <w:marBottom w:val="0"/>
          <w:divBdr>
            <w:top w:val="none" w:sz="0" w:space="0" w:color="auto"/>
            <w:left w:val="none" w:sz="0" w:space="0" w:color="auto"/>
            <w:bottom w:val="none" w:sz="0" w:space="0" w:color="auto"/>
            <w:right w:val="none" w:sz="0" w:space="0" w:color="auto"/>
          </w:divBdr>
        </w:div>
        <w:div w:id="770855172">
          <w:marLeft w:val="480"/>
          <w:marRight w:val="0"/>
          <w:marTop w:val="0"/>
          <w:marBottom w:val="0"/>
          <w:divBdr>
            <w:top w:val="none" w:sz="0" w:space="0" w:color="auto"/>
            <w:left w:val="none" w:sz="0" w:space="0" w:color="auto"/>
            <w:bottom w:val="none" w:sz="0" w:space="0" w:color="auto"/>
            <w:right w:val="none" w:sz="0" w:space="0" w:color="auto"/>
          </w:divBdr>
        </w:div>
        <w:div w:id="413745511">
          <w:marLeft w:val="480"/>
          <w:marRight w:val="0"/>
          <w:marTop w:val="0"/>
          <w:marBottom w:val="0"/>
          <w:divBdr>
            <w:top w:val="none" w:sz="0" w:space="0" w:color="auto"/>
            <w:left w:val="none" w:sz="0" w:space="0" w:color="auto"/>
            <w:bottom w:val="none" w:sz="0" w:space="0" w:color="auto"/>
            <w:right w:val="none" w:sz="0" w:space="0" w:color="auto"/>
          </w:divBdr>
        </w:div>
      </w:divsChild>
    </w:div>
    <w:div w:id="782505156">
      <w:bodyDiv w:val="1"/>
      <w:marLeft w:val="0"/>
      <w:marRight w:val="0"/>
      <w:marTop w:val="0"/>
      <w:marBottom w:val="0"/>
      <w:divBdr>
        <w:top w:val="none" w:sz="0" w:space="0" w:color="auto"/>
        <w:left w:val="none" w:sz="0" w:space="0" w:color="auto"/>
        <w:bottom w:val="none" w:sz="0" w:space="0" w:color="auto"/>
        <w:right w:val="none" w:sz="0" w:space="0" w:color="auto"/>
      </w:divBdr>
    </w:div>
    <w:div w:id="786894322">
      <w:bodyDiv w:val="1"/>
      <w:marLeft w:val="0"/>
      <w:marRight w:val="0"/>
      <w:marTop w:val="0"/>
      <w:marBottom w:val="0"/>
      <w:divBdr>
        <w:top w:val="none" w:sz="0" w:space="0" w:color="auto"/>
        <w:left w:val="none" w:sz="0" w:space="0" w:color="auto"/>
        <w:bottom w:val="none" w:sz="0" w:space="0" w:color="auto"/>
        <w:right w:val="none" w:sz="0" w:space="0" w:color="auto"/>
      </w:divBdr>
    </w:div>
    <w:div w:id="794761650">
      <w:bodyDiv w:val="1"/>
      <w:marLeft w:val="0"/>
      <w:marRight w:val="0"/>
      <w:marTop w:val="0"/>
      <w:marBottom w:val="0"/>
      <w:divBdr>
        <w:top w:val="none" w:sz="0" w:space="0" w:color="auto"/>
        <w:left w:val="none" w:sz="0" w:space="0" w:color="auto"/>
        <w:bottom w:val="none" w:sz="0" w:space="0" w:color="auto"/>
        <w:right w:val="none" w:sz="0" w:space="0" w:color="auto"/>
      </w:divBdr>
    </w:div>
    <w:div w:id="803280967">
      <w:bodyDiv w:val="1"/>
      <w:marLeft w:val="0"/>
      <w:marRight w:val="0"/>
      <w:marTop w:val="0"/>
      <w:marBottom w:val="0"/>
      <w:divBdr>
        <w:top w:val="none" w:sz="0" w:space="0" w:color="auto"/>
        <w:left w:val="none" w:sz="0" w:space="0" w:color="auto"/>
        <w:bottom w:val="none" w:sz="0" w:space="0" w:color="auto"/>
        <w:right w:val="none" w:sz="0" w:space="0" w:color="auto"/>
      </w:divBdr>
    </w:div>
    <w:div w:id="807548378">
      <w:bodyDiv w:val="1"/>
      <w:marLeft w:val="0"/>
      <w:marRight w:val="0"/>
      <w:marTop w:val="0"/>
      <w:marBottom w:val="0"/>
      <w:divBdr>
        <w:top w:val="none" w:sz="0" w:space="0" w:color="auto"/>
        <w:left w:val="none" w:sz="0" w:space="0" w:color="auto"/>
        <w:bottom w:val="none" w:sz="0" w:space="0" w:color="auto"/>
        <w:right w:val="none" w:sz="0" w:space="0" w:color="auto"/>
      </w:divBdr>
      <w:divsChild>
        <w:div w:id="1321230423">
          <w:marLeft w:val="480"/>
          <w:marRight w:val="0"/>
          <w:marTop w:val="0"/>
          <w:marBottom w:val="0"/>
          <w:divBdr>
            <w:top w:val="none" w:sz="0" w:space="0" w:color="auto"/>
            <w:left w:val="none" w:sz="0" w:space="0" w:color="auto"/>
            <w:bottom w:val="none" w:sz="0" w:space="0" w:color="auto"/>
            <w:right w:val="none" w:sz="0" w:space="0" w:color="auto"/>
          </w:divBdr>
        </w:div>
        <w:div w:id="158080813">
          <w:marLeft w:val="480"/>
          <w:marRight w:val="0"/>
          <w:marTop w:val="0"/>
          <w:marBottom w:val="0"/>
          <w:divBdr>
            <w:top w:val="none" w:sz="0" w:space="0" w:color="auto"/>
            <w:left w:val="none" w:sz="0" w:space="0" w:color="auto"/>
            <w:bottom w:val="none" w:sz="0" w:space="0" w:color="auto"/>
            <w:right w:val="none" w:sz="0" w:space="0" w:color="auto"/>
          </w:divBdr>
        </w:div>
        <w:div w:id="514156440">
          <w:marLeft w:val="480"/>
          <w:marRight w:val="0"/>
          <w:marTop w:val="0"/>
          <w:marBottom w:val="0"/>
          <w:divBdr>
            <w:top w:val="none" w:sz="0" w:space="0" w:color="auto"/>
            <w:left w:val="none" w:sz="0" w:space="0" w:color="auto"/>
            <w:bottom w:val="none" w:sz="0" w:space="0" w:color="auto"/>
            <w:right w:val="none" w:sz="0" w:space="0" w:color="auto"/>
          </w:divBdr>
        </w:div>
        <w:div w:id="1800762404">
          <w:marLeft w:val="480"/>
          <w:marRight w:val="0"/>
          <w:marTop w:val="0"/>
          <w:marBottom w:val="0"/>
          <w:divBdr>
            <w:top w:val="none" w:sz="0" w:space="0" w:color="auto"/>
            <w:left w:val="none" w:sz="0" w:space="0" w:color="auto"/>
            <w:bottom w:val="none" w:sz="0" w:space="0" w:color="auto"/>
            <w:right w:val="none" w:sz="0" w:space="0" w:color="auto"/>
          </w:divBdr>
        </w:div>
        <w:div w:id="589390635">
          <w:marLeft w:val="480"/>
          <w:marRight w:val="0"/>
          <w:marTop w:val="0"/>
          <w:marBottom w:val="0"/>
          <w:divBdr>
            <w:top w:val="none" w:sz="0" w:space="0" w:color="auto"/>
            <w:left w:val="none" w:sz="0" w:space="0" w:color="auto"/>
            <w:bottom w:val="none" w:sz="0" w:space="0" w:color="auto"/>
            <w:right w:val="none" w:sz="0" w:space="0" w:color="auto"/>
          </w:divBdr>
        </w:div>
        <w:div w:id="105005500">
          <w:marLeft w:val="480"/>
          <w:marRight w:val="0"/>
          <w:marTop w:val="0"/>
          <w:marBottom w:val="0"/>
          <w:divBdr>
            <w:top w:val="none" w:sz="0" w:space="0" w:color="auto"/>
            <w:left w:val="none" w:sz="0" w:space="0" w:color="auto"/>
            <w:bottom w:val="none" w:sz="0" w:space="0" w:color="auto"/>
            <w:right w:val="none" w:sz="0" w:space="0" w:color="auto"/>
          </w:divBdr>
        </w:div>
        <w:div w:id="1810510396">
          <w:marLeft w:val="480"/>
          <w:marRight w:val="0"/>
          <w:marTop w:val="0"/>
          <w:marBottom w:val="0"/>
          <w:divBdr>
            <w:top w:val="none" w:sz="0" w:space="0" w:color="auto"/>
            <w:left w:val="none" w:sz="0" w:space="0" w:color="auto"/>
            <w:bottom w:val="none" w:sz="0" w:space="0" w:color="auto"/>
            <w:right w:val="none" w:sz="0" w:space="0" w:color="auto"/>
          </w:divBdr>
        </w:div>
        <w:div w:id="781993355">
          <w:marLeft w:val="480"/>
          <w:marRight w:val="0"/>
          <w:marTop w:val="0"/>
          <w:marBottom w:val="0"/>
          <w:divBdr>
            <w:top w:val="none" w:sz="0" w:space="0" w:color="auto"/>
            <w:left w:val="none" w:sz="0" w:space="0" w:color="auto"/>
            <w:bottom w:val="none" w:sz="0" w:space="0" w:color="auto"/>
            <w:right w:val="none" w:sz="0" w:space="0" w:color="auto"/>
          </w:divBdr>
        </w:div>
        <w:div w:id="1901019353">
          <w:marLeft w:val="480"/>
          <w:marRight w:val="0"/>
          <w:marTop w:val="0"/>
          <w:marBottom w:val="0"/>
          <w:divBdr>
            <w:top w:val="none" w:sz="0" w:space="0" w:color="auto"/>
            <w:left w:val="none" w:sz="0" w:space="0" w:color="auto"/>
            <w:bottom w:val="none" w:sz="0" w:space="0" w:color="auto"/>
            <w:right w:val="none" w:sz="0" w:space="0" w:color="auto"/>
          </w:divBdr>
        </w:div>
        <w:div w:id="1606571027">
          <w:marLeft w:val="480"/>
          <w:marRight w:val="0"/>
          <w:marTop w:val="0"/>
          <w:marBottom w:val="0"/>
          <w:divBdr>
            <w:top w:val="none" w:sz="0" w:space="0" w:color="auto"/>
            <w:left w:val="none" w:sz="0" w:space="0" w:color="auto"/>
            <w:bottom w:val="none" w:sz="0" w:space="0" w:color="auto"/>
            <w:right w:val="none" w:sz="0" w:space="0" w:color="auto"/>
          </w:divBdr>
        </w:div>
        <w:div w:id="22943759">
          <w:marLeft w:val="480"/>
          <w:marRight w:val="0"/>
          <w:marTop w:val="0"/>
          <w:marBottom w:val="0"/>
          <w:divBdr>
            <w:top w:val="none" w:sz="0" w:space="0" w:color="auto"/>
            <w:left w:val="none" w:sz="0" w:space="0" w:color="auto"/>
            <w:bottom w:val="none" w:sz="0" w:space="0" w:color="auto"/>
            <w:right w:val="none" w:sz="0" w:space="0" w:color="auto"/>
          </w:divBdr>
        </w:div>
        <w:div w:id="1988364129">
          <w:marLeft w:val="480"/>
          <w:marRight w:val="0"/>
          <w:marTop w:val="0"/>
          <w:marBottom w:val="0"/>
          <w:divBdr>
            <w:top w:val="none" w:sz="0" w:space="0" w:color="auto"/>
            <w:left w:val="none" w:sz="0" w:space="0" w:color="auto"/>
            <w:bottom w:val="none" w:sz="0" w:space="0" w:color="auto"/>
            <w:right w:val="none" w:sz="0" w:space="0" w:color="auto"/>
          </w:divBdr>
        </w:div>
      </w:divsChild>
    </w:div>
    <w:div w:id="837307083">
      <w:bodyDiv w:val="1"/>
      <w:marLeft w:val="0"/>
      <w:marRight w:val="0"/>
      <w:marTop w:val="0"/>
      <w:marBottom w:val="0"/>
      <w:divBdr>
        <w:top w:val="none" w:sz="0" w:space="0" w:color="auto"/>
        <w:left w:val="none" w:sz="0" w:space="0" w:color="auto"/>
        <w:bottom w:val="none" w:sz="0" w:space="0" w:color="auto"/>
        <w:right w:val="none" w:sz="0" w:space="0" w:color="auto"/>
      </w:divBdr>
    </w:div>
    <w:div w:id="865289008">
      <w:bodyDiv w:val="1"/>
      <w:marLeft w:val="0"/>
      <w:marRight w:val="0"/>
      <w:marTop w:val="0"/>
      <w:marBottom w:val="0"/>
      <w:divBdr>
        <w:top w:val="none" w:sz="0" w:space="0" w:color="auto"/>
        <w:left w:val="none" w:sz="0" w:space="0" w:color="auto"/>
        <w:bottom w:val="none" w:sz="0" w:space="0" w:color="auto"/>
        <w:right w:val="none" w:sz="0" w:space="0" w:color="auto"/>
      </w:divBdr>
    </w:div>
    <w:div w:id="869224338">
      <w:bodyDiv w:val="1"/>
      <w:marLeft w:val="0"/>
      <w:marRight w:val="0"/>
      <w:marTop w:val="0"/>
      <w:marBottom w:val="0"/>
      <w:divBdr>
        <w:top w:val="none" w:sz="0" w:space="0" w:color="auto"/>
        <w:left w:val="none" w:sz="0" w:space="0" w:color="auto"/>
        <w:bottom w:val="none" w:sz="0" w:space="0" w:color="auto"/>
        <w:right w:val="none" w:sz="0" w:space="0" w:color="auto"/>
      </w:divBdr>
      <w:divsChild>
        <w:div w:id="2138908995">
          <w:marLeft w:val="480"/>
          <w:marRight w:val="0"/>
          <w:marTop w:val="0"/>
          <w:marBottom w:val="0"/>
          <w:divBdr>
            <w:top w:val="none" w:sz="0" w:space="0" w:color="auto"/>
            <w:left w:val="none" w:sz="0" w:space="0" w:color="auto"/>
            <w:bottom w:val="none" w:sz="0" w:space="0" w:color="auto"/>
            <w:right w:val="none" w:sz="0" w:space="0" w:color="auto"/>
          </w:divBdr>
        </w:div>
        <w:div w:id="1899784345">
          <w:marLeft w:val="480"/>
          <w:marRight w:val="0"/>
          <w:marTop w:val="0"/>
          <w:marBottom w:val="0"/>
          <w:divBdr>
            <w:top w:val="none" w:sz="0" w:space="0" w:color="auto"/>
            <w:left w:val="none" w:sz="0" w:space="0" w:color="auto"/>
            <w:bottom w:val="none" w:sz="0" w:space="0" w:color="auto"/>
            <w:right w:val="none" w:sz="0" w:space="0" w:color="auto"/>
          </w:divBdr>
        </w:div>
        <w:div w:id="1687094442">
          <w:marLeft w:val="480"/>
          <w:marRight w:val="0"/>
          <w:marTop w:val="0"/>
          <w:marBottom w:val="0"/>
          <w:divBdr>
            <w:top w:val="none" w:sz="0" w:space="0" w:color="auto"/>
            <w:left w:val="none" w:sz="0" w:space="0" w:color="auto"/>
            <w:bottom w:val="none" w:sz="0" w:space="0" w:color="auto"/>
            <w:right w:val="none" w:sz="0" w:space="0" w:color="auto"/>
          </w:divBdr>
        </w:div>
        <w:div w:id="1990357436">
          <w:marLeft w:val="480"/>
          <w:marRight w:val="0"/>
          <w:marTop w:val="0"/>
          <w:marBottom w:val="0"/>
          <w:divBdr>
            <w:top w:val="none" w:sz="0" w:space="0" w:color="auto"/>
            <w:left w:val="none" w:sz="0" w:space="0" w:color="auto"/>
            <w:bottom w:val="none" w:sz="0" w:space="0" w:color="auto"/>
            <w:right w:val="none" w:sz="0" w:space="0" w:color="auto"/>
          </w:divBdr>
        </w:div>
        <w:div w:id="1529025861">
          <w:marLeft w:val="480"/>
          <w:marRight w:val="0"/>
          <w:marTop w:val="0"/>
          <w:marBottom w:val="0"/>
          <w:divBdr>
            <w:top w:val="none" w:sz="0" w:space="0" w:color="auto"/>
            <w:left w:val="none" w:sz="0" w:space="0" w:color="auto"/>
            <w:bottom w:val="none" w:sz="0" w:space="0" w:color="auto"/>
            <w:right w:val="none" w:sz="0" w:space="0" w:color="auto"/>
          </w:divBdr>
        </w:div>
        <w:div w:id="2037656535">
          <w:marLeft w:val="480"/>
          <w:marRight w:val="0"/>
          <w:marTop w:val="0"/>
          <w:marBottom w:val="0"/>
          <w:divBdr>
            <w:top w:val="none" w:sz="0" w:space="0" w:color="auto"/>
            <w:left w:val="none" w:sz="0" w:space="0" w:color="auto"/>
            <w:bottom w:val="none" w:sz="0" w:space="0" w:color="auto"/>
            <w:right w:val="none" w:sz="0" w:space="0" w:color="auto"/>
          </w:divBdr>
        </w:div>
        <w:div w:id="1550606479">
          <w:marLeft w:val="480"/>
          <w:marRight w:val="0"/>
          <w:marTop w:val="0"/>
          <w:marBottom w:val="0"/>
          <w:divBdr>
            <w:top w:val="none" w:sz="0" w:space="0" w:color="auto"/>
            <w:left w:val="none" w:sz="0" w:space="0" w:color="auto"/>
            <w:bottom w:val="none" w:sz="0" w:space="0" w:color="auto"/>
            <w:right w:val="none" w:sz="0" w:space="0" w:color="auto"/>
          </w:divBdr>
        </w:div>
        <w:div w:id="2018263046">
          <w:marLeft w:val="480"/>
          <w:marRight w:val="0"/>
          <w:marTop w:val="0"/>
          <w:marBottom w:val="0"/>
          <w:divBdr>
            <w:top w:val="none" w:sz="0" w:space="0" w:color="auto"/>
            <w:left w:val="none" w:sz="0" w:space="0" w:color="auto"/>
            <w:bottom w:val="none" w:sz="0" w:space="0" w:color="auto"/>
            <w:right w:val="none" w:sz="0" w:space="0" w:color="auto"/>
          </w:divBdr>
        </w:div>
        <w:div w:id="936212646">
          <w:marLeft w:val="480"/>
          <w:marRight w:val="0"/>
          <w:marTop w:val="0"/>
          <w:marBottom w:val="0"/>
          <w:divBdr>
            <w:top w:val="none" w:sz="0" w:space="0" w:color="auto"/>
            <w:left w:val="none" w:sz="0" w:space="0" w:color="auto"/>
            <w:bottom w:val="none" w:sz="0" w:space="0" w:color="auto"/>
            <w:right w:val="none" w:sz="0" w:space="0" w:color="auto"/>
          </w:divBdr>
        </w:div>
        <w:div w:id="820392837">
          <w:marLeft w:val="480"/>
          <w:marRight w:val="0"/>
          <w:marTop w:val="0"/>
          <w:marBottom w:val="0"/>
          <w:divBdr>
            <w:top w:val="none" w:sz="0" w:space="0" w:color="auto"/>
            <w:left w:val="none" w:sz="0" w:space="0" w:color="auto"/>
            <w:bottom w:val="none" w:sz="0" w:space="0" w:color="auto"/>
            <w:right w:val="none" w:sz="0" w:space="0" w:color="auto"/>
          </w:divBdr>
        </w:div>
        <w:div w:id="248777208">
          <w:marLeft w:val="480"/>
          <w:marRight w:val="0"/>
          <w:marTop w:val="0"/>
          <w:marBottom w:val="0"/>
          <w:divBdr>
            <w:top w:val="none" w:sz="0" w:space="0" w:color="auto"/>
            <w:left w:val="none" w:sz="0" w:space="0" w:color="auto"/>
            <w:bottom w:val="none" w:sz="0" w:space="0" w:color="auto"/>
            <w:right w:val="none" w:sz="0" w:space="0" w:color="auto"/>
          </w:divBdr>
        </w:div>
        <w:div w:id="1760716455">
          <w:marLeft w:val="480"/>
          <w:marRight w:val="0"/>
          <w:marTop w:val="0"/>
          <w:marBottom w:val="0"/>
          <w:divBdr>
            <w:top w:val="none" w:sz="0" w:space="0" w:color="auto"/>
            <w:left w:val="none" w:sz="0" w:space="0" w:color="auto"/>
            <w:bottom w:val="none" w:sz="0" w:space="0" w:color="auto"/>
            <w:right w:val="none" w:sz="0" w:space="0" w:color="auto"/>
          </w:divBdr>
        </w:div>
      </w:divsChild>
    </w:div>
    <w:div w:id="870991353">
      <w:bodyDiv w:val="1"/>
      <w:marLeft w:val="0"/>
      <w:marRight w:val="0"/>
      <w:marTop w:val="0"/>
      <w:marBottom w:val="0"/>
      <w:divBdr>
        <w:top w:val="none" w:sz="0" w:space="0" w:color="auto"/>
        <w:left w:val="none" w:sz="0" w:space="0" w:color="auto"/>
        <w:bottom w:val="none" w:sz="0" w:space="0" w:color="auto"/>
        <w:right w:val="none" w:sz="0" w:space="0" w:color="auto"/>
      </w:divBdr>
      <w:divsChild>
        <w:div w:id="800342382">
          <w:marLeft w:val="480"/>
          <w:marRight w:val="0"/>
          <w:marTop w:val="0"/>
          <w:marBottom w:val="0"/>
          <w:divBdr>
            <w:top w:val="none" w:sz="0" w:space="0" w:color="auto"/>
            <w:left w:val="none" w:sz="0" w:space="0" w:color="auto"/>
            <w:bottom w:val="none" w:sz="0" w:space="0" w:color="auto"/>
            <w:right w:val="none" w:sz="0" w:space="0" w:color="auto"/>
          </w:divBdr>
        </w:div>
        <w:div w:id="1086462053">
          <w:marLeft w:val="480"/>
          <w:marRight w:val="0"/>
          <w:marTop w:val="0"/>
          <w:marBottom w:val="0"/>
          <w:divBdr>
            <w:top w:val="none" w:sz="0" w:space="0" w:color="auto"/>
            <w:left w:val="none" w:sz="0" w:space="0" w:color="auto"/>
            <w:bottom w:val="none" w:sz="0" w:space="0" w:color="auto"/>
            <w:right w:val="none" w:sz="0" w:space="0" w:color="auto"/>
          </w:divBdr>
        </w:div>
        <w:div w:id="1982731083">
          <w:marLeft w:val="480"/>
          <w:marRight w:val="0"/>
          <w:marTop w:val="0"/>
          <w:marBottom w:val="0"/>
          <w:divBdr>
            <w:top w:val="none" w:sz="0" w:space="0" w:color="auto"/>
            <w:left w:val="none" w:sz="0" w:space="0" w:color="auto"/>
            <w:bottom w:val="none" w:sz="0" w:space="0" w:color="auto"/>
            <w:right w:val="none" w:sz="0" w:space="0" w:color="auto"/>
          </w:divBdr>
        </w:div>
        <w:div w:id="993030286">
          <w:marLeft w:val="480"/>
          <w:marRight w:val="0"/>
          <w:marTop w:val="0"/>
          <w:marBottom w:val="0"/>
          <w:divBdr>
            <w:top w:val="none" w:sz="0" w:space="0" w:color="auto"/>
            <w:left w:val="none" w:sz="0" w:space="0" w:color="auto"/>
            <w:bottom w:val="none" w:sz="0" w:space="0" w:color="auto"/>
            <w:right w:val="none" w:sz="0" w:space="0" w:color="auto"/>
          </w:divBdr>
        </w:div>
        <w:div w:id="616647711">
          <w:marLeft w:val="480"/>
          <w:marRight w:val="0"/>
          <w:marTop w:val="0"/>
          <w:marBottom w:val="0"/>
          <w:divBdr>
            <w:top w:val="none" w:sz="0" w:space="0" w:color="auto"/>
            <w:left w:val="none" w:sz="0" w:space="0" w:color="auto"/>
            <w:bottom w:val="none" w:sz="0" w:space="0" w:color="auto"/>
            <w:right w:val="none" w:sz="0" w:space="0" w:color="auto"/>
          </w:divBdr>
        </w:div>
        <w:div w:id="1866751114">
          <w:marLeft w:val="480"/>
          <w:marRight w:val="0"/>
          <w:marTop w:val="0"/>
          <w:marBottom w:val="0"/>
          <w:divBdr>
            <w:top w:val="none" w:sz="0" w:space="0" w:color="auto"/>
            <w:left w:val="none" w:sz="0" w:space="0" w:color="auto"/>
            <w:bottom w:val="none" w:sz="0" w:space="0" w:color="auto"/>
            <w:right w:val="none" w:sz="0" w:space="0" w:color="auto"/>
          </w:divBdr>
        </w:div>
        <w:div w:id="1329091562">
          <w:marLeft w:val="480"/>
          <w:marRight w:val="0"/>
          <w:marTop w:val="0"/>
          <w:marBottom w:val="0"/>
          <w:divBdr>
            <w:top w:val="none" w:sz="0" w:space="0" w:color="auto"/>
            <w:left w:val="none" w:sz="0" w:space="0" w:color="auto"/>
            <w:bottom w:val="none" w:sz="0" w:space="0" w:color="auto"/>
            <w:right w:val="none" w:sz="0" w:space="0" w:color="auto"/>
          </w:divBdr>
        </w:div>
        <w:div w:id="1616130850">
          <w:marLeft w:val="480"/>
          <w:marRight w:val="0"/>
          <w:marTop w:val="0"/>
          <w:marBottom w:val="0"/>
          <w:divBdr>
            <w:top w:val="none" w:sz="0" w:space="0" w:color="auto"/>
            <w:left w:val="none" w:sz="0" w:space="0" w:color="auto"/>
            <w:bottom w:val="none" w:sz="0" w:space="0" w:color="auto"/>
            <w:right w:val="none" w:sz="0" w:space="0" w:color="auto"/>
          </w:divBdr>
        </w:div>
        <w:div w:id="752361596">
          <w:marLeft w:val="480"/>
          <w:marRight w:val="0"/>
          <w:marTop w:val="0"/>
          <w:marBottom w:val="0"/>
          <w:divBdr>
            <w:top w:val="none" w:sz="0" w:space="0" w:color="auto"/>
            <w:left w:val="none" w:sz="0" w:space="0" w:color="auto"/>
            <w:bottom w:val="none" w:sz="0" w:space="0" w:color="auto"/>
            <w:right w:val="none" w:sz="0" w:space="0" w:color="auto"/>
          </w:divBdr>
        </w:div>
        <w:div w:id="1414280586">
          <w:marLeft w:val="480"/>
          <w:marRight w:val="0"/>
          <w:marTop w:val="0"/>
          <w:marBottom w:val="0"/>
          <w:divBdr>
            <w:top w:val="none" w:sz="0" w:space="0" w:color="auto"/>
            <w:left w:val="none" w:sz="0" w:space="0" w:color="auto"/>
            <w:bottom w:val="none" w:sz="0" w:space="0" w:color="auto"/>
            <w:right w:val="none" w:sz="0" w:space="0" w:color="auto"/>
          </w:divBdr>
        </w:div>
        <w:div w:id="253780083">
          <w:marLeft w:val="480"/>
          <w:marRight w:val="0"/>
          <w:marTop w:val="0"/>
          <w:marBottom w:val="0"/>
          <w:divBdr>
            <w:top w:val="none" w:sz="0" w:space="0" w:color="auto"/>
            <w:left w:val="none" w:sz="0" w:space="0" w:color="auto"/>
            <w:bottom w:val="none" w:sz="0" w:space="0" w:color="auto"/>
            <w:right w:val="none" w:sz="0" w:space="0" w:color="auto"/>
          </w:divBdr>
        </w:div>
      </w:divsChild>
    </w:div>
    <w:div w:id="895320052">
      <w:bodyDiv w:val="1"/>
      <w:marLeft w:val="0"/>
      <w:marRight w:val="0"/>
      <w:marTop w:val="0"/>
      <w:marBottom w:val="0"/>
      <w:divBdr>
        <w:top w:val="none" w:sz="0" w:space="0" w:color="auto"/>
        <w:left w:val="none" w:sz="0" w:space="0" w:color="auto"/>
        <w:bottom w:val="none" w:sz="0" w:space="0" w:color="auto"/>
        <w:right w:val="none" w:sz="0" w:space="0" w:color="auto"/>
      </w:divBdr>
    </w:div>
    <w:div w:id="895894140">
      <w:bodyDiv w:val="1"/>
      <w:marLeft w:val="0"/>
      <w:marRight w:val="0"/>
      <w:marTop w:val="0"/>
      <w:marBottom w:val="0"/>
      <w:divBdr>
        <w:top w:val="none" w:sz="0" w:space="0" w:color="auto"/>
        <w:left w:val="none" w:sz="0" w:space="0" w:color="auto"/>
        <w:bottom w:val="none" w:sz="0" w:space="0" w:color="auto"/>
        <w:right w:val="none" w:sz="0" w:space="0" w:color="auto"/>
      </w:divBdr>
      <w:divsChild>
        <w:div w:id="1904293987">
          <w:marLeft w:val="480"/>
          <w:marRight w:val="0"/>
          <w:marTop w:val="0"/>
          <w:marBottom w:val="0"/>
          <w:divBdr>
            <w:top w:val="none" w:sz="0" w:space="0" w:color="auto"/>
            <w:left w:val="none" w:sz="0" w:space="0" w:color="auto"/>
            <w:bottom w:val="none" w:sz="0" w:space="0" w:color="auto"/>
            <w:right w:val="none" w:sz="0" w:space="0" w:color="auto"/>
          </w:divBdr>
        </w:div>
        <w:div w:id="1316376195">
          <w:marLeft w:val="480"/>
          <w:marRight w:val="0"/>
          <w:marTop w:val="0"/>
          <w:marBottom w:val="0"/>
          <w:divBdr>
            <w:top w:val="none" w:sz="0" w:space="0" w:color="auto"/>
            <w:left w:val="none" w:sz="0" w:space="0" w:color="auto"/>
            <w:bottom w:val="none" w:sz="0" w:space="0" w:color="auto"/>
            <w:right w:val="none" w:sz="0" w:space="0" w:color="auto"/>
          </w:divBdr>
        </w:div>
        <w:div w:id="621035994">
          <w:marLeft w:val="480"/>
          <w:marRight w:val="0"/>
          <w:marTop w:val="0"/>
          <w:marBottom w:val="0"/>
          <w:divBdr>
            <w:top w:val="none" w:sz="0" w:space="0" w:color="auto"/>
            <w:left w:val="none" w:sz="0" w:space="0" w:color="auto"/>
            <w:bottom w:val="none" w:sz="0" w:space="0" w:color="auto"/>
            <w:right w:val="none" w:sz="0" w:space="0" w:color="auto"/>
          </w:divBdr>
        </w:div>
        <w:div w:id="1668557584">
          <w:marLeft w:val="480"/>
          <w:marRight w:val="0"/>
          <w:marTop w:val="0"/>
          <w:marBottom w:val="0"/>
          <w:divBdr>
            <w:top w:val="none" w:sz="0" w:space="0" w:color="auto"/>
            <w:left w:val="none" w:sz="0" w:space="0" w:color="auto"/>
            <w:bottom w:val="none" w:sz="0" w:space="0" w:color="auto"/>
            <w:right w:val="none" w:sz="0" w:space="0" w:color="auto"/>
          </w:divBdr>
        </w:div>
        <w:div w:id="641689874">
          <w:marLeft w:val="480"/>
          <w:marRight w:val="0"/>
          <w:marTop w:val="0"/>
          <w:marBottom w:val="0"/>
          <w:divBdr>
            <w:top w:val="none" w:sz="0" w:space="0" w:color="auto"/>
            <w:left w:val="none" w:sz="0" w:space="0" w:color="auto"/>
            <w:bottom w:val="none" w:sz="0" w:space="0" w:color="auto"/>
            <w:right w:val="none" w:sz="0" w:space="0" w:color="auto"/>
          </w:divBdr>
        </w:div>
        <w:div w:id="1861773071">
          <w:marLeft w:val="480"/>
          <w:marRight w:val="0"/>
          <w:marTop w:val="0"/>
          <w:marBottom w:val="0"/>
          <w:divBdr>
            <w:top w:val="none" w:sz="0" w:space="0" w:color="auto"/>
            <w:left w:val="none" w:sz="0" w:space="0" w:color="auto"/>
            <w:bottom w:val="none" w:sz="0" w:space="0" w:color="auto"/>
            <w:right w:val="none" w:sz="0" w:space="0" w:color="auto"/>
          </w:divBdr>
        </w:div>
        <w:div w:id="1574468660">
          <w:marLeft w:val="480"/>
          <w:marRight w:val="0"/>
          <w:marTop w:val="0"/>
          <w:marBottom w:val="0"/>
          <w:divBdr>
            <w:top w:val="none" w:sz="0" w:space="0" w:color="auto"/>
            <w:left w:val="none" w:sz="0" w:space="0" w:color="auto"/>
            <w:bottom w:val="none" w:sz="0" w:space="0" w:color="auto"/>
            <w:right w:val="none" w:sz="0" w:space="0" w:color="auto"/>
          </w:divBdr>
        </w:div>
        <w:div w:id="1985431152">
          <w:marLeft w:val="480"/>
          <w:marRight w:val="0"/>
          <w:marTop w:val="0"/>
          <w:marBottom w:val="0"/>
          <w:divBdr>
            <w:top w:val="none" w:sz="0" w:space="0" w:color="auto"/>
            <w:left w:val="none" w:sz="0" w:space="0" w:color="auto"/>
            <w:bottom w:val="none" w:sz="0" w:space="0" w:color="auto"/>
            <w:right w:val="none" w:sz="0" w:space="0" w:color="auto"/>
          </w:divBdr>
        </w:div>
        <w:div w:id="1591965545">
          <w:marLeft w:val="480"/>
          <w:marRight w:val="0"/>
          <w:marTop w:val="0"/>
          <w:marBottom w:val="0"/>
          <w:divBdr>
            <w:top w:val="none" w:sz="0" w:space="0" w:color="auto"/>
            <w:left w:val="none" w:sz="0" w:space="0" w:color="auto"/>
            <w:bottom w:val="none" w:sz="0" w:space="0" w:color="auto"/>
            <w:right w:val="none" w:sz="0" w:space="0" w:color="auto"/>
          </w:divBdr>
        </w:div>
      </w:divsChild>
    </w:div>
    <w:div w:id="925500351">
      <w:bodyDiv w:val="1"/>
      <w:marLeft w:val="0"/>
      <w:marRight w:val="0"/>
      <w:marTop w:val="0"/>
      <w:marBottom w:val="0"/>
      <w:divBdr>
        <w:top w:val="none" w:sz="0" w:space="0" w:color="auto"/>
        <w:left w:val="none" w:sz="0" w:space="0" w:color="auto"/>
        <w:bottom w:val="none" w:sz="0" w:space="0" w:color="auto"/>
        <w:right w:val="none" w:sz="0" w:space="0" w:color="auto"/>
      </w:divBdr>
    </w:div>
    <w:div w:id="926500849">
      <w:bodyDiv w:val="1"/>
      <w:marLeft w:val="0"/>
      <w:marRight w:val="0"/>
      <w:marTop w:val="0"/>
      <w:marBottom w:val="0"/>
      <w:divBdr>
        <w:top w:val="none" w:sz="0" w:space="0" w:color="auto"/>
        <w:left w:val="none" w:sz="0" w:space="0" w:color="auto"/>
        <w:bottom w:val="none" w:sz="0" w:space="0" w:color="auto"/>
        <w:right w:val="none" w:sz="0" w:space="0" w:color="auto"/>
      </w:divBdr>
      <w:divsChild>
        <w:div w:id="369846806">
          <w:marLeft w:val="480"/>
          <w:marRight w:val="0"/>
          <w:marTop w:val="0"/>
          <w:marBottom w:val="0"/>
          <w:divBdr>
            <w:top w:val="none" w:sz="0" w:space="0" w:color="auto"/>
            <w:left w:val="none" w:sz="0" w:space="0" w:color="auto"/>
            <w:bottom w:val="none" w:sz="0" w:space="0" w:color="auto"/>
            <w:right w:val="none" w:sz="0" w:space="0" w:color="auto"/>
          </w:divBdr>
        </w:div>
        <w:div w:id="1988702301">
          <w:marLeft w:val="480"/>
          <w:marRight w:val="0"/>
          <w:marTop w:val="0"/>
          <w:marBottom w:val="0"/>
          <w:divBdr>
            <w:top w:val="none" w:sz="0" w:space="0" w:color="auto"/>
            <w:left w:val="none" w:sz="0" w:space="0" w:color="auto"/>
            <w:bottom w:val="none" w:sz="0" w:space="0" w:color="auto"/>
            <w:right w:val="none" w:sz="0" w:space="0" w:color="auto"/>
          </w:divBdr>
        </w:div>
        <w:div w:id="1907059737">
          <w:marLeft w:val="480"/>
          <w:marRight w:val="0"/>
          <w:marTop w:val="0"/>
          <w:marBottom w:val="0"/>
          <w:divBdr>
            <w:top w:val="none" w:sz="0" w:space="0" w:color="auto"/>
            <w:left w:val="none" w:sz="0" w:space="0" w:color="auto"/>
            <w:bottom w:val="none" w:sz="0" w:space="0" w:color="auto"/>
            <w:right w:val="none" w:sz="0" w:space="0" w:color="auto"/>
          </w:divBdr>
        </w:div>
        <w:div w:id="633564521">
          <w:marLeft w:val="480"/>
          <w:marRight w:val="0"/>
          <w:marTop w:val="0"/>
          <w:marBottom w:val="0"/>
          <w:divBdr>
            <w:top w:val="none" w:sz="0" w:space="0" w:color="auto"/>
            <w:left w:val="none" w:sz="0" w:space="0" w:color="auto"/>
            <w:bottom w:val="none" w:sz="0" w:space="0" w:color="auto"/>
            <w:right w:val="none" w:sz="0" w:space="0" w:color="auto"/>
          </w:divBdr>
        </w:div>
        <w:div w:id="1935625569">
          <w:marLeft w:val="480"/>
          <w:marRight w:val="0"/>
          <w:marTop w:val="0"/>
          <w:marBottom w:val="0"/>
          <w:divBdr>
            <w:top w:val="none" w:sz="0" w:space="0" w:color="auto"/>
            <w:left w:val="none" w:sz="0" w:space="0" w:color="auto"/>
            <w:bottom w:val="none" w:sz="0" w:space="0" w:color="auto"/>
            <w:right w:val="none" w:sz="0" w:space="0" w:color="auto"/>
          </w:divBdr>
        </w:div>
        <w:div w:id="747461055">
          <w:marLeft w:val="480"/>
          <w:marRight w:val="0"/>
          <w:marTop w:val="0"/>
          <w:marBottom w:val="0"/>
          <w:divBdr>
            <w:top w:val="none" w:sz="0" w:space="0" w:color="auto"/>
            <w:left w:val="none" w:sz="0" w:space="0" w:color="auto"/>
            <w:bottom w:val="none" w:sz="0" w:space="0" w:color="auto"/>
            <w:right w:val="none" w:sz="0" w:space="0" w:color="auto"/>
          </w:divBdr>
        </w:div>
        <w:div w:id="351148614">
          <w:marLeft w:val="480"/>
          <w:marRight w:val="0"/>
          <w:marTop w:val="0"/>
          <w:marBottom w:val="0"/>
          <w:divBdr>
            <w:top w:val="none" w:sz="0" w:space="0" w:color="auto"/>
            <w:left w:val="none" w:sz="0" w:space="0" w:color="auto"/>
            <w:bottom w:val="none" w:sz="0" w:space="0" w:color="auto"/>
            <w:right w:val="none" w:sz="0" w:space="0" w:color="auto"/>
          </w:divBdr>
        </w:div>
        <w:div w:id="1910995370">
          <w:marLeft w:val="480"/>
          <w:marRight w:val="0"/>
          <w:marTop w:val="0"/>
          <w:marBottom w:val="0"/>
          <w:divBdr>
            <w:top w:val="none" w:sz="0" w:space="0" w:color="auto"/>
            <w:left w:val="none" w:sz="0" w:space="0" w:color="auto"/>
            <w:bottom w:val="none" w:sz="0" w:space="0" w:color="auto"/>
            <w:right w:val="none" w:sz="0" w:space="0" w:color="auto"/>
          </w:divBdr>
        </w:div>
        <w:div w:id="325136667">
          <w:marLeft w:val="480"/>
          <w:marRight w:val="0"/>
          <w:marTop w:val="0"/>
          <w:marBottom w:val="0"/>
          <w:divBdr>
            <w:top w:val="none" w:sz="0" w:space="0" w:color="auto"/>
            <w:left w:val="none" w:sz="0" w:space="0" w:color="auto"/>
            <w:bottom w:val="none" w:sz="0" w:space="0" w:color="auto"/>
            <w:right w:val="none" w:sz="0" w:space="0" w:color="auto"/>
          </w:divBdr>
        </w:div>
        <w:div w:id="1765615250">
          <w:marLeft w:val="480"/>
          <w:marRight w:val="0"/>
          <w:marTop w:val="0"/>
          <w:marBottom w:val="0"/>
          <w:divBdr>
            <w:top w:val="none" w:sz="0" w:space="0" w:color="auto"/>
            <w:left w:val="none" w:sz="0" w:space="0" w:color="auto"/>
            <w:bottom w:val="none" w:sz="0" w:space="0" w:color="auto"/>
            <w:right w:val="none" w:sz="0" w:space="0" w:color="auto"/>
          </w:divBdr>
        </w:div>
        <w:div w:id="1393306428">
          <w:marLeft w:val="480"/>
          <w:marRight w:val="0"/>
          <w:marTop w:val="0"/>
          <w:marBottom w:val="0"/>
          <w:divBdr>
            <w:top w:val="none" w:sz="0" w:space="0" w:color="auto"/>
            <w:left w:val="none" w:sz="0" w:space="0" w:color="auto"/>
            <w:bottom w:val="none" w:sz="0" w:space="0" w:color="auto"/>
            <w:right w:val="none" w:sz="0" w:space="0" w:color="auto"/>
          </w:divBdr>
        </w:div>
      </w:divsChild>
    </w:div>
    <w:div w:id="942495899">
      <w:bodyDiv w:val="1"/>
      <w:marLeft w:val="0"/>
      <w:marRight w:val="0"/>
      <w:marTop w:val="0"/>
      <w:marBottom w:val="0"/>
      <w:divBdr>
        <w:top w:val="none" w:sz="0" w:space="0" w:color="auto"/>
        <w:left w:val="none" w:sz="0" w:space="0" w:color="auto"/>
        <w:bottom w:val="none" w:sz="0" w:space="0" w:color="auto"/>
        <w:right w:val="none" w:sz="0" w:space="0" w:color="auto"/>
      </w:divBdr>
    </w:div>
    <w:div w:id="946159010">
      <w:bodyDiv w:val="1"/>
      <w:marLeft w:val="0"/>
      <w:marRight w:val="0"/>
      <w:marTop w:val="0"/>
      <w:marBottom w:val="0"/>
      <w:divBdr>
        <w:top w:val="none" w:sz="0" w:space="0" w:color="auto"/>
        <w:left w:val="none" w:sz="0" w:space="0" w:color="auto"/>
        <w:bottom w:val="none" w:sz="0" w:space="0" w:color="auto"/>
        <w:right w:val="none" w:sz="0" w:space="0" w:color="auto"/>
      </w:divBdr>
    </w:div>
    <w:div w:id="980111603">
      <w:bodyDiv w:val="1"/>
      <w:marLeft w:val="0"/>
      <w:marRight w:val="0"/>
      <w:marTop w:val="0"/>
      <w:marBottom w:val="0"/>
      <w:divBdr>
        <w:top w:val="none" w:sz="0" w:space="0" w:color="auto"/>
        <w:left w:val="none" w:sz="0" w:space="0" w:color="auto"/>
        <w:bottom w:val="none" w:sz="0" w:space="0" w:color="auto"/>
        <w:right w:val="none" w:sz="0" w:space="0" w:color="auto"/>
      </w:divBdr>
    </w:div>
    <w:div w:id="1005939431">
      <w:bodyDiv w:val="1"/>
      <w:marLeft w:val="0"/>
      <w:marRight w:val="0"/>
      <w:marTop w:val="0"/>
      <w:marBottom w:val="0"/>
      <w:divBdr>
        <w:top w:val="none" w:sz="0" w:space="0" w:color="auto"/>
        <w:left w:val="none" w:sz="0" w:space="0" w:color="auto"/>
        <w:bottom w:val="none" w:sz="0" w:space="0" w:color="auto"/>
        <w:right w:val="none" w:sz="0" w:space="0" w:color="auto"/>
      </w:divBdr>
      <w:divsChild>
        <w:div w:id="941643475">
          <w:marLeft w:val="480"/>
          <w:marRight w:val="0"/>
          <w:marTop w:val="0"/>
          <w:marBottom w:val="0"/>
          <w:divBdr>
            <w:top w:val="none" w:sz="0" w:space="0" w:color="auto"/>
            <w:left w:val="none" w:sz="0" w:space="0" w:color="auto"/>
            <w:bottom w:val="none" w:sz="0" w:space="0" w:color="auto"/>
            <w:right w:val="none" w:sz="0" w:space="0" w:color="auto"/>
          </w:divBdr>
        </w:div>
        <w:div w:id="1937247152">
          <w:marLeft w:val="480"/>
          <w:marRight w:val="0"/>
          <w:marTop w:val="0"/>
          <w:marBottom w:val="0"/>
          <w:divBdr>
            <w:top w:val="none" w:sz="0" w:space="0" w:color="auto"/>
            <w:left w:val="none" w:sz="0" w:space="0" w:color="auto"/>
            <w:bottom w:val="none" w:sz="0" w:space="0" w:color="auto"/>
            <w:right w:val="none" w:sz="0" w:space="0" w:color="auto"/>
          </w:divBdr>
        </w:div>
        <w:div w:id="1818299678">
          <w:marLeft w:val="480"/>
          <w:marRight w:val="0"/>
          <w:marTop w:val="0"/>
          <w:marBottom w:val="0"/>
          <w:divBdr>
            <w:top w:val="none" w:sz="0" w:space="0" w:color="auto"/>
            <w:left w:val="none" w:sz="0" w:space="0" w:color="auto"/>
            <w:bottom w:val="none" w:sz="0" w:space="0" w:color="auto"/>
            <w:right w:val="none" w:sz="0" w:space="0" w:color="auto"/>
          </w:divBdr>
        </w:div>
        <w:div w:id="1207373465">
          <w:marLeft w:val="480"/>
          <w:marRight w:val="0"/>
          <w:marTop w:val="0"/>
          <w:marBottom w:val="0"/>
          <w:divBdr>
            <w:top w:val="none" w:sz="0" w:space="0" w:color="auto"/>
            <w:left w:val="none" w:sz="0" w:space="0" w:color="auto"/>
            <w:bottom w:val="none" w:sz="0" w:space="0" w:color="auto"/>
            <w:right w:val="none" w:sz="0" w:space="0" w:color="auto"/>
          </w:divBdr>
        </w:div>
        <w:div w:id="485165640">
          <w:marLeft w:val="480"/>
          <w:marRight w:val="0"/>
          <w:marTop w:val="0"/>
          <w:marBottom w:val="0"/>
          <w:divBdr>
            <w:top w:val="none" w:sz="0" w:space="0" w:color="auto"/>
            <w:left w:val="none" w:sz="0" w:space="0" w:color="auto"/>
            <w:bottom w:val="none" w:sz="0" w:space="0" w:color="auto"/>
            <w:right w:val="none" w:sz="0" w:space="0" w:color="auto"/>
          </w:divBdr>
        </w:div>
        <w:div w:id="147477439">
          <w:marLeft w:val="480"/>
          <w:marRight w:val="0"/>
          <w:marTop w:val="0"/>
          <w:marBottom w:val="0"/>
          <w:divBdr>
            <w:top w:val="none" w:sz="0" w:space="0" w:color="auto"/>
            <w:left w:val="none" w:sz="0" w:space="0" w:color="auto"/>
            <w:bottom w:val="none" w:sz="0" w:space="0" w:color="auto"/>
            <w:right w:val="none" w:sz="0" w:space="0" w:color="auto"/>
          </w:divBdr>
        </w:div>
        <w:div w:id="1683437307">
          <w:marLeft w:val="480"/>
          <w:marRight w:val="0"/>
          <w:marTop w:val="0"/>
          <w:marBottom w:val="0"/>
          <w:divBdr>
            <w:top w:val="none" w:sz="0" w:space="0" w:color="auto"/>
            <w:left w:val="none" w:sz="0" w:space="0" w:color="auto"/>
            <w:bottom w:val="none" w:sz="0" w:space="0" w:color="auto"/>
            <w:right w:val="none" w:sz="0" w:space="0" w:color="auto"/>
          </w:divBdr>
        </w:div>
        <w:div w:id="1539588651">
          <w:marLeft w:val="480"/>
          <w:marRight w:val="0"/>
          <w:marTop w:val="0"/>
          <w:marBottom w:val="0"/>
          <w:divBdr>
            <w:top w:val="none" w:sz="0" w:space="0" w:color="auto"/>
            <w:left w:val="none" w:sz="0" w:space="0" w:color="auto"/>
            <w:bottom w:val="none" w:sz="0" w:space="0" w:color="auto"/>
            <w:right w:val="none" w:sz="0" w:space="0" w:color="auto"/>
          </w:divBdr>
        </w:div>
        <w:div w:id="1965193342">
          <w:marLeft w:val="480"/>
          <w:marRight w:val="0"/>
          <w:marTop w:val="0"/>
          <w:marBottom w:val="0"/>
          <w:divBdr>
            <w:top w:val="none" w:sz="0" w:space="0" w:color="auto"/>
            <w:left w:val="none" w:sz="0" w:space="0" w:color="auto"/>
            <w:bottom w:val="none" w:sz="0" w:space="0" w:color="auto"/>
            <w:right w:val="none" w:sz="0" w:space="0" w:color="auto"/>
          </w:divBdr>
        </w:div>
        <w:div w:id="682975309">
          <w:marLeft w:val="480"/>
          <w:marRight w:val="0"/>
          <w:marTop w:val="0"/>
          <w:marBottom w:val="0"/>
          <w:divBdr>
            <w:top w:val="none" w:sz="0" w:space="0" w:color="auto"/>
            <w:left w:val="none" w:sz="0" w:space="0" w:color="auto"/>
            <w:bottom w:val="none" w:sz="0" w:space="0" w:color="auto"/>
            <w:right w:val="none" w:sz="0" w:space="0" w:color="auto"/>
          </w:divBdr>
        </w:div>
        <w:div w:id="64955326">
          <w:marLeft w:val="480"/>
          <w:marRight w:val="0"/>
          <w:marTop w:val="0"/>
          <w:marBottom w:val="0"/>
          <w:divBdr>
            <w:top w:val="none" w:sz="0" w:space="0" w:color="auto"/>
            <w:left w:val="none" w:sz="0" w:space="0" w:color="auto"/>
            <w:bottom w:val="none" w:sz="0" w:space="0" w:color="auto"/>
            <w:right w:val="none" w:sz="0" w:space="0" w:color="auto"/>
          </w:divBdr>
        </w:div>
      </w:divsChild>
    </w:div>
    <w:div w:id="1022170701">
      <w:bodyDiv w:val="1"/>
      <w:marLeft w:val="0"/>
      <w:marRight w:val="0"/>
      <w:marTop w:val="0"/>
      <w:marBottom w:val="0"/>
      <w:divBdr>
        <w:top w:val="none" w:sz="0" w:space="0" w:color="auto"/>
        <w:left w:val="none" w:sz="0" w:space="0" w:color="auto"/>
        <w:bottom w:val="none" w:sz="0" w:space="0" w:color="auto"/>
        <w:right w:val="none" w:sz="0" w:space="0" w:color="auto"/>
      </w:divBdr>
    </w:div>
    <w:div w:id="1045527177">
      <w:bodyDiv w:val="1"/>
      <w:marLeft w:val="0"/>
      <w:marRight w:val="0"/>
      <w:marTop w:val="0"/>
      <w:marBottom w:val="0"/>
      <w:divBdr>
        <w:top w:val="none" w:sz="0" w:space="0" w:color="auto"/>
        <w:left w:val="none" w:sz="0" w:space="0" w:color="auto"/>
        <w:bottom w:val="none" w:sz="0" w:space="0" w:color="auto"/>
        <w:right w:val="none" w:sz="0" w:space="0" w:color="auto"/>
      </w:divBdr>
    </w:div>
    <w:div w:id="1058430697">
      <w:bodyDiv w:val="1"/>
      <w:marLeft w:val="0"/>
      <w:marRight w:val="0"/>
      <w:marTop w:val="0"/>
      <w:marBottom w:val="0"/>
      <w:divBdr>
        <w:top w:val="none" w:sz="0" w:space="0" w:color="auto"/>
        <w:left w:val="none" w:sz="0" w:space="0" w:color="auto"/>
        <w:bottom w:val="none" w:sz="0" w:space="0" w:color="auto"/>
        <w:right w:val="none" w:sz="0" w:space="0" w:color="auto"/>
      </w:divBdr>
    </w:div>
    <w:div w:id="1065299638">
      <w:bodyDiv w:val="1"/>
      <w:marLeft w:val="0"/>
      <w:marRight w:val="0"/>
      <w:marTop w:val="0"/>
      <w:marBottom w:val="0"/>
      <w:divBdr>
        <w:top w:val="none" w:sz="0" w:space="0" w:color="auto"/>
        <w:left w:val="none" w:sz="0" w:space="0" w:color="auto"/>
        <w:bottom w:val="none" w:sz="0" w:space="0" w:color="auto"/>
        <w:right w:val="none" w:sz="0" w:space="0" w:color="auto"/>
      </w:divBdr>
    </w:div>
    <w:div w:id="1070075879">
      <w:bodyDiv w:val="1"/>
      <w:marLeft w:val="0"/>
      <w:marRight w:val="0"/>
      <w:marTop w:val="0"/>
      <w:marBottom w:val="0"/>
      <w:divBdr>
        <w:top w:val="none" w:sz="0" w:space="0" w:color="auto"/>
        <w:left w:val="none" w:sz="0" w:space="0" w:color="auto"/>
        <w:bottom w:val="none" w:sz="0" w:space="0" w:color="auto"/>
        <w:right w:val="none" w:sz="0" w:space="0" w:color="auto"/>
      </w:divBdr>
    </w:div>
    <w:div w:id="1091976320">
      <w:bodyDiv w:val="1"/>
      <w:marLeft w:val="0"/>
      <w:marRight w:val="0"/>
      <w:marTop w:val="0"/>
      <w:marBottom w:val="0"/>
      <w:divBdr>
        <w:top w:val="none" w:sz="0" w:space="0" w:color="auto"/>
        <w:left w:val="none" w:sz="0" w:space="0" w:color="auto"/>
        <w:bottom w:val="none" w:sz="0" w:space="0" w:color="auto"/>
        <w:right w:val="none" w:sz="0" w:space="0" w:color="auto"/>
      </w:divBdr>
    </w:div>
    <w:div w:id="1094597038">
      <w:bodyDiv w:val="1"/>
      <w:marLeft w:val="0"/>
      <w:marRight w:val="0"/>
      <w:marTop w:val="0"/>
      <w:marBottom w:val="0"/>
      <w:divBdr>
        <w:top w:val="none" w:sz="0" w:space="0" w:color="auto"/>
        <w:left w:val="none" w:sz="0" w:space="0" w:color="auto"/>
        <w:bottom w:val="none" w:sz="0" w:space="0" w:color="auto"/>
        <w:right w:val="none" w:sz="0" w:space="0" w:color="auto"/>
      </w:divBdr>
    </w:div>
    <w:div w:id="1110659655">
      <w:bodyDiv w:val="1"/>
      <w:marLeft w:val="0"/>
      <w:marRight w:val="0"/>
      <w:marTop w:val="0"/>
      <w:marBottom w:val="0"/>
      <w:divBdr>
        <w:top w:val="none" w:sz="0" w:space="0" w:color="auto"/>
        <w:left w:val="none" w:sz="0" w:space="0" w:color="auto"/>
        <w:bottom w:val="none" w:sz="0" w:space="0" w:color="auto"/>
        <w:right w:val="none" w:sz="0" w:space="0" w:color="auto"/>
      </w:divBdr>
    </w:div>
    <w:div w:id="1117798227">
      <w:bodyDiv w:val="1"/>
      <w:marLeft w:val="0"/>
      <w:marRight w:val="0"/>
      <w:marTop w:val="0"/>
      <w:marBottom w:val="0"/>
      <w:divBdr>
        <w:top w:val="none" w:sz="0" w:space="0" w:color="auto"/>
        <w:left w:val="none" w:sz="0" w:space="0" w:color="auto"/>
        <w:bottom w:val="none" w:sz="0" w:space="0" w:color="auto"/>
        <w:right w:val="none" w:sz="0" w:space="0" w:color="auto"/>
      </w:divBdr>
    </w:div>
    <w:div w:id="1141537750">
      <w:bodyDiv w:val="1"/>
      <w:marLeft w:val="0"/>
      <w:marRight w:val="0"/>
      <w:marTop w:val="0"/>
      <w:marBottom w:val="0"/>
      <w:divBdr>
        <w:top w:val="none" w:sz="0" w:space="0" w:color="auto"/>
        <w:left w:val="none" w:sz="0" w:space="0" w:color="auto"/>
        <w:bottom w:val="none" w:sz="0" w:space="0" w:color="auto"/>
        <w:right w:val="none" w:sz="0" w:space="0" w:color="auto"/>
      </w:divBdr>
    </w:div>
    <w:div w:id="1171681247">
      <w:bodyDiv w:val="1"/>
      <w:marLeft w:val="0"/>
      <w:marRight w:val="0"/>
      <w:marTop w:val="0"/>
      <w:marBottom w:val="0"/>
      <w:divBdr>
        <w:top w:val="none" w:sz="0" w:space="0" w:color="auto"/>
        <w:left w:val="none" w:sz="0" w:space="0" w:color="auto"/>
        <w:bottom w:val="none" w:sz="0" w:space="0" w:color="auto"/>
        <w:right w:val="none" w:sz="0" w:space="0" w:color="auto"/>
      </w:divBdr>
      <w:divsChild>
        <w:div w:id="1584102188">
          <w:marLeft w:val="480"/>
          <w:marRight w:val="0"/>
          <w:marTop w:val="0"/>
          <w:marBottom w:val="0"/>
          <w:divBdr>
            <w:top w:val="none" w:sz="0" w:space="0" w:color="auto"/>
            <w:left w:val="none" w:sz="0" w:space="0" w:color="auto"/>
            <w:bottom w:val="none" w:sz="0" w:space="0" w:color="auto"/>
            <w:right w:val="none" w:sz="0" w:space="0" w:color="auto"/>
          </w:divBdr>
        </w:div>
        <w:div w:id="1656373633">
          <w:marLeft w:val="480"/>
          <w:marRight w:val="0"/>
          <w:marTop w:val="0"/>
          <w:marBottom w:val="0"/>
          <w:divBdr>
            <w:top w:val="none" w:sz="0" w:space="0" w:color="auto"/>
            <w:left w:val="none" w:sz="0" w:space="0" w:color="auto"/>
            <w:bottom w:val="none" w:sz="0" w:space="0" w:color="auto"/>
            <w:right w:val="none" w:sz="0" w:space="0" w:color="auto"/>
          </w:divBdr>
        </w:div>
        <w:div w:id="517427442">
          <w:marLeft w:val="480"/>
          <w:marRight w:val="0"/>
          <w:marTop w:val="0"/>
          <w:marBottom w:val="0"/>
          <w:divBdr>
            <w:top w:val="none" w:sz="0" w:space="0" w:color="auto"/>
            <w:left w:val="none" w:sz="0" w:space="0" w:color="auto"/>
            <w:bottom w:val="none" w:sz="0" w:space="0" w:color="auto"/>
            <w:right w:val="none" w:sz="0" w:space="0" w:color="auto"/>
          </w:divBdr>
        </w:div>
        <w:div w:id="1909921460">
          <w:marLeft w:val="480"/>
          <w:marRight w:val="0"/>
          <w:marTop w:val="0"/>
          <w:marBottom w:val="0"/>
          <w:divBdr>
            <w:top w:val="none" w:sz="0" w:space="0" w:color="auto"/>
            <w:left w:val="none" w:sz="0" w:space="0" w:color="auto"/>
            <w:bottom w:val="none" w:sz="0" w:space="0" w:color="auto"/>
            <w:right w:val="none" w:sz="0" w:space="0" w:color="auto"/>
          </w:divBdr>
        </w:div>
        <w:div w:id="117142246">
          <w:marLeft w:val="480"/>
          <w:marRight w:val="0"/>
          <w:marTop w:val="0"/>
          <w:marBottom w:val="0"/>
          <w:divBdr>
            <w:top w:val="none" w:sz="0" w:space="0" w:color="auto"/>
            <w:left w:val="none" w:sz="0" w:space="0" w:color="auto"/>
            <w:bottom w:val="none" w:sz="0" w:space="0" w:color="auto"/>
            <w:right w:val="none" w:sz="0" w:space="0" w:color="auto"/>
          </w:divBdr>
        </w:div>
        <w:div w:id="337737600">
          <w:marLeft w:val="480"/>
          <w:marRight w:val="0"/>
          <w:marTop w:val="0"/>
          <w:marBottom w:val="0"/>
          <w:divBdr>
            <w:top w:val="none" w:sz="0" w:space="0" w:color="auto"/>
            <w:left w:val="none" w:sz="0" w:space="0" w:color="auto"/>
            <w:bottom w:val="none" w:sz="0" w:space="0" w:color="auto"/>
            <w:right w:val="none" w:sz="0" w:space="0" w:color="auto"/>
          </w:divBdr>
        </w:div>
        <w:div w:id="197938735">
          <w:marLeft w:val="480"/>
          <w:marRight w:val="0"/>
          <w:marTop w:val="0"/>
          <w:marBottom w:val="0"/>
          <w:divBdr>
            <w:top w:val="none" w:sz="0" w:space="0" w:color="auto"/>
            <w:left w:val="none" w:sz="0" w:space="0" w:color="auto"/>
            <w:bottom w:val="none" w:sz="0" w:space="0" w:color="auto"/>
            <w:right w:val="none" w:sz="0" w:space="0" w:color="auto"/>
          </w:divBdr>
        </w:div>
        <w:div w:id="1912421904">
          <w:marLeft w:val="480"/>
          <w:marRight w:val="0"/>
          <w:marTop w:val="0"/>
          <w:marBottom w:val="0"/>
          <w:divBdr>
            <w:top w:val="none" w:sz="0" w:space="0" w:color="auto"/>
            <w:left w:val="none" w:sz="0" w:space="0" w:color="auto"/>
            <w:bottom w:val="none" w:sz="0" w:space="0" w:color="auto"/>
            <w:right w:val="none" w:sz="0" w:space="0" w:color="auto"/>
          </w:divBdr>
        </w:div>
        <w:div w:id="2076933550">
          <w:marLeft w:val="480"/>
          <w:marRight w:val="0"/>
          <w:marTop w:val="0"/>
          <w:marBottom w:val="0"/>
          <w:divBdr>
            <w:top w:val="none" w:sz="0" w:space="0" w:color="auto"/>
            <w:left w:val="none" w:sz="0" w:space="0" w:color="auto"/>
            <w:bottom w:val="none" w:sz="0" w:space="0" w:color="auto"/>
            <w:right w:val="none" w:sz="0" w:space="0" w:color="auto"/>
          </w:divBdr>
        </w:div>
        <w:div w:id="776027192">
          <w:marLeft w:val="480"/>
          <w:marRight w:val="0"/>
          <w:marTop w:val="0"/>
          <w:marBottom w:val="0"/>
          <w:divBdr>
            <w:top w:val="none" w:sz="0" w:space="0" w:color="auto"/>
            <w:left w:val="none" w:sz="0" w:space="0" w:color="auto"/>
            <w:bottom w:val="none" w:sz="0" w:space="0" w:color="auto"/>
            <w:right w:val="none" w:sz="0" w:space="0" w:color="auto"/>
          </w:divBdr>
        </w:div>
      </w:divsChild>
    </w:div>
    <w:div w:id="1174538212">
      <w:bodyDiv w:val="1"/>
      <w:marLeft w:val="0"/>
      <w:marRight w:val="0"/>
      <w:marTop w:val="0"/>
      <w:marBottom w:val="0"/>
      <w:divBdr>
        <w:top w:val="none" w:sz="0" w:space="0" w:color="auto"/>
        <w:left w:val="none" w:sz="0" w:space="0" w:color="auto"/>
        <w:bottom w:val="none" w:sz="0" w:space="0" w:color="auto"/>
        <w:right w:val="none" w:sz="0" w:space="0" w:color="auto"/>
      </w:divBdr>
    </w:div>
    <w:div w:id="1186749411">
      <w:bodyDiv w:val="1"/>
      <w:marLeft w:val="0"/>
      <w:marRight w:val="0"/>
      <w:marTop w:val="0"/>
      <w:marBottom w:val="0"/>
      <w:divBdr>
        <w:top w:val="none" w:sz="0" w:space="0" w:color="auto"/>
        <w:left w:val="none" w:sz="0" w:space="0" w:color="auto"/>
        <w:bottom w:val="none" w:sz="0" w:space="0" w:color="auto"/>
        <w:right w:val="none" w:sz="0" w:space="0" w:color="auto"/>
      </w:divBdr>
    </w:div>
    <w:div w:id="1189637511">
      <w:bodyDiv w:val="1"/>
      <w:marLeft w:val="0"/>
      <w:marRight w:val="0"/>
      <w:marTop w:val="0"/>
      <w:marBottom w:val="0"/>
      <w:divBdr>
        <w:top w:val="none" w:sz="0" w:space="0" w:color="auto"/>
        <w:left w:val="none" w:sz="0" w:space="0" w:color="auto"/>
        <w:bottom w:val="none" w:sz="0" w:space="0" w:color="auto"/>
        <w:right w:val="none" w:sz="0" w:space="0" w:color="auto"/>
      </w:divBdr>
    </w:div>
    <w:div w:id="1196575955">
      <w:bodyDiv w:val="1"/>
      <w:marLeft w:val="0"/>
      <w:marRight w:val="0"/>
      <w:marTop w:val="0"/>
      <w:marBottom w:val="0"/>
      <w:divBdr>
        <w:top w:val="none" w:sz="0" w:space="0" w:color="auto"/>
        <w:left w:val="none" w:sz="0" w:space="0" w:color="auto"/>
        <w:bottom w:val="none" w:sz="0" w:space="0" w:color="auto"/>
        <w:right w:val="none" w:sz="0" w:space="0" w:color="auto"/>
      </w:divBdr>
      <w:divsChild>
        <w:div w:id="806629651">
          <w:marLeft w:val="480"/>
          <w:marRight w:val="0"/>
          <w:marTop w:val="0"/>
          <w:marBottom w:val="0"/>
          <w:divBdr>
            <w:top w:val="none" w:sz="0" w:space="0" w:color="auto"/>
            <w:left w:val="none" w:sz="0" w:space="0" w:color="auto"/>
            <w:bottom w:val="none" w:sz="0" w:space="0" w:color="auto"/>
            <w:right w:val="none" w:sz="0" w:space="0" w:color="auto"/>
          </w:divBdr>
        </w:div>
        <w:div w:id="739133248">
          <w:marLeft w:val="480"/>
          <w:marRight w:val="0"/>
          <w:marTop w:val="0"/>
          <w:marBottom w:val="0"/>
          <w:divBdr>
            <w:top w:val="none" w:sz="0" w:space="0" w:color="auto"/>
            <w:left w:val="none" w:sz="0" w:space="0" w:color="auto"/>
            <w:bottom w:val="none" w:sz="0" w:space="0" w:color="auto"/>
            <w:right w:val="none" w:sz="0" w:space="0" w:color="auto"/>
          </w:divBdr>
        </w:div>
        <w:div w:id="49890043">
          <w:marLeft w:val="480"/>
          <w:marRight w:val="0"/>
          <w:marTop w:val="0"/>
          <w:marBottom w:val="0"/>
          <w:divBdr>
            <w:top w:val="none" w:sz="0" w:space="0" w:color="auto"/>
            <w:left w:val="none" w:sz="0" w:space="0" w:color="auto"/>
            <w:bottom w:val="none" w:sz="0" w:space="0" w:color="auto"/>
            <w:right w:val="none" w:sz="0" w:space="0" w:color="auto"/>
          </w:divBdr>
        </w:div>
        <w:div w:id="1094787796">
          <w:marLeft w:val="480"/>
          <w:marRight w:val="0"/>
          <w:marTop w:val="0"/>
          <w:marBottom w:val="0"/>
          <w:divBdr>
            <w:top w:val="none" w:sz="0" w:space="0" w:color="auto"/>
            <w:left w:val="none" w:sz="0" w:space="0" w:color="auto"/>
            <w:bottom w:val="none" w:sz="0" w:space="0" w:color="auto"/>
            <w:right w:val="none" w:sz="0" w:space="0" w:color="auto"/>
          </w:divBdr>
        </w:div>
        <w:div w:id="1114976714">
          <w:marLeft w:val="480"/>
          <w:marRight w:val="0"/>
          <w:marTop w:val="0"/>
          <w:marBottom w:val="0"/>
          <w:divBdr>
            <w:top w:val="none" w:sz="0" w:space="0" w:color="auto"/>
            <w:left w:val="none" w:sz="0" w:space="0" w:color="auto"/>
            <w:bottom w:val="none" w:sz="0" w:space="0" w:color="auto"/>
            <w:right w:val="none" w:sz="0" w:space="0" w:color="auto"/>
          </w:divBdr>
        </w:div>
        <w:div w:id="852066188">
          <w:marLeft w:val="480"/>
          <w:marRight w:val="0"/>
          <w:marTop w:val="0"/>
          <w:marBottom w:val="0"/>
          <w:divBdr>
            <w:top w:val="none" w:sz="0" w:space="0" w:color="auto"/>
            <w:left w:val="none" w:sz="0" w:space="0" w:color="auto"/>
            <w:bottom w:val="none" w:sz="0" w:space="0" w:color="auto"/>
            <w:right w:val="none" w:sz="0" w:space="0" w:color="auto"/>
          </w:divBdr>
        </w:div>
        <w:div w:id="1204517318">
          <w:marLeft w:val="480"/>
          <w:marRight w:val="0"/>
          <w:marTop w:val="0"/>
          <w:marBottom w:val="0"/>
          <w:divBdr>
            <w:top w:val="none" w:sz="0" w:space="0" w:color="auto"/>
            <w:left w:val="none" w:sz="0" w:space="0" w:color="auto"/>
            <w:bottom w:val="none" w:sz="0" w:space="0" w:color="auto"/>
            <w:right w:val="none" w:sz="0" w:space="0" w:color="auto"/>
          </w:divBdr>
        </w:div>
        <w:div w:id="1100952334">
          <w:marLeft w:val="480"/>
          <w:marRight w:val="0"/>
          <w:marTop w:val="0"/>
          <w:marBottom w:val="0"/>
          <w:divBdr>
            <w:top w:val="none" w:sz="0" w:space="0" w:color="auto"/>
            <w:left w:val="none" w:sz="0" w:space="0" w:color="auto"/>
            <w:bottom w:val="none" w:sz="0" w:space="0" w:color="auto"/>
            <w:right w:val="none" w:sz="0" w:space="0" w:color="auto"/>
          </w:divBdr>
        </w:div>
        <w:div w:id="757676848">
          <w:marLeft w:val="480"/>
          <w:marRight w:val="0"/>
          <w:marTop w:val="0"/>
          <w:marBottom w:val="0"/>
          <w:divBdr>
            <w:top w:val="none" w:sz="0" w:space="0" w:color="auto"/>
            <w:left w:val="none" w:sz="0" w:space="0" w:color="auto"/>
            <w:bottom w:val="none" w:sz="0" w:space="0" w:color="auto"/>
            <w:right w:val="none" w:sz="0" w:space="0" w:color="auto"/>
          </w:divBdr>
        </w:div>
      </w:divsChild>
    </w:div>
    <w:div w:id="1197041904">
      <w:bodyDiv w:val="1"/>
      <w:marLeft w:val="0"/>
      <w:marRight w:val="0"/>
      <w:marTop w:val="0"/>
      <w:marBottom w:val="0"/>
      <w:divBdr>
        <w:top w:val="none" w:sz="0" w:space="0" w:color="auto"/>
        <w:left w:val="none" w:sz="0" w:space="0" w:color="auto"/>
        <w:bottom w:val="none" w:sz="0" w:space="0" w:color="auto"/>
        <w:right w:val="none" w:sz="0" w:space="0" w:color="auto"/>
      </w:divBdr>
      <w:divsChild>
        <w:div w:id="32656098">
          <w:marLeft w:val="480"/>
          <w:marRight w:val="0"/>
          <w:marTop w:val="0"/>
          <w:marBottom w:val="0"/>
          <w:divBdr>
            <w:top w:val="none" w:sz="0" w:space="0" w:color="auto"/>
            <w:left w:val="none" w:sz="0" w:space="0" w:color="auto"/>
            <w:bottom w:val="none" w:sz="0" w:space="0" w:color="auto"/>
            <w:right w:val="none" w:sz="0" w:space="0" w:color="auto"/>
          </w:divBdr>
        </w:div>
        <w:div w:id="1756780110">
          <w:marLeft w:val="480"/>
          <w:marRight w:val="0"/>
          <w:marTop w:val="0"/>
          <w:marBottom w:val="0"/>
          <w:divBdr>
            <w:top w:val="none" w:sz="0" w:space="0" w:color="auto"/>
            <w:left w:val="none" w:sz="0" w:space="0" w:color="auto"/>
            <w:bottom w:val="none" w:sz="0" w:space="0" w:color="auto"/>
            <w:right w:val="none" w:sz="0" w:space="0" w:color="auto"/>
          </w:divBdr>
        </w:div>
        <w:div w:id="232934261">
          <w:marLeft w:val="480"/>
          <w:marRight w:val="0"/>
          <w:marTop w:val="0"/>
          <w:marBottom w:val="0"/>
          <w:divBdr>
            <w:top w:val="none" w:sz="0" w:space="0" w:color="auto"/>
            <w:left w:val="none" w:sz="0" w:space="0" w:color="auto"/>
            <w:bottom w:val="none" w:sz="0" w:space="0" w:color="auto"/>
            <w:right w:val="none" w:sz="0" w:space="0" w:color="auto"/>
          </w:divBdr>
        </w:div>
        <w:div w:id="1720204481">
          <w:marLeft w:val="480"/>
          <w:marRight w:val="0"/>
          <w:marTop w:val="0"/>
          <w:marBottom w:val="0"/>
          <w:divBdr>
            <w:top w:val="none" w:sz="0" w:space="0" w:color="auto"/>
            <w:left w:val="none" w:sz="0" w:space="0" w:color="auto"/>
            <w:bottom w:val="none" w:sz="0" w:space="0" w:color="auto"/>
            <w:right w:val="none" w:sz="0" w:space="0" w:color="auto"/>
          </w:divBdr>
        </w:div>
        <w:div w:id="1579746736">
          <w:marLeft w:val="480"/>
          <w:marRight w:val="0"/>
          <w:marTop w:val="0"/>
          <w:marBottom w:val="0"/>
          <w:divBdr>
            <w:top w:val="none" w:sz="0" w:space="0" w:color="auto"/>
            <w:left w:val="none" w:sz="0" w:space="0" w:color="auto"/>
            <w:bottom w:val="none" w:sz="0" w:space="0" w:color="auto"/>
            <w:right w:val="none" w:sz="0" w:space="0" w:color="auto"/>
          </w:divBdr>
        </w:div>
        <w:div w:id="797336215">
          <w:marLeft w:val="480"/>
          <w:marRight w:val="0"/>
          <w:marTop w:val="0"/>
          <w:marBottom w:val="0"/>
          <w:divBdr>
            <w:top w:val="none" w:sz="0" w:space="0" w:color="auto"/>
            <w:left w:val="none" w:sz="0" w:space="0" w:color="auto"/>
            <w:bottom w:val="none" w:sz="0" w:space="0" w:color="auto"/>
            <w:right w:val="none" w:sz="0" w:space="0" w:color="auto"/>
          </w:divBdr>
        </w:div>
        <w:div w:id="1445928436">
          <w:marLeft w:val="480"/>
          <w:marRight w:val="0"/>
          <w:marTop w:val="0"/>
          <w:marBottom w:val="0"/>
          <w:divBdr>
            <w:top w:val="none" w:sz="0" w:space="0" w:color="auto"/>
            <w:left w:val="none" w:sz="0" w:space="0" w:color="auto"/>
            <w:bottom w:val="none" w:sz="0" w:space="0" w:color="auto"/>
            <w:right w:val="none" w:sz="0" w:space="0" w:color="auto"/>
          </w:divBdr>
        </w:div>
        <w:div w:id="700931980">
          <w:marLeft w:val="480"/>
          <w:marRight w:val="0"/>
          <w:marTop w:val="0"/>
          <w:marBottom w:val="0"/>
          <w:divBdr>
            <w:top w:val="none" w:sz="0" w:space="0" w:color="auto"/>
            <w:left w:val="none" w:sz="0" w:space="0" w:color="auto"/>
            <w:bottom w:val="none" w:sz="0" w:space="0" w:color="auto"/>
            <w:right w:val="none" w:sz="0" w:space="0" w:color="auto"/>
          </w:divBdr>
        </w:div>
        <w:div w:id="707336415">
          <w:marLeft w:val="480"/>
          <w:marRight w:val="0"/>
          <w:marTop w:val="0"/>
          <w:marBottom w:val="0"/>
          <w:divBdr>
            <w:top w:val="none" w:sz="0" w:space="0" w:color="auto"/>
            <w:left w:val="none" w:sz="0" w:space="0" w:color="auto"/>
            <w:bottom w:val="none" w:sz="0" w:space="0" w:color="auto"/>
            <w:right w:val="none" w:sz="0" w:space="0" w:color="auto"/>
          </w:divBdr>
        </w:div>
        <w:div w:id="613951201">
          <w:marLeft w:val="480"/>
          <w:marRight w:val="0"/>
          <w:marTop w:val="0"/>
          <w:marBottom w:val="0"/>
          <w:divBdr>
            <w:top w:val="none" w:sz="0" w:space="0" w:color="auto"/>
            <w:left w:val="none" w:sz="0" w:space="0" w:color="auto"/>
            <w:bottom w:val="none" w:sz="0" w:space="0" w:color="auto"/>
            <w:right w:val="none" w:sz="0" w:space="0" w:color="auto"/>
          </w:divBdr>
        </w:div>
        <w:div w:id="173883014">
          <w:marLeft w:val="480"/>
          <w:marRight w:val="0"/>
          <w:marTop w:val="0"/>
          <w:marBottom w:val="0"/>
          <w:divBdr>
            <w:top w:val="none" w:sz="0" w:space="0" w:color="auto"/>
            <w:left w:val="none" w:sz="0" w:space="0" w:color="auto"/>
            <w:bottom w:val="none" w:sz="0" w:space="0" w:color="auto"/>
            <w:right w:val="none" w:sz="0" w:space="0" w:color="auto"/>
          </w:divBdr>
        </w:div>
        <w:div w:id="905383086">
          <w:marLeft w:val="480"/>
          <w:marRight w:val="0"/>
          <w:marTop w:val="0"/>
          <w:marBottom w:val="0"/>
          <w:divBdr>
            <w:top w:val="none" w:sz="0" w:space="0" w:color="auto"/>
            <w:left w:val="none" w:sz="0" w:space="0" w:color="auto"/>
            <w:bottom w:val="none" w:sz="0" w:space="0" w:color="auto"/>
            <w:right w:val="none" w:sz="0" w:space="0" w:color="auto"/>
          </w:divBdr>
        </w:div>
        <w:div w:id="193466909">
          <w:marLeft w:val="480"/>
          <w:marRight w:val="0"/>
          <w:marTop w:val="0"/>
          <w:marBottom w:val="0"/>
          <w:divBdr>
            <w:top w:val="none" w:sz="0" w:space="0" w:color="auto"/>
            <w:left w:val="none" w:sz="0" w:space="0" w:color="auto"/>
            <w:bottom w:val="none" w:sz="0" w:space="0" w:color="auto"/>
            <w:right w:val="none" w:sz="0" w:space="0" w:color="auto"/>
          </w:divBdr>
        </w:div>
        <w:div w:id="1717658262">
          <w:marLeft w:val="480"/>
          <w:marRight w:val="0"/>
          <w:marTop w:val="0"/>
          <w:marBottom w:val="0"/>
          <w:divBdr>
            <w:top w:val="none" w:sz="0" w:space="0" w:color="auto"/>
            <w:left w:val="none" w:sz="0" w:space="0" w:color="auto"/>
            <w:bottom w:val="none" w:sz="0" w:space="0" w:color="auto"/>
            <w:right w:val="none" w:sz="0" w:space="0" w:color="auto"/>
          </w:divBdr>
        </w:div>
        <w:div w:id="847905386">
          <w:marLeft w:val="480"/>
          <w:marRight w:val="0"/>
          <w:marTop w:val="0"/>
          <w:marBottom w:val="0"/>
          <w:divBdr>
            <w:top w:val="none" w:sz="0" w:space="0" w:color="auto"/>
            <w:left w:val="none" w:sz="0" w:space="0" w:color="auto"/>
            <w:bottom w:val="none" w:sz="0" w:space="0" w:color="auto"/>
            <w:right w:val="none" w:sz="0" w:space="0" w:color="auto"/>
          </w:divBdr>
        </w:div>
        <w:div w:id="506871289">
          <w:marLeft w:val="480"/>
          <w:marRight w:val="0"/>
          <w:marTop w:val="0"/>
          <w:marBottom w:val="0"/>
          <w:divBdr>
            <w:top w:val="none" w:sz="0" w:space="0" w:color="auto"/>
            <w:left w:val="none" w:sz="0" w:space="0" w:color="auto"/>
            <w:bottom w:val="none" w:sz="0" w:space="0" w:color="auto"/>
            <w:right w:val="none" w:sz="0" w:space="0" w:color="auto"/>
          </w:divBdr>
        </w:div>
        <w:div w:id="291399270">
          <w:marLeft w:val="480"/>
          <w:marRight w:val="0"/>
          <w:marTop w:val="0"/>
          <w:marBottom w:val="0"/>
          <w:divBdr>
            <w:top w:val="none" w:sz="0" w:space="0" w:color="auto"/>
            <w:left w:val="none" w:sz="0" w:space="0" w:color="auto"/>
            <w:bottom w:val="none" w:sz="0" w:space="0" w:color="auto"/>
            <w:right w:val="none" w:sz="0" w:space="0" w:color="auto"/>
          </w:divBdr>
        </w:div>
        <w:div w:id="2119717415">
          <w:marLeft w:val="480"/>
          <w:marRight w:val="0"/>
          <w:marTop w:val="0"/>
          <w:marBottom w:val="0"/>
          <w:divBdr>
            <w:top w:val="none" w:sz="0" w:space="0" w:color="auto"/>
            <w:left w:val="none" w:sz="0" w:space="0" w:color="auto"/>
            <w:bottom w:val="none" w:sz="0" w:space="0" w:color="auto"/>
            <w:right w:val="none" w:sz="0" w:space="0" w:color="auto"/>
          </w:divBdr>
        </w:div>
      </w:divsChild>
    </w:div>
    <w:div w:id="1199393948">
      <w:bodyDiv w:val="1"/>
      <w:marLeft w:val="0"/>
      <w:marRight w:val="0"/>
      <w:marTop w:val="0"/>
      <w:marBottom w:val="0"/>
      <w:divBdr>
        <w:top w:val="none" w:sz="0" w:space="0" w:color="auto"/>
        <w:left w:val="none" w:sz="0" w:space="0" w:color="auto"/>
        <w:bottom w:val="none" w:sz="0" w:space="0" w:color="auto"/>
        <w:right w:val="none" w:sz="0" w:space="0" w:color="auto"/>
      </w:divBdr>
    </w:div>
    <w:div w:id="1202354851">
      <w:bodyDiv w:val="1"/>
      <w:marLeft w:val="0"/>
      <w:marRight w:val="0"/>
      <w:marTop w:val="0"/>
      <w:marBottom w:val="0"/>
      <w:divBdr>
        <w:top w:val="none" w:sz="0" w:space="0" w:color="auto"/>
        <w:left w:val="none" w:sz="0" w:space="0" w:color="auto"/>
        <w:bottom w:val="none" w:sz="0" w:space="0" w:color="auto"/>
        <w:right w:val="none" w:sz="0" w:space="0" w:color="auto"/>
      </w:divBdr>
      <w:divsChild>
        <w:div w:id="1479876620">
          <w:marLeft w:val="480"/>
          <w:marRight w:val="0"/>
          <w:marTop w:val="0"/>
          <w:marBottom w:val="0"/>
          <w:divBdr>
            <w:top w:val="none" w:sz="0" w:space="0" w:color="auto"/>
            <w:left w:val="none" w:sz="0" w:space="0" w:color="auto"/>
            <w:bottom w:val="none" w:sz="0" w:space="0" w:color="auto"/>
            <w:right w:val="none" w:sz="0" w:space="0" w:color="auto"/>
          </w:divBdr>
        </w:div>
        <w:div w:id="123929719">
          <w:marLeft w:val="480"/>
          <w:marRight w:val="0"/>
          <w:marTop w:val="0"/>
          <w:marBottom w:val="0"/>
          <w:divBdr>
            <w:top w:val="none" w:sz="0" w:space="0" w:color="auto"/>
            <w:left w:val="none" w:sz="0" w:space="0" w:color="auto"/>
            <w:bottom w:val="none" w:sz="0" w:space="0" w:color="auto"/>
            <w:right w:val="none" w:sz="0" w:space="0" w:color="auto"/>
          </w:divBdr>
        </w:div>
        <w:div w:id="1256860875">
          <w:marLeft w:val="480"/>
          <w:marRight w:val="0"/>
          <w:marTop w:val="0"/>
          <w:marBottom w:val="0"/>
          <w:divBdr>
            <w:top w:val="none" w:sz="0" w:space="0" w:color="auto"/>
            <w:left w:val="none" w:sz="0" w:space="0" w:color="auto"/>
            <w:bottom w:val="none" w:sz="0" w:space="0" w:color="auto"/>
            <w:right w:val="none" w:sz="0" w:space="0" w:color="auto"/>
          </w:divBdr>
        </w:div>
        <w:div w:id="268053442">
          <w:marLeft w:val="480"/>
          <w:marRight w:val="0"/>
          <w:marTop w:val="0"/>
          <w:marBottom w:val="0"/>
          <w:divBdr>
            <w:top w:val="none" w:sz="0" w:space="0" w:color="auto"/>
            <w:left w:val="none" w:sz="0" w:space="0" w:color="auto"/>
            <w:bottom w:val="none" w:sz="0" w:space="0" w:color="auto"/>
            <w:right w:val="none" w:sz="0" w:space="0" w:color="auto"/>
          </w:divBdr>
        </w:div>
        <w:div w:id="1029795654">
          <w:marLeft w:val="480"/>
          <w:marRight w:val="0"/>
          <w:marTop w:val="0"/>
          <w:marBottom w:val="0"/>
          <w:divBdr>
            <w:top w:val="none" w:sz="0" w:space="0" w:color="auto"/>
            <w:left w:val="none" w:sz="0" w:space="0" w:color="auto"/>
            <w:bottom w:val="none" w:sz="0" w:space="0" w:color="auto"/>
            <w:right w:val="none" w:sz="0" w:space="0" w:color="auto"/>
          </w:divBdr>
        </w:div>
        <w:div w:id="2120905373">
          <w:marLeft w:val="480"/>
          <w:marRight w:val="0"/>
          <w:marTop w:val="0"/>
          <w:marBottom w:val="0"/>
          <w:divBdr>
            <w:top w:val="none" w:sz="0" w:space="0" w:color="auto"/>
            <w:left w:val="none" w:sz="0" w:space="0" w:color="auto"/>
            <w:bottom w:val="none" w:sz="0" w:space="0" w:color="auto"/>
            <w:right w:val="none" w:sz="0" w:space="0" w:color="auto"/>
          </w:divBdr>
        </w:div>
        <w:div w:id="425929089">
          <w:marLeft w:val="480"/>
          <w:marRight w:val="0"/>
          <w:marTop w:val="0"/>
          <w:marBottom w:val="0"/>
          <w:divBdr>
            <w:top w:val="none" w:sz="0" w:space="0" w:color="auto"/>
            <w:left w:val="none" w:sz="0" w:space="0" w:color="auto"/>
            <w:bottom w:val="none" w:sz="0" w:space="0" w:color="auto"/>
            <w:right w:val="none" w:sz="0" w:space="0" w:color="auto"/>
          </w:divBdr>
        </w:div>
        <w:div w:id="1265334990">
          <w:marLeft w:val="480"/>
          <w:marRight w:val="0"/>
          <w:marTop w:val="0"/>
          <w:marBottom w:val="0"/>
          <w:divBdr>
            <w:top w:val="none" w:sz="0" w:space="0" w:color="auto"/>
            <w:left w:val="none" w:sz="0" w:space="0" w:color="auto"/>
            <w:bottom w:val="none" w:sz="0" w:space="0" w:color="auto"/>
            <w:right w:val="none" w:sz="0" w:space="0" w:color="auto"/>
          </w:divBdr>
        </w:div>
        <w:div w:id="1471288923">
          <w:marLeft w:val="480"/>
          <w:marRight w:val="0"/>
          <w:marTop w:val="0"/>
          <w:marBottom w:val="0"/>
          <w:divBdr>
            <w:top w:val="none" w:sz="0" w:space="0" w:color="auto"/>
            <w:left w:val="none" w:sz="0" w:space="0" w:color="auto"/>
            <w:bottom w:val="none" w:sz="0" w:space="0" w:color="auto"/>
            <w:right w:val="none" w:sz="0" w:space="0" w:color="auto"/>
          </w:divBdr>
        </w:div>
        <w:div w:id="513766090">
          <w:marLeft w:val="480"/>
          <w:marRight w:val="0"/>
          <w:marTop w:val="0"/>
          <w:marBottom w:val="0"/>
          <w:divBdr>
            <w:top w:val="none" w:sz="0" w:space="0" w:color="auto"/>
            <w:left w:val="none" w:sz="0" w:space="0" w:color="auto"/>
            <w:bottom w:val="none" w:sz="0" w:space="0" w:color="auto"/>
            <w:right w:val="none" w:sz="0" w:space="0" w:color="auto"/>
          </w:divBdr>
        </w:div>
      </w:divsChild>
    </w:div>
    <w:div w:id="1203707700">
      <w:bodyDiv w:val="1"/>
      <w:marLeft w:val="0"/>
      <w:marRight w:val="0"/>
      <w:marTop w:val="0"/>
      <w:marBottom w:val="0"/>
      <w:divBdr>
        <w:top w:val="none" w:sz="0" w:space="0" w:color="auto"/>
        <w:left w:val="none" w:sz="0" w:space="0" w:color="auto"/>
        <w:bottom w:val="none" w:sz="0" w:space="0" w:color="auto"/>
        <w:right w:val="none" w:sz="0" w:space="0" w:color="auto"/>
      </w:divBdr>
    </w:div>
    <w:div w:id="1247153037">
      <w:bodyDiv w:val="1"/>
      <w:marLeft w:val="0"/>
      <w:marRight w:val="0"/>
      <w:marTop w:val="0"/>
      <w:marBottom w:val="0"/>
      <w:divBdr>
        <w:top w:val="none" w:sz="0" w:space="0" w:color="auto"/>
        <w:left w:val="none" w:sz="0" w:space="0" w:color="auto"/>
        <w:bottom w:val="none" w:sz="0" w:space="0" w:color="auto"/>
        <w:right w:val="none" w:sz="0" w:space="0" w:color="auto"/>
      </w:divBdr>
    </w:div>
    <w:div w:id="1279147432">
      <w:bodyDiv w:val="1"/>
      <w:marLeft w:val="0"/>
      <w:marRight w:val="0"/>
      <w:marTop w:val="0"/>
      <w:marBottom w:val="0"/>
      <w:divBdr>
        <w:top w:val="none" w:sz="0" w:space="0" w:color="auto"/>
        <w:left w:val="none" w:sz="0" w:space="0" w:color="auto"/>
        <w:bottom w:val="none" w:sz="0" w:space="0" w:color="auto"/>
        <w:right w:val="none" w:sz="0" w:space="0" w:color="auto"/>
      </w:divBdr>
    </w:div>
    <w:div w:id="1288118933">
      <w:bodyDiv w:val="1"/>
      <w:marLeft w:val="0"/>
      <w:marRight w:val="0"/>
      <w:marTop w:val="0"/>
      <w:marBottom w:val="0"/>
      <w:divBdr>
        <w:top w:val="none" w:sz="0" w:space="0" w:color="auto"/>
        <w:left w:val="none" w:sz="0" w:space="0" w:color="auto"/>
        <w:bottom w:val="none" w:sz="0" w:space="0" w:color="auto"/>
        <w:right w:val="none" w:sz="0" w:space="0" w:color="auto"/>
      </w:divBdr>
    </w:div>
    <w:div w:id="1294168353">
      <w:bodyDiv w:val="1"/>
      <w:marLeft w:val="0"/>
      <w:marRight w:val="0"/>
      <w:marTop w:val="0"/>
      <w:marBottom w:val="0"/>
      <w:divBdr>
        <w:top w:val="none" w:sz="0" w:space="0" w:color="auto"/>
        <w:left w:val="none" w:sz="0" w:space="0" w:color="auto"/>
        <w:bottom w:val="none" w:sz="0" w:space="0" w:color="auto"/>
        <w:right w:val="none" w:sz="0" w:space="0" w:color="auto"/>
      </w:divBdr>
    </w:div>
    <w:div w:id="1298297265">
      <w:bodyDiv w:val="1"/>
      <w:marLeft w:val="0"/>
      <w:marRight w:val="0"/>
      <w:marTop w:val="0"/>
      <w:marBottom w:val="0"/>
      <w:divBdr>
        <w:top w:val="none" w:sz="0" w:space="0" w:color="auto"/>
        <w:left w:val="none" w:sz="0" w:space="0" w:color="auto"/>
        <w:bottom w:val="none" w:sz="0" w:space="0" w:color="auto"/>
        <w:right w:val="none" w:sz="0" w:space="0" w:color="auto"/>
      </w:divBdr>
    </w:div>
    <w:div w:id="1301686362">
      <w:bodyDiv w:val="1"/>
      <w:marLeft w:val="0"/>
      <w:marRight w:val="0"/>
      <w:marTop w:val="0"/>
      <w:marBottom w:val="0"/>
      <w:divBdr>
        <w:top w:val="none" w:sz="0" w:space="0" w:color="auto"/>
        <w:left w:val="none" w:sz="0" w:space="0" w:color="auto"/>
        <w:bottom w:val="none" w:sz="0" w:space="0" w:color="auto"/>
        <w:right w:val="none" w:sz="0" w:space="0" w:color="auto"/>
      </w:divBdr>
    </w:div>
    <w:div w:id="1326860418">
      <w:bodyDiv w:val="1"/>
      <w:marLeft w:val="0"/>
      <w:marRight w:val="0"/>
      <w:marTop w:val="0"/>
      <w:marBottom w:val="0"/>
      <w:divBdr>
        <w:top w:val="none" w:sz="0" w:space="0" w:color="auto"/>
        <w:left w:val="none" w:sz="0" w:space="0" w:color="auto"/>
        <w:bottom w:val="none" w:sz="0" w:space="0" w:color="auto"/>
        <w:right w:val="none" w:sz="0" w:space="0" w:color="auto"/>
      </w:divBdr>
    </w:div>
    <w:div w:id="1327591431">
      <w:bodyDiv w:val="1"/>
      <w:marLeft w:val="0"/>
      <w:marRight w:val="0"/>
      <w:marTop w:val="0"/>
      <w:marBottom w:val="0"/>
      <w:divBdr>
        <w:top w:val="none" w:sz="0" w:space="0" w:color="auto"/>
        <w:left w:val="none" w:sz="0" w:space="0" w:color="auto"/>
        <w:bottom w:val="none" w:sz="0" w:space="0" w:color="auto"/>
        <w:right w:val="none" w:sz="0" w:space="0" w:color="auto"/>
      </w:divBdr>
    </w:div>
    <w:div w:id="1343580720">
      <w:bodyDiv w:val="1"/>
      <w:marLeft w:val="0"/>
      <w:marRight w:val="0"/>
      <w:marTop w:val="0"/>
      <w:marBottom w:val="0"/>
      <w:divBdr>
        <w:top w:val="none" w:sz="0" w:space="0" w:color="auto"/>
        <w:left w:val="none" w:sz="0" w:space="0" w:color="auto"/>
        <w:bottom w:val="none" w:sz="0" w:space="0" w:color="auto"/>
        <w:right w:val="none" w:sz="0" w:space="0" w:color="auto"/>
      </w:divBdr>
    </w:div>
    <w:div w:id="1357850037">
      <w:bodyDiv w:val="1"/>
      <w:marLeft w:val="0"/>
      <w:marRight w:val="0"/>
      <w:marTop w:val="0"/>
      <w:marBottom w:val="0"/>
      <w:divBdr>
        <w:top w:val="none" w:sz="0" w:space="0" w:color="auto"/>
        <w:left w:val="none" w:sz="0" w:space="0" w:color="auto"/>
        <w:bottom w:val="none" w:sz="0" w:space="0" w:color="auto"/>
        <w:right w:val="none" w:sz="0" w:space="0" w:color="auto"/>
      </w:divBdr>
    </w:div>
    <w:div w:id="1363705368">
      <w:bodyDiv w:val="1"/>
      <w:marLeft w:val="0"/>
      <w:marRight w:val="0"/>
      <w:marTop w:val="0"/>
      <w:marBottom w:val="0"/>
      <w:divBdr>
        <w:top w:val="none" w:sz="0" w:space="0" w:color="auto"/>
        <w:left w:val="none" w:sz="0" w:space="0" w:color="auto"/>
        <w:bottom w:val="none" w:sz="0" w:space="0" w:color="auto"/>
        <w:right w:val="none" w:sz="0" w:space="0" w:color="auto"/>
      </w:divBdr>
    </w:div>
    <w:div w:id="1370450272">
      <w:bodyDiv w:val="1"/>
      <w:marLeft w:val="0"/>
      <w:marRight w:val="0"/>
      <w:marTop w:val="0"/>
      <w:marBottom w:val="0"/>
      <w:divBdr>
        <w:top w:val="none" w:sz="0" w:space="0" w:color="auto"/>
        <w:left w:val="none" w:sz="0" w:space="0" w:color="auto"/>
        <w:bottom w:val="none" w:sz="0" w:space="0" w:color="auto"/>
        <w:right w:val="none" w:sz="0" w:space="0" w:color="auto"/>
      </w:divBdr>
    </w:div>
    <w:div w:id="1384328228">
      <w:bodyDiv w:val="1"/>
      <w:marLeft w:val="0"/>
      <w:marRight w:val="0"/>
      <w:marTop w:val="0"/>
      <w:marBottom w:val="0"/>
      <w:divBdr>
        <w:top w:val="none" w:sz="0" w:space="0" w:color="auto"/>
        <w:left w:val="none" w:sz="0" w:space="0" w:color="auto"/>
        <w:bottom w:val="none" w:sz="0" w:space="0" w:color="auto"/>
        <w:right w:val="none" w:sz="0" w:space="0" w:color="auto"/>
      </w:divBdr>
      <w:divsChild>
        <w:div w:id="1599828879">
          <w:marLeft w:val="480"/>
          <w:marRight w:val="0"/>
          <w:marTop w:val="0"/>
          <w:marBottom w:val="0"/>
          <w:divBdr>
            <w:top w:val="none" w:sz="0" w:space="0" w:color="auto"/>
            <w:left w:val="none" w:sz="0" w:space="0" w:color="auto"/>
            <w:bottom w:val="none" w:sz="0" w:space="0" w:color="auto"/>
            <w:right w:val="none" w:sz="0" w:space="0" w:color="auto"/>
          </w:divBdr>
        </w:div>
        <w:div w:id="1590459666">
          <w:marLeft w:val="480"/>
          <w:marRight w:val="0"/>
          <w:marTop w:val="0"/>
          <w:marBottom w:val="0"/>
          <w:divBdr>
            <w:top w:val="none" w:sz="0" w:space="0" w:color="auto"/>
            <w:left w:val="none" w:sz="0" w:space="0" w:color="auto"/>
            <w:bottom w:val="none" w:sz="0" w:space="0" w:color="auto"/>
            <w:right w:val="none" w:sz="0" w:space="0" w:color="auto"/>
          </w:divBdr>
        </w:div>
        <w:div w:id="1017079412">
          <w:marLeft w:val="480"/>
          <w:marRight w:val="0"/>
          <w:marTop w:val="0"/>
          <w:marBottom w:val="0"/>
          <w:divBdr>
            <w:top w:val="none" w:sz="0" w:space="0" w:color="auto"/>
            <w:left w:val="none" w:sz="0" w:space="0" w:color="auto"/>
            <w:bottom w:val="none" w:sz="0" w:space="0" w:color="auto"/>
            <w:right w:val="none" w:sz="0" w:space="0" w:color="auto"/>
          </w:divBdr>
        </w:div>
        <w:div w:id="405420423">
          <w:marLeft w:val="480"/>
          <w:marRight w:val="0"/>
          <w:marTop w:val="0"/>
          <w:marBottom w:val="0"/>
          <w:divBdr>
            <w:top w:val="none" w:sz="0" w:space="0" w:color="auto"/>
            <w:left w:val="none" w:sz="0" w:space="0" w:color="auto"/>
            <w:bottom w:val="none" w:sz="0" w:space="0" w:color="auto"/>
            <w:right w:val="none" w:sz="0" w:space="0" w:color="auto"/>
          </w:divBdr>
        </w:div>
        <w:div w:id="2000763595">
          <w:marLeft w:val="480"/>
          <w:marRight w:val="0"/>
          <w:marTop w:val="0"/>
          <w:marBottom w:val="0"/>
          <w:divBdr>
            <w:top w:val="none" w:sz="0" w:space="0" w:color="auto"/>
            <w:left w:val="none" w:sz="0" w:space="0" w:color="auto"/>
            <w:bottom w:val="none" w:sz="0" w:space="0" w:color="auto"/>
            <w:right w:val="none" w:sz="0" w:space="0" w:color="auto"/>
          </w:divBdr>
        </w:div>
        <w:div w:id="453132074">
          <w:marLeft w:val="480"/>
          <w:marRight w:val="0"/>
          <w:marTop w:val="0"/>
          <w:marBottom w:val="0"/>
          <w:divBdr>
            <w:top w:val="none" w:sz="0" w:space="0" w:color="auto"/>
            <w:left w:val="none" w:sz="0" w:space="0" w:color="auto"/>
            <w:bottom w:val="none" w:sz="0" w:space="0" w:color="auto"/>
            <w:right w:val="none" w:sz="0" w:space="0" w:color="auto"/>
          </w:divBdr>
        </w:div>
        <w:div w:id="1115446586">
          <w:marLeft w:val="480"/>
          <w:marRight w:val="0"/>
          <w:marTop w:val="0"/>
          <w:marBottom w:val="0"/>
          <w:divBdr>
            <w:top w:val="none" w:sz="0" w:space="0" w:color="auto"/>
            <w:left w:val="none" w:sz="0" w:space="0" w:color="auto"/>
            <w:bottom w:val="none" w:sz="0" w:space="0" w:color="auto"/>
            <w:right w:val="none" w:sz="0" w:space="0" w:color="auto"/>
          </w:divBdr>
        </w:div>
        <w:div w:id="274823676">
          <w:marLeft w:val="480"/>
          <w:marRight w:val="0"/>
          <w:marTop w:val="0"/>
          <w:marBottom w:val="0"/>
          <w:divBdr>
            <w:top w:val="none" w:sz="0" w:space="0" w:color="auto"/>
            <w:left w:val="none" w:sz="0" w:space="0" w:color="auto"/>
            <w:bottom w:val="none" w:sz="0" w:space="0" w:color="auto"/>
            <w:right w:val="none" w:sz="0" w:space="0" w:color="auto"/>
          </w:divBdr>
        </w:div>
        <w:div w:id="1862549801">
          <w:marLeft w:val="480"/>
          <w:marRight w:val="0"/>
          <w:marTop w:val="0"/>
          <w:marBottom w:val="0"/>
          <w:divBdr>
            <w:top w:val="none" w:sz="0" w:space="0" w:color="auto"/>
            <w:left w:val="none" w:sz="0" w:space="0" w:color="auto"/>
            <w:bottom w:val="none" w:sz="0" w:space="0" w:color="auto"/>
            <w:right w:val="none" w:sz="0" w:space="0" w:color="auto"/>
          </w:divBdr>
        </w:div>
        <w:div w:id="1564485566">
          <w:marLeft w:val="480"/>
          <w:marRight w:val="0"/>
          <w:marTop w:val="0"/>
          <w:marBottom w:val="0"/>
          <w:divBdr>
            <w:top w:val="none" w:sz="0" w:space="0" w:color="auto"/>
            <w:left w:val="none" w:sz="0" w:space="0" w:color="auto"/>
            <w:bottom w:val="none" w:sz="0" w:space="0" w:color="auto"/>
            <w:right w:val="none" w:sz="0" w:space="0" w:color="auto"/>
          </w:divBdr>
        </w:div>
        <w:div w:id="888149182">
          <w:marLeft w:val="480"/>
          <w:marRight w:val="0"/>
          <w:marTop w:val="0"/>
          <w:marBottom w:val="0"/>
          <w:divBdr>
            <w:top w:val="none" w:sz="0" w:space="0" w:color="auto"/>
            <w:left w:val="none" w:sz="0" w:space="0" w:color="auto"/>
            <w:bottom w:val="none" w:sz="0" w:space="0" w:color="auto"/>
            <w:right w:val="none" w:sz="0" w:space="0" w:color="auto"/>
          </w:divBdr>
        </w:div>
        <w:div w:id="1283459692">
          <w:marLeft w:val="480"/>
          <w:marRight w:val="0"/>
          <w:marTop w:val="0"/>
          <w:marBottom w:val="0"/>
          <w:divBdr>
            <w:top w:val="none" w:sz="0" w:space="0" w:color="auto"/>
            <w:left w:val="none" w:sz="0" w:space="0" w:color="auto"/>
            <w:bottom w:val="none" w:sz="0" w:space="0" w:color="auto"/>
            <w:right w:val="none" w:sz="0" w:space="0" w:color="auto"/>
          </w:divBdr>
        </w:div>
      </w:divsChild>
    </w:div>
    <w:div w:id="1386022665">
      <w:bodyDiv w:val="1"/>
      <w:marLeft w:val="0"/>
      <w:marRight w:val="0"/>
      <w:marTop w:val="0"/>
      <w:marBottom w:val="0"/>
      <w:divBdr>
        <w:top w:val="none" w:sz="0" w:space="0" w:color="auto"/>
        <w:left w:val="none" w:sz="0" w:space="0" w:color="auto"/>
        <w:bottom w:val="none" w:sz="0" w:space="0" w:color="auto"/>
        <w:right w:val="none" w:sz="0" w:space="0" w:color="auto"/>
      </w:divBdr>
    </w:div>
    <w:div w:id="1393382673">
      <w:bodyDiv w:val="1"/>
      <w:marLeft w:val="0"/>
      <w:marRight w:val="0"/>
      <w:marTop w:val="0"/>
      <w:marBottom w:val="0"/>
      <w:divBdr>
        <w:top w:val="none" w:sz="0" w:space="0" w:color="auto"/>
        <w:left w:val="none" w:sz="0" w:space="0" w:color="auto"/>
        <w:bottom w:val="none" w:sz="0" w:space="0" w:color="auto"/>
        <w:right w:val="none" w:sz="0" w:space="0" w:color="auto"/>
      </w:divBdr>
    </w:div>
    <w:div w:id="1394743534">
      <w:bodyDiv w:val="1"/>
      <w:marLeft w:val="0"/>
      <w:marRight w:val="0"/>
      <w:marTop w:val="0"/>
      <w:marBottom w:val="0"/>
      <w:divBdr>
        <w:top w:val="none" w:sz="0" w:space="0" w:color="auto"/>
        <w:left w:val="none" w:sz="0" w:space="0" w:color="auto"/>
        <w:bottom w:val="none" w:sz="0" w:space="0" w:color="auto"/>
        <w:right w:val="none" w:sz="0" w:space="0" w:color="auto"/>
      </w:divBdr>
    </w:div>
    <w:div w:id="1398750028">
      <w:bodyDiv w:val="1"/>
      <w:marLeft w:val="0"/>
      <w:marRight w:val="0"/>
      <w:marTop w:val="0"/>
      <w:marBottom w:val="0"/>
      <w:divBdr>
        <w:top w:val="none" w:sz="0" w:space="0" w:color="auto"/>
        <w:left w:val="none" w:sz="0" w:space="0" w:color="auto"/>
        <w:bottom w:val="none" w:sz="0" w:space="0" w:color="auto"/>
        <w:right w:val="none" w:sz="0" w:space="0" w:color="auto"/>
      </w:divBdr>
    </w:div>
    <w:div w:id="1409375975">
      <w:bodyDiv w:val="1"/>
      <w:marLeft w:val="0"/>
      <w:marRight w:val="0"/>
      <w:marTop w:val="0"/>
      <w:marBottom w:val="0"/>
      <w:divBdr>
        <w:top w:val="none" w:sz="0" w:space="0" w:color="auto"/>
        <w:left w:val="none" w:sz="0" w:space="0" w:color="auto"/>
        <w:bottom w:val="none" w:sz="0" w:space="0" w:color="auto"/>
        <w:right w:val="none" w:sz="0" w:space="0" w:color="auto"/>
      </w:divBdr>
    </w:div>
    <w:div w:id="1411344251">
      <w:bodyDiv w:val="1"/>
      <w:marLeft w:val="0"/>
      <w:marRight w:val="0"/>
      <w:marTop w:val="0"/>
      <w:marBottom w:val="0"/>
      <w:divBdr>
        <w:top w:val="none" w:sz="0" w:space="0" w:color="auto"/>
        <w:left w:val="none" w:sz="0" w:space="0" w:color="auto"/>
        <w:bottom w:val="none" w:sz="0" w:space="0" w:color="auto"/>
        <w:right w:val="none" w:sz="0" w:space="0" w:color="auto"/>
      </w:divBdr>
    </w:div>
    <w:div w:id="1433164260">
      <w:bodyDiv w:val="1"/>
      <w:marLeft w:val="0"/>
      <w:marRight w:val="0"/>
      <w:marTop w:val="0"/>
      <w:marBottom w:val="0"/>
      <w:divBdr>
        <w:top w:val="none" w:sz="0" w:space="0" w:color="auto"/>
        <w:left w:val="none" w:sz="0" w:space="0" w:color="auto"/>
        <w:bottom w:val="none" w:sz="0" w:space="0" w:color="auto"/>
        <w:right w:val="none" w:sz="0" w:space="0" w:color="auto"/>
      </w:divBdr>
      <w:divsChild>
        <w:div w:id="717972638">
          <w:marLeft w:val="480"/>
          <w:marRight w:val="0"/>
          <w:marTop w:val="0"/>
          <w:marBottom w:val="0"/>
          <w:divBdr>
            <w:top w:val="none" w:sz="0" w:space="0" w:color="auto"/>
            <w:left w:val="none" w:sz="0" w:space="0" w:color="auto"/>
            <w:bottom w:val="none" w:sz="0" w:space="0" w:color="auto"/>
            <w:right w:val="none" w:sz="0" w:space="0" w:color="auto"/>
          </w:divBdr>
        </w:div>
        <w:div w:id="723452513">
          <w:marLeft w:val="480"/>
          <w:marRight w:val="0"/>
          <w:marTop w:val="0"/>
          <w:marBottom w:val="0"/>
          <w:divBdr>
            <w:top w:val="none" w:sz="0" w:space="0" w:color="auto"/>
            <w:left w:val="none" w:sz="0" w:space="0" w:color="auto"/>
            <w:bottom w:val="none" w:sz="0" w:space="0" w:color="auto"/>
            <w:right w:val="none" w:sz="0" w:space="0" w:color="auto"/>
          </w:divBdr>
        </w:div>
        <w:div w:id="1145465381">
          <w:marLeft w:val="480"/>
          <w:marRight w:val="0"/>
          <w:marTop w:val="0"/>
          <w:marBottom w:val="0"/>
          <w:divBdr>
            <w:top w:val="none" w:sz="0" w:space="0" w:color="auto"/>
            <w:left w:val="none" w:sz="0" w:space="0" w:color="auto"/>
            <w:bottom w:val="none" w:sz="0" w:space="0" w:color="auto"/>
            <w:right w:val="none" w:sz="0" w:space="0" w:color="auto"/>
          </w:divBdr>
        </w:div>
        <w:div w:id="860823399">
          <w:marLeft w:val="480"/>
          <w:marRight w:val="0"/>
          <w:marTop w:val="0"/>
          <w:marBottom w:val="0"/>
          <w:divBdr>
            <w:top w:val="none" w:sz="0" w:space="0" w:color="auto"/>
            <w:left w:val="none" w:sz="0" w:space="0" w:color="auto"/>
            <w:bottom w:val="none" w:sz="0" w:space="0" w:color="auto"/>
            <w:right w:val="none" w:sz="0" w:space="0" w:color="auto"/>
          </w:divBdr>
        </w:div>
        <w:div w:id="1198544502">
          <w:marLeft w:val="480"/>
          <w:marRight w:val="0"/>
          <w:marTop w:val="0"/>
          <w:marBottom w:val="0"/>
          <w:divBdr>
            <w:top w:val="none" w:sz="0" w:space="0" w:color="auto"/>
            <w:left w:val="none" w:sz="0" w:space="0" w:color="auto"/>
            <w:bottom w:val="none" w:sz="0" w:space="0" w:color="auto"/>
            <w:right w:val="none" w:sz="0" w:space="0" w:color="auto"/>
          </w:divBdr>
        </w:div>
        <w:div w:id="2127455821">
          <w:marLeft w:val="480"/>
          <w:marRight w:val="0"/>
          <w:marTop w:val="0"/>
          <w:marBottom w:val="0"/>
          <w:divBdr>
            <w:top w:val="none" w:sz="0" w:space="0" w:color="auto"/>
            <w:left w:val="none" w:sz="0" w:space="0" w:color="auto"/>
            <w:bottom w:val="none" w:sz="0" w:space="0" w:color="auto"/>
            <w:right w:val="none" w:sz="0" w:space="0" w:color="auto"/>
          </w:divBdr>
        </w:div>
        <w:div w:id="1101606307">
          <w:marLeft w:val="480"/>
          <w:marRight w:val="0"/>
          <w:marTop w:val="0"/>
          <w:marBottom w:val="0"/>
          <w:divBdr>
            <w:top w:val="none" w:sz="0" w:space="0" w:color="auto"/>
            <w:left w:val="none" w:sz="0" w:space="0" w:color="auto"/>
            <w:bottom w:val="none" w:sz="0" w:space="0" w:color="auto"/>
            <w:right w:val="none" w:sz="0" w:space="0" w:color="auto"/>
          </w:divBdr>
        </w:div>
        <w:div w:id="1805585543">
          <w:marLeft w:val="480"/>
          <w:marRight w:val="0"/>
          <w:marTop w:val="0"/>
          <w:marBottom w:val="0"/>
          <w:divBdr>
            <w:top w:val="none" w:sz="0" w:space="0" w:color="auto"/>
            <w:left w:val="none" w:sz="0" w:space="0" w:color="auto"/>
            <w:bottom w:val="none" w:sz="0" w:space="0" w:color="auto"/>
            <w:right w:val="none" w:sz="0" w:space="0" w:color="auto"/>
          </w:divBdr>
        </w:div>
        <w:div w:id="472138737">
          <w:marLeft w:val="480"/>
          <w:marRight w:val="0"/>
          <w:marTop w:val="0"/>
          <w:marBottom w:val="0"/>
          <w:divBdr>
            <w:top w:val="none" w:sz="0" w:space="0" w:color="auto"/>
            <w:left w:val="none" w:sz="0" w:space="0" w:color="auto"/>
            <w:bottom w:val="none" w:sz="0" w:space="0" w:color="auto"/>
            <w:right w:val="none" w:sz="0" w:space="0" w:color="auto"/>
          </w:divBdr>
        </w:div>
        <w:div w:id="27025508">
          <w:marLeft w:val="480"/>
          <w:marRight w:val="0"/>
          <w:marTop w:val="0"/>
          <w:marBottom w:val="0"/>
          <w:divBdr>
            <w:top w:val="none" w:sz="0" w:space="0" w:color="auto"/>
            <w:left w:val="none" w:sz="0" w:space="0" w:color="auto"/>
            <w:bottom w:val="none" w:sz="0" w:space="0" w:color="auto"/>
            <w:right w:val="none" w:sz="0" w:space="0" w:color="auto"/>
          </w:divBdr>
        </w:div>
        <w:div w:id="198401210">
          <w:marLeft w:val="480"/>
          <w:marRight w:val="0"/>
          <w:marTop w:val="0"/>
          <w:marBottom w:val="0"/>
          <w:divBdr>
            <w:top w:val="none" w:sz="0" w:space="0" w:color="auto"/>
            <w:left w:val="none" w:sz="0" w:space="0" w:color="auto"/>
            <w:bottom w:val="none" w:sz="0" w:space="0" w:color="auto"/>
            <w:right w:val="none" w:sz="0" w:space="0" w:color="auto"/>
          </w:divBdr>
        </w:div>
        <w:div w:id="10183025">
          <w:marLeft w:val="480"/>
          <w:marRight w:val="0"/>
          <w:marTop w:val="0"/>
          <w:marBottom w:val="0"/>
          <w:divBdr>
            <w:top w:val="none" w:sz="0" w:space="0" w:color="auto"/>
            <w:left w:val="none" w:sz="0" w:space="0" w:color="auto"/>
            <w:bottom w:val="none" w:sz="0" w:space="0" w:color="auto"/>
            <w:right w:val="none" w:sz="0" w:space="0" w:color="auto"/>
          </w:divBdr>
        </w:div>
      </w:divsChild>
    </w:div>
    <w:div w:id="1433434500">
      <w:bodyDiv w:val="1"/>
      <w:marLeft w:val="0"/>
      <w:marRight w:val="0"/>
      <w:marTop w:val="0"/>
      <w:marBottom w:val="0"/>
      <w:divBdr>
        <w:top w:val="none" w:sz="0" w:space="0" w:color="auto"/>
        <w:left w:val="none" w:sz="0" w:space="0" w:color="auto"/>
        <w:bottom w:val="none" w:sz="0" w:space="0" w:color="auto"/>
        <w:right w:val="none" w:sz="0" w:space="0" w:color="auto"/>
      </w:divBdr>
    </w:div>
    <w:div w:id="1488864601">
      <w:bodyDiv w:val="1"/>
      <w:marLeft w:val="0"/>
      <w:marRight w:val="0"/>
      <w:marTop w:val="0"/>
      <w:marBottom w:val="0"/>
      <w:divBdr>
        <w:top w:val="none" w:sz="0" w:space="0" w:color="auto"/>
        <w:left w:val="none" w:sz="0" w:space="0" w:color="auto"/>
        <w:bottom w:val="none" w:sz="0" w:space="0" w:color="auto"/>
        <w:right w:val="none" w:sz="0" w:space="0" w:color="auto"/>
      </w:divBdr>
    </w:div>
    <w:div w:id="1494761709">
      <w:bodyDiv w:val="1"/>
      <w:marLeft w:val="0"/>
      <w:marRight w:val="0"/>
      <w:marTop w:val="0"/>
      <w:marBottom w:val="0"/>
      <w:divBdr>
        <w:top w:val="none" w:sz="0" w:space="0" w:color="auto"/>
        <w:left w:val="none" w:sz="0" w:space="0" w:color="auto"/>
        <w:bottom w:val="none" w:sz="0" w:space="0" w:color="auto"/>
        <w:right w:val="none" w:sz="0" w:space="0" w:color="auto"/>
      </w:divBdr>
    </w:div>
    <w:div w:id="1497332880">
      <w:bodyDiv w:val="1"/>
      <w:marLeft w:val="0"/>
      <w:marRight w:val="0"/>
      <w:marTop w:val="0"/>
      <w:marBottom w:val="0"/>
      <w:divBdr>
        <w:top w:val="none" w:sz="0" w:space="0" w:color="auto"/>
        <w:left w:val="none" w:sz="0" w:space="0" w:color="auto"/>
        <w:bottom w:val="none" w:sz="0" w:space="0" w:color="auto"/>
        <w:right w:val="none" w:sz="0" w:space="0" w:color="auto"/>
      </w:divBdr>
    </w:div>
    <w:div w:id="1506703236">
      <w:bodyDiv w:val="1"/>
      <w:marLeft w:val="0"/>
      <w:marRight w:val="0"/>
      <w:marTop w:val="0"/>
      <w:marBottom w:val="0"/>
      <w:divBdr>
        <w:top w:val="none" w:sz="0" w:space="0" w:color="auto"/>
        <w:left w:val="none" w:sz="0" w:space="0" w:color="auto"/>
        <w:bottom w:val="none" w:sz="0" w:space="0" w:color="auto"/>
        <w:right w:val="none" w:sz="0" w:space="0" w:color="auto"/>
      </w:divBdr>
      <w:divsChild>
        <w:div w:id="1287538980">
          <w:marLeft w:val="480"/>
          <w:marRight w:val="0"/>
          <w:marTop w:val="0"/>
          <w:marBottom w:val="0"/>
          <w:divBdr>
            <w:top w:val="none" w:sz="0" w:space="0" w:color="auto"/>
            <w:left w:val="none" w:sz="0" w:space="0" w:color="auto"/>
            <w:bottom w:val="none" w:sz="0" w:space="0" w:color="auto"/>
            <w:right w:val="none" w:sz="0" w:space="0" w:color="auto"/>
          </w:divBdr>
        </w:div>
        <w:div w:id="128860018">
          <w:marLeft w:val="480"/>
          <w:marRight w:val="0"/>
          <w:marTop w:val="0"/>
          <w:marBottom w:val="0"/>
          <w:divBdr>
            <w:top w:val="none" w:sz="0" w:space="0" w:color="auto"/>
            <w:left w:val="none" w:sz="0" w:space="0" w:color="auto"/>
            <w:bottom w:val="none" w:sz="0" w:space="0" w:color="auto"/>
            <w:right w:val="none" w:sz="0" w:space="0" w:color="auto"/>
          </w:divBdr>
        </w:div>
        <w:div w:id="171921546">
          <w:marLeft w:val="480"/>
          <w:marRight w:val="0"/>
          <w:marTop w:val="0"/>
          <w:marBottom w:val="0"/>
          <w:divBdr>
            <w:top w:val="none" w:sz="0" w:space="0" w:color="auto"/>
            <w:left w:val="none" w:sz="0" w:space="0" w:color="auto"/>
            <w:bottom w:val="none" w:sz="0" w:space="0" w:color="auto"/>
            <w:right w:val="none" w:sz="0" w:space="0" w:color="auto"/>
          </w:divBdr>
        </w:div>
        <w:div w:id="1274245888">
          <w:marLeft w:val="480"/>
          <w:marRight w:val="0"/>
          <w:marTop w:val="0"/>
          <w:marBottom w:val="0"/>
          <w:divBdr>
            <w:top w:val="none" w:sz="0" w:space="0" w:color="auto"/>
            <w:left w:val="none" w:sz="0" w:space="0" w:color="auto"/>
            <w:bottom w:val="none" w:sz="0" w:space="0" w:color="auto"/>
            <w:right w:val="none" w:sz="0" w:space="0" w:color="auto"/>
          </w:divBdr>
        </w:div>
        <w:div w:id="1764111380">
          <w:marLeft w:val="480"/>
          <w:marRight w:val="0"/>
          <w:marTop w:val="0"/>
          <w:marBottom w:val="0"/>
          <w:divBdr>
            <w:top w:val="none" w:sz="0" w:space="0" w:color="auto"/>
            <w:left w:val="none" w:sz="0" w:space="0" w:color="auto"/>
            <w:bottom w:val="none" w:sz="0" w:space="0" w:color="auto"/>
            <w:right w:val="none" w:sz="0" w:space="0" w:color="auto"/>
          </w:divBdr>
        </w:div>
        <w:div w:id="132796242">
          <w:marLeft w:val="480"/>
          <w:marRight w:val="0"/>
          <w:marTop w:val="0"/>
          <w:marBottom w:val="0"/>
          <w:divBdr>
            <w:top w:val="none" w:sz="0" w:space="0" w:color="auto"/>
            <w:left w:val="none" w:sz="0" w:space="0" w:color="auto"/>
            <w:bottom w:val="none" w:sz="0" w:space="0" w:color="auto"/>
            <w:right w:val="none" w:sz="0" w:space="0" w:color="auto"/>
          </w:divBdr>
        </w:div>
        <w:div w:id="159194973">
          <w:marLeft w:val="480"/>
          <w:marRight w:val="0"/>
          <w:marTop w:val="0"/>
          <w:marBottom w:val="0"/>
          <w:divBdr>
            <w:top w:val="none" w:sz="0" w:space="0" w:color="auto"/>
            <w:left w:val="none" w:sz="0" w:space="0" w:color="auto"/>
            <w:bottom w:val="none" w:sz="0" w:space="0" w:color="auto"/>
            <w:right w:val="none" w:sz="0" w:space="0" w:color="auto"/>
          </w:divBdr>
        </w:div>
        <w:div w:id="899829826">
          <w:marLeft w:val="480"/>
          <w:marRight w:val="0"/>
          <w:marTop w:val="0"/>
          <w:marBottom w:val="0"/>
          <w:divBdr>
            <w:top w:val="none" w:sz="0" w:space="0" w:color="auto"/>
            <w:left w:val="none" w:sz="0" w:space="0" w:color="auto"/>
            <w:bottom w:val="none" w:sz="0" w:space="0" w:color="auto"/>
            <w:right w:val="none" w:sz="0" w:space="0" w:color="auto"/>
          </w:divBdr>
        </w:div>
        <w:div w:id="390033165">
          <w:marLeft w:val="480"/>
          <w:marRight w:val="0"/>
          <w:marTop w:val="0"/>
          <w:marBottom w:val="0"/>
          <w:divBdr>
            <w:top w:val="none" w:sz="0" w:space="0" w:color="auto"/>
            <w:left w:val="none" w:sz="0" w:space="0" w:color="auto"/>
            <w:bottom w:val="none" w:sz="0" w:space="0" w:color="auto"/>
            <w:right w:val="none" w:sz="0" w:space="0" w:color="auto"/>
          </w:divBdr>
        </w:div>
        <w:div w:id="1545483063">
          <w:marLeft w:val="480"/>
          <w:marRight w:val="0"/>
          <w:marTop w:val="0"/>
          <w:marBottom w:val="0"/>
          <w:divBdr>
            <w:top w:val="none" w:sz="0" w:space="0" w:color="auto"/>
            <w:left w:val="none" w:sz="0" w:space="0" w:color="auto"/>
            <w:bottom w:val="none" w:sz="0" w:space="0" w:color="auto"/>
            <w:right w:val="none" w:sz="0" w:space="0" w:color="auto"/>
          </w:divBdr>
        </w:div>
      </w:divsChild>
    </w:div>
    <w:div w:id="1535192372">
      <w:bodyDiv w:val="1"/>
      <w:marLeft w:val="0"/>
      <w:marRight w:val="0"/>
      <w:marTop w:val="0"/>
      <w:marBottom w:val="0"/>
      <w:divBdr>
        <w:top w:val="none" w:sz="0" w:space="0" w:color="auto"/>
        <w:left w:val="none" w:sz="0" w:space="0" w:color="auto"/>
        <w:bottom w:val="none" w:sz="0" w:space="0" w:color="auto"/>
        <w:right w:val="none" w:sz="0" w:space="0" w:color="auto"/>
      </w:divBdr>
      <w:divsChild>
        <w:div w:id="1963464790">
          <w:marLeft w:val="480"/>
          <w:marRight w:val="0"/>
          <w:marTop w:val="0"/>
          <w:marBottom w:val="0"/>
          <w:divBdr>
            <w:top w:val="none" w:sz="0" w:space="0" w:color="auto"/>
            <w:left w:val="none" w:sz="0" w:space="0" w:color="auto"/>
            <w:bottom w:val="none" w:sz="0" w:space="0" w:color="auto"/>
            <w:right w:val="none" w:sz="0" w:space="0" w:color="auto"/>
          </w:divBdr>
        </w:div>
        <w:div w:id="1028411879">
          <w:marLeft w:val="480"/>
          <w:marRight w:val="0"/>
          <w:marTop w:val="0"/>
          <w:marBottom w:val="0"/>
          <w:divBdr>
            <w:top w:val="none" w:sz="0" w:space="0" w:color="auto"/>
            <w:left w:val="none" w:sz="0" w:space="0" w:color="auto"/>
            <w:bottom w:val="none" w:sz="0" w:space="0" w:color="auto"/>
            <w:right w:val="none" w:sz="0" w:space="0" w:color="auto"/>
          </w:divBdr>
        </w:div>
        <w:div w:id="960498691">
          <w:marLeft w:val="480"/>
          <w:marRight w:val="0"/>
          <w:marTop w:val="0"/>
          <w:marBottom w:val="0"/>
          <w:divBdr>
            <w:top w:val="none" w:sz="0" w:space="0" w:color="auto"/>
            <w:left w:val="none" w:sz="0" w:space="0" w:color="auto"/>
            <w:bottom w:val="none" w:sz="0" w:space="0" w:color="auto"/>
            <w:right w:val="none" w:sz="0" w:space="0" w:color="auto"/>
          </w:divBdr>
        </w:div>
        <w:div w:id="1586570777">
          <w:marLeft w:val="480"/>
          <w:marRight w:val="0"/>
          <w:marTop w:val="0"/>
          <w:marBottom w:val="0"/>
          <w:divBdr>
            <w:top w:val="none" w:sz="0" w:space="0" w:color="auto"/>
            <w:left w:val="none" w:sz="0" w:space="0" w:color="auto"/>
            <w:bottom w:val="none" w:sz="0" w:space="0" w:color="auto"/>
            <w:right w:val="none" w:sz="0" w:space="0" w:color="auto"/>
          </w:divBdr>
        </w:div>
        <w:div w:id="564338315">
          <w:marLeft w:val="480"/>
          <w:marRight w:val="0"/>
          <w:marTop w:val="0"/>
          <w:marBottom w:val="0"/>
          <w:divBdr>
            <w:top w:val="none" w:sz="0" w:space="0" w:color="auto"/>
            <w:left w:val="none" w:sz="0" w:space="0" w:color="auto"/>
            <w:bottom w:val="none" w:sz="0" w:space="0" w:color="auto"/>
            <w:right w:val="none" w:sz="0" w:space="0" w:color="auto"/>
          </w:divBdr>
        </w:div>
        <w:div w:id="1149397619">
          <w:marLeft w:val="480"/>
          <w:marRight w:val="0"/>
          <w:marTop w:val="0"/>
          <w:marBottom w:val="0"/>
          <w:divBdr>
            <w:top w:val="none" w:sz="0" w:space="0" w:color="auto"/>
            <w:left w:val="none" w:sz="0" w:space="0" w:color="auto"/>
            <w:bottom w:val="none" w:sz="0" w:space="0" w:color="auto"/>
            <w:right w:val="none" w:sz="0" w:space="0" w:color="auto"/>
          </w:divBdr>
        </w:div>
        <w:div w:id="1784305949">
          <w:marLeft w:val="480"/>
          <w:marRight w:val="0"/>
          <w:marTop w:val="0"/>
          <w:marBottom w:val="0"/>
          <w:divBdr>
            <w:top w:val="none" w:sz="0" w:space="0" w:color="auto"/>
            <w:left w:val="none" w:sz="0" w:space="0" w:color="auto"/>
            <w:bottom w:val="none" w:sz="0" w:space="0" w:color="auto"/>
            <w:right w:val="none" w:sz="0" w:space="0" w:color="auto"/>
          </w:divBdr>
        </w:div>
        <w:div w:id="1344475680">
          <w:marLeft w:val="480"/>
          <w:marRight w:val="0"/>
          <w:marTop w:val="0"/>
          <w:marBottom w:val="0"/>
          <w:divBdr>
            <w:top w:val="none" w:sz="0" w:space="0" w:color="auto"/>
            <w:left w:val="none" w:sz="0" w:space="0" w:color="auto"/>
            <w:bottom w:val="none" w:sz="0" w:space="0" w:color="auto"/>
            <w:right w:val="none" w:sz="0" w:space="0" w:color="auto"/>
          </w:divBdr>
        </w:div>
      </w:divsChild>
    </w:div>
    <w:div w:id="1552572941">
      <w:bodyDiv w:val="1"/>
      <w:marLeft w:val="0"/>
      <w:marRight w:val="0"/>
      <w:marTop w:val="0"/>
      <w:marBottom w:val="0"/>
      <w:divBdr>
        <w:top w:val="none" w:sz="0" w:space="0" w:color="auto"/>
        <w:left w:val="none" w:sz="0" w:space="0" w:color="auto"/>
        <w:bottom w:val="none" w:sz="0" w:space="0" w:color="auto"/>
        <w:right w:val="none" w:sz="0" w:space="0" w:color="auto"/>
      </w:divBdr>
    </w:div>
    <w:div w:id="1568031743">
      <w:bodyDiv w:val="1"/>
      <w:marLeft w:val="0"/>
      <w:marRight w:val="0"/>
      <w:marTop w:val="0"/>
      <w:marBottom w:val="0"/>
      <w:divBdr>
        <w:top w:val="none" w:sz="0" w:space="0" w:color="auto"/>
        <w:left w:val="none" w:sz="0" w:space="0" w:color="auto"/>
        <w:bottom w:val="none" w:sz="0" w:space="0" w:color="auto"/>
        <w:right w:val="none" w:sz="0" w:space="0" w:color="auto"/>
      </w:divBdr>
    </w:div>
    <w:div w:id="1578903703">
      <w:bodyDiv w:val="1"/>
      <w:marLeft w:val="0"/>
      <w:marRight w:val="0"/>
      <w:marTop w:val="0"/>
      <w:marBottom w:val="0"/>
      <w:divBdr>
        <w:top w:val="none" w:sz="0" w:space="0" w:color="auto"/>
        <w:left w:val="none" w:sz="0" w:space="0" w:color="auto"/>
        <w:bottom w:val="none" w:sz="0" w:space="0" w:color="auto"/>
        <w:right w:val="none" w:sz="0" w:space="0" w:color="auto"/>
      </w:divBdr>
      <w:divsChild>
        <w:div w:id="272595458">
          <w:marLeft w:val="0"/>
          <w:marRight w:val="0"/>
          <w:marTop w:val="90"/>
          <w:marBottom w:val="0"/>
          <w:divBdr>
            <w:top w:val="none" w:sz="0" w:space="0" w:color="auto"/>
            <w:left w:val="none" w:sz="0" w:space="0" w:color="auto"/>
            <w:bottom w:val="none" w:sz="0" w:space="0" w:color="auto"/>
            <w:right w:val="none" w:sz="0" w:space="0" w:color="auto"/>
          </w:divBdr>
          <w:divsChild>
            <w:div w:id="1039205390">
              <w:marLeft w:val="0"/>
              <w:marRight w:val="0"/>
              <w:marTop w:val="0"/>
              <w:marBottom w:val="420"/>
              <w:divBdr>
                <w:top w:val="none" w:sz="0" w:space="0" w:color="auto"/>
                <w:left w:val="none" w:sz="0" w:space="0" w:color="auto"/>
                <w:bottom w:val="none" w:sz="0" w:space="0" w:color="auto"/>
                <w:right w:val="none" w:sz="0" w:space="0" w:color="auto"/>
              </w:divBdr>
              <w:divsChild>
                <w:div w:id="1164975301">
                  <w:marLeft w:val="0"/>
                  <w:marRight w:val="0"/>
                  <w:marTop w:val="0"/>
                  <w:marBottom w:val="0"/>
                  <w:divBdr>
                    <w:top w:val="none" w:sz="0" w:space="0" w:color="auto"/>
                    <w:left w:val="none" w:sz="0" w:space="0" w:color="auto"/>
                    <w:bottom w:val="none" w:sz="0" w:space="0" w:color="auto"/>
                    <w:right w:val="none" w:sz="0" w:space="0" w:color="auto"/>
                  </w:divBdr>
                  <w:divsChild>
                    <w:div w:id="20928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676986">
      <w:bodyDiv w:val="1"/>
      <w:marLeft w:val="0"/>
      <w:marRight w:val="0"/>
      <w:marTop w:val="0"/>
      <w:marBottom w:val="0"/>
      <w:divBdr>
        <w:top w:val="none" w:sz="0" w:space="0" w:color="auto"/>
        <w:left w:val="none" w:sz="0" w:space="0" w:color="auto"/>
        <w:bottom w:val="none" w:sz="0" w:space="0" w:color="auto"/>
        <w:right w:val="none" w:sz="0" w:space="0" w:color="auto"/>
      </w:divBdr>
    </w:div>
    <w:div w:id="1588003889">
      <w:bodyDiv w:val="1"/>
      <w:marLeft w:val="0"/>
      <w:marRight w:val="0"/>
      <w:marTop w:val="0"/>
      <w:marBottom w:val="0"/>
      <w:divBdr>
        <w:top w:val="none" w:sz="0" w:space="0" w:color="auto"/>
        <w:left w:val="none" w:sz="0" w:space="0" w:color="auto"/>
        <w:bottom w:val="none" w:sz="0" w:space="0" w:color="auto"/>
        <w:right w:val="none" w:sz="0" w:space="0" w:color="auto"/>
      </w:divBdr>
    </w:div>
    <w:div w:id="1607999201">
      <w:bodyDiv w:val="1"/>
      <w:marLeft w:val="0"/>
      <w:marRight w:val="0"/>
      <w:marTop w:val="0"/>
      <w:marBottom w:val="0"/>
      <w:divBdr>
        <w:top w:val="none" w:sz="0" w:space="0" w:color="auto"/>
        <w:left w:val="none" w:sz="0" w:space="0" w:color="auto"/>
        <w:bottom w:val="none" w:sz="0" w:space="0" w:color="auto"/>
        <w:right w:val="none" w:sz="0" w:space="0" w:color="auto"/>
      </w:divBdr>
      <w:divsChild>
        <w:div w:id="646013648">
          <w:marLeft w:val="480"/>
          <w:marRight w:val="0"/>
          <w:marTop w:val="0"/>
          <w:marBottom w:val="0"/>
          <w:divBdr>
            <w:top w:val="none" w:sz="0" w:space="0" w:color="auto"/>
            <w:left w:val="none" w:sz="0" w:space="0" w:color="auto"/>
            <w:bottom w:val="none" w:sz="0" w:space="0" w:color="auto"/>
            <w:right w:val="none" w:sz="0" w:space="0" w:color="auto"/>
          </w:divBdr>
        </w:div>
      </w:divsChild>
    </w:div>
    <w:div w:id="1656913265">
      <w:bodyDiv w:val="1"/>
      <w:marLeft w:val="0"/>
      <w:marRight w:val="0"/>
      <w:marTop w:val="0"/>
      <w:marBottom w:val="0"/>
      <w:divBdr>
        <w:top w:val="none" w:sz="0" w:space="0" w:color="auto"/>
        <w:left w:val="none" w:sz="0" w:space="0" w:color="auto"/>
        <w:bottom w:val="none" w:sz="0" w:space="0" w:color="auto"/>
        <w:right w:val="none" w:sz="0" w:space="0" w:color="auto"/>
      </w:divBdr>
    </w:div>
    <w:div w:id="1667708502">
      <w:bodyDiv w:val="1"/>
      <w:marLeft w:val="0"/>
      <w:marRight w:val="0"/>
      <w:marTop w:val="0"/>
      <w:marBottom w:val="0"/>
      <w:divBdr>
        <w:top w:val="none" w:sz="0" w:space="0" w:color="auto"/>
        <w:left w:val="none" w:sz="0" w:space="0" w:color="auto"/>
        <w:bottom w:val="none" w:sz="0" w:space="0" w:color="auto"/>
        <w:right w:val="none" w:sz="0" w:space="0" w:color="auto"/>
      </w:divBdr>
      <w:divsChild>
        <w:div w:id="2044555043">
          <w:marLeft w:val="480"/>
          <w:marRight w:val="0"/>
          <w:marTop w:val="0"/>
          <w:marBottom w:val="0"/>
          <w:divBdr>
            <w:top w:val="none" w:sz="0" w:space="0" w:color="auto"/>
            <w:left w:val="none" w:sz="0" w:space="0" w:color="auto"/>
            <w:bottom w:val="none" w:sz="0" w:space="0" w:color="auto"/>
            <w:right w:val="none" w:sz="0" w:space="0" w:color="auto"/>
          </w:divBdr>
        </w:div>
        <w:div w:id="1128623395">
          <w:marLeft w:val="480"/>
          <w:marRight w:val="0"/>
          <w:marTop w:val="0"/>
          <w:marBottom w:val="0"/>
          <w:divBdr>
            <w:top w:val="none" w:sz="0" w:space="0" w:color="auto"/>
            <w:left w:val="none" w:sz="0" w:space="0" w:color="auto"/>
            <w:bottom w:val="none" w:sz="0" w:space="0" w:color="auto"/>
            <w:right w:val="none" w:sz="0" w:space="0" w:color="auto"/>
          </w:divBdr>
        </w:div>
        <w:div w:id="121314243">
          <w:marLeft w:val="480"/>
          <w:marRight w:val="0"/>
          <w:marTop w:val="0"/>
          <w:marBottom w:val="0"/>
          <w:divBdr>
            <w:top w:val="none" w:sz="0" w:space="0" w:color="auto"/>
            <w:left w:val="none" w:sz="0" w:space="0" w:color="auto"/>
            <w:bottom w:val="none" w:sz="0" w:space="0" w:color="auto"/>
            <w:right w:val="none" w:sz="0" w:space="0" w:color="auto"/>
          </w:divBdr>
        </w:div>
        <w:div w:id="512496548">
          <w:marLeft w:val="480"/>
          <w:marRight w:val="0"/>
          <w:marTop w:val="0"/>
          <w:marBottom w:val="0"/>
          <w:divBdr>
            <w:top w:val="none" w:sz="0" w:space="0" w:color="auto"/>
            <w:left w:val="none" w:sz="0" w:space="0" w:color="auto"/>
            <w:bottom w:val="none" w:sz="0" w:space="0" w:color="auto"/>
            <w:right w:val="none" w:sz="0" w:space="0" w:color="auto"/>
          </w:divBdr>
        </w:div>
        <w:div w:id="26301209">
          <w:marLeft w:val="480"/>
          <w:marRight w:val="0"/>
          <w:marTop w:val="0"/>
          <w:marBottom w:val="0"/>
          <w:divBdr>
            <w:top w:val="none" w:sz="0" w:space="0" w:color="auto"/>
            <w:left w:val="none" w:sz="0" w:space="0" w:color="auto"/>
            <w:bottom w:val="none" w:sz="0" w:space="0" w:color="auto"/>
            <w:right w:val="none" w:sz="0" w:space="0" w:color="auto"/>
          </w:divBdr>
        </w:div>
        <w:div w:id="175654611">
          <w:marLeft w:val="480"/>
          <w:marRight w:val="0"/>
          <w:marTop w:val="0"/>
          <w:marBottom w:val="0"/>
          <w:divBdr>
            <w:top w:val="none" w:sz="0" w:space="0" w:color="auto"/>
            <w:left w:val="none" w:sz="0" w:space="0" w:color="auto"/>
            <w:bottom w:val="none" w:sz="0" w:space="0" w:color="auto"/>
            <w:right w:val="none" w:sz="0" w:space="0" w:color="auto"/>
          </w:divBdr>
        </w:div>
        <w:div w:id="676343153">
          <w:marLeft w:val="480"/>
          <w:marRight w:val="0"/>
          <w:marTop w:val="0"/>
          <w:marBottom w:val="0"/>
          <w:divBdr>
            <w:top w:val="none" w:sz="0" w:space="0" w:color="auto"/>
            <w:left w:val="none" w:sz="0" w:space="0" w:color="auto"/>
            <w:bottom w:val="none" w:sz="0" w:space="0" w:color="auto"/>
            <w:right w:val="none" w:sz="0" w:space="0" w:color="auto"/>
          </w:divBdr>
        </w:div>
      </w:divsChild>
    </w:div>
    <w:div w:id="1683045196">
      <w:bodyDiv w:val="1"/>
      <w:marLeft w:val="0"/>
      <w:marRight w:val="0"/>
      <w:marTop w:val="0"/>
      <w:marBottom w:val="0"/>
      <w:divBdr>
        <w:top w:val="none" w:sz="0" w:space="0" w:color="auto"/>
        <w:left w:val="none" w:sz="0" w:space="0" w:color="auto"/>
        <w:bottom w:val="none" w:sz="0" w:space="0" w:color="auto"/>
        <w:right w:val="none" w:sz="0" w:space="0" w:color="auto"/>
      </w:divBdr>
    </w:div>
    <w:div w:id="1715347511">
      <w:bodyDiv w:val="1"/>
      <w:marLeft w:val="0"/>
      <w:marRight w:val="0"/>
      <w:marTop w:val="0"/>
      <w:marBottom w:val="0"/>
      <w:divBdr>
        <w:top w:val="none" w:sz="0" w:space="0" w:color="auto"/>
        <w:left w:val="none" w:sz="0" w:space="0" w:color="auto"/>
        <w:bottom w:val="none" w:sz="0" w:space="0" w:color="auto"/>
        <w:right w:val="none" w:sz="0" w:space="0" w:color="auto"/>
      </w:divBdr>
    </w:div>
    <w:div w:id="1718239121">
      <w:bodyDiv w:val="1"/>
      <w:marLeft w:val="0"/>
      <w:marRight w:val="0"/>
      <w:marTop w:val="0"/>
      <w:marBottom w:val="0"/>
      <w:divBdr>
        <w:top w:val="none" w:sz="0" w:space="0" w:color="auto"/>
        <w:left w:val="none" w:sz="0" w:space="0" w:color="auto"/>
        <w:bottom w:val="none" w:sz="0" w:space="0" w:color="auto"/>
        <w:right w:val="none" w:sz="0" w:space="0" w:color="auto"/>
      </w:divBdr>
    </w:div>
    <w:div w:id="1725568299">
      <w:bodyDiv w:val="1"/>
      <w:marLeft w:val="0"/>
      <w:marRight w:val="0"/>
      <w:marTop w:val="0"/>
      <w:marBottom w:val="0"/>
      <w:divBdr>
        <w:top w:val="none" w:sz="0" w:space="0" w:color="auto"/>
        <w:left w:val="none" w:sz="0" w:space="0" w:color="auto"/>
        <w:bottom w:val="none" w:sz="0" w:space="0" w:color="auto"/>
        <w:right w:val="none" w:sz="0" w:space="0" w:color="auto"/>
      </w:divBdr>
    </w:div>
    <w:div w:id="1736471855">
      <w:bodyDiv w:val="1"/>
      <w:marLeft w:val="0"/>
      <w:marRight w:val="0"/>
      <w:marTop w:val="0"/>
      <w:marBottom w:val="0"/>
      <w:divBdr>
        <w:top w:val="none" w:sz="0" w:space="0" w:color="auto"/>
        <w:left w:val="none" w:sz="0" w:space="0" w:color="auto"/>
        <w:bottom w:val="none" w:sz="0" w:space="0" w:color="auto"/>
        <w:right w:val="none" w:sz="0" w:space="0" w:color="auto"/>
      </w:divBdr>
      <w:divsChild>
        <w:div w:id="723218819">
          <w:marLeft w:val="480"/>
          <w:marRight w:val="0"/>
          <w:marTop w:val="0"/>
          <w:marBottom w:val="0"/>
          <w:divBdr>
            <w:top w:val="none" w:sz="0" w:space="0" w:color="auto"/>
            <w:left w:val="none" w:sz="0" w:space="0" w:color="auto"/>
            <w:bottom w:val="none" w:sz="0" w:space="0" w:color="auto"/>
            <w:right w:val="none" w:sz="0" w:space="0" w:color="auto"/>
          </w:divBdr>
        </w:div>
        <w:div w:id="1185829105">
          <w:marLeft w:val="480"/>
          <w:marRight w:val="0"/>
          <w:marTop w:val="0"/>
          <w:marBottom w:val="0"/>
          <w:divBdr>
            <w:top w:val="none" w:sz="0" w:space="0" w:color="auto"/>
            <w:left w:val="none" w:sz="0" w:space="0" w:color="auto"/>
            <w:bottom w:val="none" w:sz="0" w:space="0" w:color="auto"/>
            <w:right w:val="none" w:sz="0" w:space="0" w:color="auto"/>
          </w:divBdr>
        </w:div>
        <w:div w:id="1409427523">
          <w:marLeft w:val="480"/>
          <w:marRight w:val="0"/>
          <w:marTop w:val="0"/>
          <w:marBottom w:val="0"/>
          <w:divBdr>
            <w:top w:val="none" w:sz="0" w:space="0" w:color="auto"/>
            <w:left w:val="none" w:sz="0" w:space="0" w:color="auto"/>
            <w:bottom w:val="none" w:sz="0" w:space="0" w:color="auto"/>
            <w:right w:val="none" w:sz="0" w:space="0" w:color="auto"/>
          </w:divBdr>
        </w:div>
        <w:div w:id="671640260">
          <w:marLeft w:val="480"/>
          <w:marRight w:val="0"/>
          <w:marTop w:val="0"/>
          <w:marBottom w:val="0"/>
          <w:divBdr>
            <w:top w:val="none" w:sz="0" w:space="0" w:color="auto"/>
            <w:left w:val="none" w:sz="0" w:space="0" w:color="auto"/>
            <w:bottom w:val="none" w:sz="0" w:space="0" w:color="auto"/>
            <w:right w:val="none" w:sz="0" w:space="0" w:color="auto"/>
          </w:divBdr>
        </w:div>
        <w:div w:id="173495337">
          <w:marLeft w:val="480"/>
          <w:marRight w:val="0"/>
          <w:marTop w:val="0"/>
          <w:marBottom w:val="0"/>
          <w:divBdr>
            <w:top w:val="none" w:sz="0" w:space="0" w:color="auto"/>
            <w:left w:val="none" w:sz="0" w:space="0" w:color="auto"/>
            <w:bottom w:val="none" w:sz="0" w:space="0" w:color="auto"/>
            <w:right w:val="none" w:sz="0" w:space="0" w:color="auto"/>
          </w:divBdr>
        </w:div>
        <w:div w:id="1423800874">
          <w:marLeft w:val="480"/>
          <w:marRight w:val="0"/>
          <w:marTop w:val="0"/>
          <w:marBottom w:val="0"/>
          <w:divBdr>
            <w:top w:val="none" w:sz="0" w:space="0" w:color="auto"/>
            <w:left w:val="none" w:sz="0" w:space="0" w:color="auto"/>
            <w:bottom w:val="none" w:sz="0" w:space="0" w:color="auto"/>
            <w:right w:val="none" w:sz="0" w:space="0" w:color="auto"/>
          </w:divBdr>
        </w:div>
        <w:div w:id="1405032516">
          <w:marLeft w:val="480"/>
          <w:marRight w:val="0"/>
          <w:marTop w:val="0"/>
          <w:marBottom w:val="0"/>
          <w:divBdr>
            <w:top w:val="none" w:sz="0" w:space="0" w:color="auto"/>
            <w:left w:val="none" w:sz="0" w:space="0" w:color="auto"/>
            <w:bottom w:val="none" w:sz="0" w:space="0" w:color="auto"/>
            <w:right w:val="none" w:sz="0" w:space="0" w:color="auto"/>
          </w:divBdr>
        </w:div>
        <w:div w:id="1972320080">
          <w:marLeft w:val="480"/>
          <w:marRight w:val="0"/>
          <w:marTop w:val="0"/>
          <w:marBottom w:val="0"/>
          <w:divBdr>
            <w:top w:val="none" w:sz="0" w:space="0" w:color="auto"/>
            <w:left w:val="none" w:sz="0" w:space="0" w:color="auto"/>
            <w:bottom w:val="none" w:sz="0" w:space="0" w:color="auto"/>
            <w:right w:val="none" w:sz="0" w:space="0" w:color="auto"/>
          </w:divBdr>
        </w:div>
        <w:div w:id="2124573338">
          <w:marLeft w:val="480"/>
          <w:marRight w:val="0"/>
          <w:marTop w:val="0"/>
          <w:marBottom w:val="0"/>
          <w:divBdr>
            <w:top w:val="none" w:sz="0" w:space="0" w:color="auto"/>
            <w:left w:val="none" w:sz="0" w:space="0" w:color="auto"/>
            <w:bottom w:val="none" w:sz="0" w:space="0" w:color="auto"/>
            <w:right w:val="none" w:sz="0" w:space="0" w:color="auto"/>
          </w:divBdr>
        </w:div>
        <w:div w:id="986395333">
          <w:marLeft w:val="480"/>
          <w:marRight w:val="0"/>
          <w:marTop w:val="0"/>
          <w:marBottom w:val="0"/>
          <w:divBdr>
            <w:top w:val="none" w:sz="0" w:space="0" w:color="auto"/>
            <w:left w:val="none" w:sz="0" w:space="0" w:color="auto"/>
            <w:bottom w:val="none" w:sz="0" w:space="0" w:color="auto"/>
            <w:right w:val="none" w:sz="0" w:space="0" w:color="auto"/>
          </w:divBdr>
        </w:div>
        <w:div w:id="1025400292">
          <w:marLeft w:val="480"/>
          <w:marRight w:val="0"/>
          <w:marTop w:val="0"/>
          <w:marBottom w:val="0"/>
          <w:divBdr>
            <w:top w:val="none" w:sz="0" w:space="0" w:color="auto"/>
            <w:left w:val="none" w:sz="0" w:space="0" w:color="auto"/>
            <w:bottom w:val="none" w:sz="0" w:space="0" w:color="auto"/>
            <w:right w:val="none" w:sz="0" w:space="0" w:color="auto"/>
          </w:divBdr>
        </w:div>
        <w:div w:id="372268158">
          <w:marLeft w:val="480"/>
          <w:marRight w:val="0"/>
          <w:marTop w:val="0"/>
          <w:marBottom w:val="0"/>
          <w:divBdr>
            <w:top w:val="none" w:sz="0" w:space="0" w:color="auto"/>
            <w:left w:val="none" w:sz="0" w:space="0" w:color="auto"/>
            <w:bottom w:val="none" w:sz="0" w:space="0" w:color="auto"/>
            <w:right w:val="none" w:sz="0" w:space="0" w:color="auto"/>
          </w:divBdr>
        </w:div>
      </w:divsChild>
    </w:div>
    <w:div w:id="1741824163">
      <w:bodyDiv w:val="1"/>
      <w:marLeft w:val="0"/>
      <w:marRight w:val="0"/>
      <w:marTop w:val="0"/>
      <w:marBottom w:val="0"/>
      <w:divBdr>
        <w:top w:val="none" w:sz="0" w:space="0" w:color="auto"/>
        <w:left w:val="none" w:sz="0" w:space="0" w:color="auto"/>
        <w:bottom w:val="none" w:sz="0" w:space="0" w:color="auto"/>
        <w:right w:val="none" w:sz="0" w:space="0" w:color="auto"/>
      </w:divBdr>
    </w:div>
    <w:div w:id="1742871974">
      <w:bodyDiv w:val="1"/>
      <w:marLeft w:val="0"/>
      <w:marRight w:val="0"/>
      <w:marTop w:val="0"/>
      <w:marBottom w:val="0"/>
      <w:divBdr>
        <w:top w:val="none" w:sz="0" w:space="0" w:color="auto"/>
        <w:left w:val="none" w:sz="0" w:space="0" w:color="auto"/>
        <w:bottom w:val="none" w:sz="0" w:space="0" w:color="auto"/>
        <w:right w:val="none" w:sz="0" w:space="0" w:color="auto"/>
      </w:divBdr>
    </w:div>
    <w:div w:id="1746148249">
      <w:bodyDiv w:val="1"/>
      <w:marLeft w:val="0"/>
      <w:marRight w:val="0"/>
      <w:marTop w:val="0"/>
      <w:marBottom w:val="0"/>
      <w:divBdr>
        <w:top w:val="none" w:sz="0" w:space="0" w:color="auto"/>
        <w:left w:val="none" w:sz="0" w:space="0" w:color="auto"/>
        <w:bottom w:val="none" w:sz="0" w:space="0" w:color="auto"/>
        <w:right w:val="none" w:sz="0" w:space="0" w:color="auto"/>
      </w:divBdr>
    </w:div>
    <w:div w:id="1748107913">
      <w:bodyDiv w:val="1"/>
      <w:marLeft w:val="0"/>
      <w:marRight w:val="0"/>
      <w:marTop w:val="0"/>
      <w:marBottom w:val="0"/>
      <w:divBdr>
        <w:top w:val="none" w:sz="0" w:space="0" w:color="auto"/>
        <w:left w:val="none" w:sz="0" w:space="0" w:color="auto"/>
        <w:bottom w:val="none" w:sz="0" w:space="0" w:color="auto"/>
        <w:right w:val="none" w:sz="0" w:space="0" w:color="auto"/>
      </w:divBdr>
    </w:div>
    <w:div w:id="1764112268">
      <w:bodyDiv w:val="1"/>
      <w:marLeft w:val="0"/>
      <w:marRight w:val="0"/>
      <w:marTop w:val="0"/>
      <w:marBottom w:val="0"/>
      <w:divBdr>
        <w:top w:val="none" w:sz="0" w:space="0" w:color="auto"/>
        <w:left w:val="none" w:sz="0" w:space="0" w:color="auto"/>
        <w:bottom w:val="none" w:sz="0" w:space="0" w:color="auto"/>
        <w:right w:val="none" w:sz="0" w:space="0" w:color="auto"/>
      </w:divBdr>
    </w:div>
    <w:div w:id="1765489006">
      <w:bodyDiv w:val="1"/>
      <w:marLeft w:val="0"/>
      <w:marRight w:val="0"/>
      <w:marTop w:val="0"/>
      <w:marBottom w:val="0"/>
      <w:divBdr>
        <w:top w:val="none" w:sz="0" w:space="0" w:color="auto"/>
        <w:left w:val="none" w:sz="0" w:space="0" w:color="auto"/>
        <w:bottom w:val="none" w:sz="0" w:space="0" w:color="auto"/>
        <w:right w:val="none" w:sz="0" w:space="0" w:color="auto"/>
      </w:divBdr>
    </w:div>
    <w:div w:id="1774663716">
      <w:bodyDiv w:val="1"/>
      <w:marLeft w:val="0"/>
      <w:marRight w:val="0"/>
      <w:marTop w:val="0"/>
      <w:marBottom w:val="0"/>
      <w:divBdr>
        <w:top w:val="none" w:sz="0" w:space="0" w:color="auto"/>
        <w:left w:val="none" w:sz="0" w:space="0" w:color="auto"/>
        <w:bottom w:val="none" w:sz="0" w:space="0" w:color="auto"/>
        <w:right w:val="none" w:sz="0" w:space="0" w:color="auto"/>
      </w:divBdr>
    </w:div>
    <w:div w:id="1779132587">
      <w:bodyDiv w:val="1"/>
      <w:marLeft w:val="0"/>
      <w:marRight w:val="0"/>
      <w:marTop w:val="0"/>
      <w:marBottom w:val="0"/>
      <w:divBdr>
        <w:top w:val="none" w:sz="0" w:space="0" w:color="auto"/>
        <w:left w:val="none" w:sz="0" w:space="0" w:color="auto"/>
        <w:bottom w:val="none" w:sz="0" w:space="0" w:color="auto"/>
        <w:right w:val="none" w:sz="0" w:space="0" w:color="auto"/>
      </w:divBdr>
    </w:div>
    <w:div w:id="1785927442">
      <w:bodyDiv w:val="1"/>
      <w:marLeft w:val="0"/>
      <w:marRight w:val="0"/>
      <w:marTop w:val="0"/>
      <w:marBottom w:val="0"/>
      <w:divBdr>
        <w:top w:val="none" w:sz="0" w:space="0" w:color="auto"/>
        <w:left w:val="none" w:sz="0" w:space="0" w:color="auto"/>
        <w:bottom w:val="none" w:sz="0" w:space="0" w:color="auto"/>
        <w:right w:val="none" w:sz="0" w:space="0" w:color="auto"/>
      </w:divBdr>
    </w:div>
    <w:div w:id="1807579314">
      <w:bodyDiv w:val="1"/>
      <w:marLeft w:val="0"/>
      <w:marRight w:val="0"/>
      <w:marTop w:val="0"/>
      <w:marBottom w:val="0"/>
      <w:divBdr>
        <w:top w:val="none" w:sz="0" w:space="0" w:color="auto"/>
        <w:left w:val="none" w:sz="0" w:space="0" w:color="auto"/>
        <w:bottom w:val="none" w:sz="0" w:space="0" w:color="auto"/>
        <w:right w:val="none" w:sz="0" w:space="0" w:color="auto"/>
      </w:divBdr>
    </w:div>
    <w:div w:id="1812988681">
      <w:bodyDiv w:val="1"/>
      <w:marLeft w:val="0"/>
      <w:marRight w:val="0"/>
      <w:marTop w:val="0"/>
      <w:marBottom w:val="0"/>
      <w:divBdr>
        <w:top w:val="none" w:sz="0" w:space="0" w:color="auto"/>
        <w:left w:val="none" w:sz="0" w:space="0" w:color="auto"/>
        <w:bottom w:val="none" w:sz="0" w:space="0" w:color="auto"/>
        <w:right w:val="none" w:sz="0" w:space="0" w:color="auto"/>
      </w:divBdr>
    </w:div>
    <w:div w:id="1823814145">
      <w:bodyDiv w:val="1"/>
      <w:marLeft w:val="0"/>
      <w:marRight w:val="0"/>
      <w:marTop w:val="0"/>
      <w:marBottom w:val="0"/>
      <w:divBdr>
        <w:top w:val="none" w:sz="0" w:space="0" w:color="auto"/>
        <w:left w:val="none" w:sz="0" w:space="0" w:color="auto"/>
        <w:bottom w:val="none" w:sz="0" w:space="0" w:color="auto"/>
        <w:right w:val="none" w:sz="0" w:space="0" w:color="auto"/>
      </w:divBdr>
    </w:div>
    <w:div w:id="1845784027">
      <w:bodyDiv w:val="1"/>
      <w:marLeft w:val="0"/>
      <w:marRight w:val="0"/>
      <w:marTop w:val="0"/>
      <w:marBottom w:val="0"/>
      <w:divBdr>
        <w:top w:val="none" w:sz="0" w:space="0" w:color="auto"/>
        <w:left w:val="none" w:sz="0" w:space="0" w:color="auto"/>
        <w:bottom w:val="none" w:sz="0" w:space="0" w:color="auto"/>
        <w:right w:val="none" w:sz="0" w:space="0" w:color="auto"/>
      </w:divBdr>
    </w:div>
    <w:div w:id="1851068169">
      <w:bodyDiv w:val="1"/>
      <w:marLeft w:val="0"/>
      <w:marRight w:val="0"/>
      <w:marTop w:val="0"/>
      <w:marBottom w:val="0"/>
      <w:divBdr>
        <w:top w:val="none" w:sz="0" w:space="0" w:color="auto"/>
        <w:left w:val="none" w:sz="0" w:space="0" w:color="auto"/>
        <w:bottom w:val="none" w:sz="0" w:space="0" w:color="auto"/>
        <w:right w:val="none" w:sz="0" w:space="0" w:color="auto"/>
      </w:divBdr>
    </w:div>
    <w:div w:id="1860921913">
      <w:bodyDiv w:val="1"/>
      <w:marLeft w:val="0"/>
      <w:marRight w:val="0"/>
      <w:marTop w:val="0"/>
      <w:marBottom w:val="0"/>
      <w:divBdr>
        <w:top w:val="none" w:sz="0" w:space="0" w:color="auto"/>
        <w:left w:val="none" w:sz="0" w:space="0" w:color="auto"/>
        <w:bottom w:val="none" w:sz="0" w:space="0" w:color="auto"/>
        <w:right w:val="none" w:sz="0" w:space="0" w:color="auto"/>
      </w:divBdr>
    </w:div>
    <w:div w:id="1873036550">
      <w:bodyDiv w:val="1"/>
      <w:marLeft w:val="0"/>
      <w:marRight w:val="0"/>
      <w:marTop w:val="0"/>
      <w:marBottom w:val="0"/>
      <w:divBdr>
        <w:top w:val="none" w:sz="0" w:space="0" w:color="auto"/>
        <w:left w:val="none" w:sz="0" w:space="0" w:color="auto"/>
        <w:bottom w:val="none" w:sz="0" w:space="0" w:color="auto"/>
        <w:right w:val="none" w:sz="0" w:space="0" w:color="auto"/>
      </w:divBdr>
    </w:div>
    <w:div w:id="1876650061">
      <w:bodyDiv w:val="1"/>
      <w:marLeft w:val="0"/>
      <w:marRight w:val="0"/>
      <w:marTop w:val="0"/>
      <w:marBottom w:val="0"/>
      <w:divBdr>
        <w:top w:val="none" w:sz="0" w:space="0" w:color="auto"/>
        <w:left w:val="none" w:sz="0" w:space="0" w:color="auto"/>
        <w:bottom w:val="none" w:sz="0" w:space="0" w:color="auto"/>
        <w:right w:val="none" w:sz="0" w:space="0" w:color="auto"/>
      </w:divBdr>
    </w:div>
    <w:div w:id="1878393090">
      <w:bodyDiv w:val="1"/>
      <w:marLeft w:val="0"/>
      <w:marRight w:val="0"/>
      <w:marTop w:val="0"/>
      <w:marBottom w:val="0"/>
      <w:divBdr>
        <w:top w:val="none" w:sz="0" w:space="0" w:color="auto"/>
        <w:left w:val="none" w:sz="0" w:space="0" w:color="auto"/>
        <w:bottom w:val="none" w:sz="0" w:space="0" w:color="auto"/>
        <w:right w:val="none" w:sz="0" w:space="0" w:color="auto"/>
      </w:divBdr>
      <w:divsChild>
        <w:div w:id="178324637">
          <w:marLeft w:val="480"/>
          <w:marRight w:val="0"/>
          <w:marTop w:val="0"/>
          <w:marBottom w:val="0"/>
          <w:divBdr>
            <w:top w:val="none" w:sz="0" w:space="0" w:color="auto"/>
            <w:left w:val="none" w:sz="0" w:space="0" w:color="auto"/>
            <w:bottom w:val="none" w:sz="0" w:space="0" w:color="auto"/>
            <w:right w:val="none" w:sz="0" w:space="0" w:color="auto"/>
          </w:divBdr>
        </w:div>
        <w:div w:id="52236968">
          <w:marLeft w:val="480"/>
          <w:marRight w:val="0"/>
          <w:marTop w:val="0"/>
          <w:marBottom w:val="0"/>
          <w:divBdr>
            <w:top w:val="none" w:sz="0" w:space="0" w:color="auto"/>
            <w:left w:val="none" w:sz="0" w:space="0" w:color="auto"/>
            <w:bottom w:val="none" w:sz="0" w:space="0" w:color="auto"/>
            <w:right w:val="none" w:sz="0" w:space="0" w:color="auto"/>
          </w:divBdr>
        </w:div>
        <w:div w:id="996768265">
          <w:marLeft w:val="480"/>
          <w:marRight w:val="0"/>
          <w:marTop w:val="0"/>
          <w:marBottom w:val="0"/>
          <w:divBdr>
            <w:top w:val="none" w:sz="0" w:space="0" w:color="auto"/>
            <w:left w:val="none" w:sz="0" w:space="0" w:color="auto"/>
            <w:bottom w:val="none" w:sz="0" w:space="0" w:color="auto"/>
            <w:right w:val="none" w:sz="0" w:space="0" w:color="auto"/>
          </w:divBdr>
        </w:div>
        <w:div w:id="1692761044">
          <w:marLeft w:val="480"/>
          <w:marRight w:val="0"/>
          <w:marTop w:val="0"/>
          <w:marBottom w:val="0"/>
          <w:divBdr>
            <w:top w:val="none" w:sz="0" w:space="0" w:color="auto"/>
            <w:left w:val="none" w:sz="0" w:space="0" w:color="auto"/>
            <w:bottom w:val="none" w:sz="0" w:space="0" w:color="auto"/>
            <w:right w:val="none" w:sz="0" w:space="0" w:color="auto"/>
          </w:divBdr>
        </w:div>
        <w:div w:id="376510799">
          <w:marLeft w:val="480"/>
          <w:marRight w:val="0"/>
          <w:marTop w:val="0"/>
          <w:marBottom w:val="0"/>
          <w:divBdr>
            <w:top w:val="none" w:sz="0" w:space="0" w:color="auto"/>
            <w:left w:val="none" w:sz="0" w:space="0" w:color="auto"/>
            <w:bottom w:val="none" w:sz="0" w:space="0" w:color="auto"/>
            <w:right w:val="none" w:sz="0" w:space="0" w:color="auto"/>
          </w:divBdr>
        </w:div>
        <w:div w:id="1800614062">
          <w:marLeft w:val="480"/>
          <w:marRight w:val="0"/>
          <w:marTop w:val="0"/>
          <w:marBottom w:val="0"/>
          <w:divBdr>
            <w:top w:val="none" w:sz="0" w:space="0" w:color="auto"/>
            <w:left w:val="none" w:sz="0" w:space="0" w:color="auto"/>
            <w:bottom w:val="none" w:sz="0" w:space="0" w:color="auto"/>
            <w:right w:val="none" w:sz="0" w:space="0" w:color="auto"/>
          </w:divBdr>
        </w:div>
        <w:div w:id="688021220">
          <w:marLeft w:val="480"/>
          <w:marRight w:val="0"/>
          <w:marTop w:val="0"/>
          <w:marBottom w:val="0"/>
          <w:divBdr>
            <w:top w:val="none" w:sz="0" w:space="0" w:color="auto"/>
            <w:left w:val="none" w:sz="0" w:space="0" w:color="auto"/>
            <w:bottom w:val="none" w:sz="0" w:space="0" w:color="auto"/>
            <w:right w:val="none" w:sz="0" w:space="0" w:color="auto"/>
          </w:divBdr>
        </w:div>
        <w:div w:id="1703554383">
          <w:marLeft w:val="480"/>
          <w:marRight w:val="0"/>
          <w:marTop w:val="0"/>
          <w:marBottom w:val="0"/>
          <w:divBdr>
            <w:top w:val="none" w:sz="0" w:space="0" w:color="auto"/>
            <w:left w:val="none" w:sz="0" w:space="0" w:color="auto"/>
            <w:bottom w:val="none" w:sz="0" w:space="0" w:color="auto"/>
            <w:right w:val="none" w:sz="0" w:space="0" w:color="auto"/>
          </w:divBdr>
        </w:div>
        <w:div w:id="998656199">
          <w:marLeft w:val="480"/>
          <w:marRight w:val="0"/>
          <w:marTop w:val="0"/>
          <w:marBottom w:val="0"/>
          <w:divBdr>
            <w:top w:val="none" w:sz="0" w:space="0" w:color="auto"/>
            <w:left w:val="none" w:sz="0" w:space="0" w:color="auto"/>
            <w:bottom w:val="none" w:sz="0" w:space="0" w:color="auto"/>
            <w:right w:val="none" w:sz="0" w:space="0" w:color="auto"/>
          </w:divBdr>
        </w:div>
        <w:div w:id="616061971">
          <w:marLeft w:val="480"/>
          <w:marRight w:val="0"/>
          <w:marTop w:val="0"/>
          <w:marBottom w:val="0"/>
          <w:divBdr>
            <w:top w:val="none" w:sz="0" w:space="0" w:color="auto"/>
            <w:left w:val="none" w:sz="0" w:space="0" w:color="auto"/>
            <w:bottom w:val="none" w:sz="0" w:space="0" w:color="auto"/>
            <w:right w:val="none" w:sz="0" w:space="0" w:color="auto"/>
          </w:divBdr>
        </w:div>
      </w:divsChild>
    </w:div>
    <w:div w:id="1894585118">
      <w:bodyDiv w:val="1"/>
      <w:marLeft w:val="0"/>
      <w:marRight w:val="0"/>
      <w:marTop w:val="0"/>
      <w:marBottom w:val="0"/>
      <w:divBdr>
        <w:top w:val="none" w:sz="0" w:space="0" w:color="auto"/>
        <w:left w:val="none" w:sz="0" w:space="0" w:color="auto"/>
        <w:bottom w:val="none" w:sz="0" w:space="0" w:color="auto"/>
        <w:right w:val="none" w:sz="0" w:space="0" w:color="auto"/>
      </w:divBdr>
      <w:divsChild>
        <w:div w:id="765615237">
          <w:marLeft w:val="480"/>
          <w:marRight w:val="0"/>
          <w:marTop w:val="0"/>
          <w:marBottom w:val="0"/>
          <w:divBdr>
            <w:top w:val="none" w:sz="0" w:space="0" w:color="auto"/>
            <w:left w:val="none" w:sz="0" w:space="0" w:color="auto"/>
            <w:bottom w:val="none" w:sz="0" w:space="0" w:color="auto"/>
            <w:right w:val="none" w:sz="0" w:space="0" w:color="auto"/>
          </w:divBdr>
        </w:div>
      </w:divsChild>
    </w:div>
    <w:div w:id="1901819698">
      <w:bodyDiv w:val="1"/>
      <w:marLeft w:val="0"/>
      <w:marRight w:val="0"/>
      <w:marTop w:val="0"/>
      <w:marBottom w:val="0"/>
      <w:divBdr>
        <w:top w:val="none" w:sz="0" w:space="0" w:color="auto"/>
        <w:left w:val="none" w:sz="0" w:space="0" w:color="auto"/>
        <w:bottom w:val="none" w:sz="0" w:space="0" w:color="auto"/>
        <w:right w:val="none" w:sz="0" w:space="0" w:color="auto"/>
      </w:divBdr>
    </w:div>
    <w:div w:id="1926760826">
      <w:bodyDiv w:val="1"/>
      <w:marLeft w:val="0"/>
      <w:marRight w:val="0"/>
      <w:marTop w:val="0"/>
      <w:marBottom w:val="0"/>
      <w:divBdr>
        <w:top w:val="none" w:sz="0" w:space="0" w:color="auto"/>
        <w:left w:val="none" w:sz="0" w:space="0" w:color="auto"/>
        <w:bottom w:val="none" w:sz="0" w:space="0" w:color="auto"/>
        <w:right w:val="none" w:sz="0" w:space="0" w:color="auto"/>
      </w:divBdr>
      <w:divsChild>
        <w:div w:id="1669747256">
          <w:marLeft w:val="480"/>
          <w:marRight w:val="0"/>
          <w:marTop w:val="0"/>
          <w:marBottom w:val="0"/>
          <w:divBdr>
            <w:top w:val="none" w:sz="0" w:space="0" w:color="auto"/>
            <w:left w:val="none" w:sz="0" w:space="0" w:color="auto"/>
            <w:bottom w:val="none" w:sz="0" w:space="0" w:color="auto"/>
            <w:right w:val="none" w:sz="0" w:space="0" w:color="auto"/>
          </w:divBdr>
        </w:div>
        <w:div w:id="1604458735">
          <w:marLeft w:val="480"/>
          <w:marRight w:val="0"/>
          <w:marTop w:val="0"/>
          <w:marBottom w:val="0"/>
          <w:divBdr>
            <w:top w:val="none" w:sz="0" w:space="0" w:color="auto"/>
            <w:left w:val="none" w:sz="0" w:space="0" w:color="auto"/>
            <w:bottom w:val="none" w:sz="0" w:space="0" w:color="auto"/>
            <w:right w:val="none" w:sz="0" w:space="0" w:color="auto"/>
          </w:divBdr>
        </w:div>
        <w:div w:id="637616057">
          <w:marLeft w:val="480"/>
          <w:marRight w:val="0"/>
          <w:marTop w:val="0"/>
          <w:marBottom w:val="0"/>
          <w:divBdr>
            <w:top w:val="none" w:sz="0" w:space="0" w:color="auto"/>
            <w:left w:val="none" w:sz="0" w:space="0" w:color="auto"/>
            <w:bottom w:val="none" w:sz="0" w:space="0" w:color="auto"/>
            <w:right w:val="none" w:sz="0" w:space="0" w:color="auto"/>
          </w:divBdr>
        </w:div>
        <w:div w:id="1182476638">
          <w:marLeft w:val="480"/>
          <w:marRight w:val="0"/>
          <w:marTop w:val="0"/>
          <w:marBottom w:val="0"/>
          <w:divBdr>
            <w:top w:val="none" w:sz="0" w:space="0" w:color="auto"/>
            <w:left w:val="none" w:sz="0" w:space="0" w:color="auto"/>
            <w:bottom w:val="none" w:sz="0" w:space="0" w:color="auto"/>
            <w:right w:val="none" w:sz="0" w:space="0" w:color="auto"/>
          </w:divBdr>
        </w:div>
        <w:div w:id="83573564">
          <w:marLeft w:val="480"/>
          <w:marRight w:val="0"/>
          <w:marTop w:val="0"/>
          <w:marBottom w:val="0"/>
          <w:divBdr>
            <w:top w:val="none" w:sz="0" w:space="0" w:color="auto"/>
            <w:left w:val="none" w:sz="0" w:space="0" w:color="auto"/>
            <w:bottom w:val="none" w:sz="0" w:space="0" w:color="auto"/>
            <w:right w:val="none" w:sz="0" w:space="0" w:color="auto"/>
          </w:divBdr>
        </w:div>
        <w:div w:id="292756271">
          <w:marLeft w:val="480"/>
          <w:marRight w:val="0"/>
          <w:marTop w:val="0"/>
          <w:marBottom w:val="0"/>
          <w:divBdr>
            <w:top w:val="none" w:sz="0" w:space="0" w:color="auto"/>
            <w:left w:val="none" w:sz="0" w:space="0" w:color="auto"/>
            <w:bottom w:val="none" w:sz="0" w:space="0" w:color="auto"/>
            <w:right w:val="none" w:sz="0" w:space="0" w:color="auto"/>
          </w:divBdr>
        </w:div>
      </w:divsChild>
    </w:div>
    <w:div w:id="2004620433">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8">
          <w:marLeft w:val="480"/>
          <w:marRight w:val="0"/>
          <w:marTop w:val="0"/>
          <w:marBottom w:val="0"/>
          <w:divBdr>
            <w:top w:val="none" w:sz="0" w:space="0" w:color="auto"/>
            <w:left w:val="none" w:sz="0" w:space="0" w:color="auto"/>
            <w:bottom w:val="none" w:sz="0" w:space="0" w:color="auto"/>
            <w:right w:val="none" w:sz="0" w:space="0" w:color="auto"/>
          </w:divBdr>
        </w:div>
        <w:div w:id="891578491">
          <w:marLeft w:val="480"/>
          <w:marRight w:val="0"/>
          <w:marTop w:val="0"/>
          <w:marBottom w:val="0"/>
          <w:divBdr>
            <w:top w:val="none" w:sz="0" w:space="0" w:color="auto"/>
            <w:left w:val="none" w:sz="0" w:space="0" w:color="auto"/>
            <w:bottom w:val="none" w:sz="0" w:space="0" w:color="auto"/>
            <w:right w:val="none" w:sz="0" w:space="0" w:color="auto"/>
          </w:divBdr>
        </w:div>
        <w:div w:id="1546911885">
          <w:marLeft w:val="480"/>
          <w:marRight w:val="0"/>
          <w:marTop w:val="0"/>
          <w:marBottom w:val="0"/>
          <w:divBdr>
            <w:top w:val="none" w:sz="0" w:space="0" w:color="auto"/>
            <w:left w:val="none" w:sz="0" w:space="0" w:color="auto"/>
            <w:bottom w:val="none" w:sz="0" w:space="0" w:color="auto"/>
            <w:right w:val="none" w:sz="0" w:space="0" w:color="auto"/>
          </w:divBdr>
        </w:div>
        <w:div w:id="511457213">
          <w:marLeft w:val="480"/>
          <w:marRight w:val="0"/>
          <w:marTop w:val="0"/>
          <w:marBottom w:val="0"/>
          <w:divBdr>
            <w:top w:val="none" w:sz="0" w:space="0" w:color="auto"/>
            <w:left w:val="none" w:sz="0" w:space="0" w:color="auto"/>
            <w:bottom w:val="none" w:sz="0" w:space="0" w:color="auto"/>
            <w:right w:val="none" w:sz="0" w:space="0" w:color="auto"/>
          </w:divBdr>
        </w:div>
        <w:div w:id="1540896544">
          <w:marLeft w:val="480"/>
          <w:marRight w:val="0"/>
          <w:marTop w:val="0"/>
          <w:marBottom w:val="0"/>
          <w:divBdr>
            <w:top w:val="none" w:sz="0" w:space="0" w:color="auto"/>
            <w:left w:val="none" w:sz="0" w:space="0" w:color="auto"/>
            <w:bottom w:val="none" w:sz="0" w:space="0" w:color="auto"/>
            <w:right w:val="none" w:sz="0" w:space="0" w:color="auto"/>
          </w:divBdr>
        </w:div>
        <w:div w:id="1723597274">
          <w:marLeft w:val="480"/>
          <w:marRight w:val="0"/>
          <w:marTop w:val="0"/>
          <w:marBottom w:val="0"/>
          <w:divBdr>
            <w:top w:val="none" w:sz="0" w:space="0" w:color="auto"/>
            <w:left w:val="none" w:sz="0" w:space="0" w:color="auto"/>
            <w:bottom w:val="none" w:sz="0" w:space="0" w:color="auto"/>
            <w:right w:val="none" w:sz="0" w:space="0" w:color="auto"/>
          </w:divBdr>
        </w:div>
        <w:div w:id="74397076">
          <w:marLeft w:val="480"/>
          <w:marRight w:val="0"/>
          <w:marTop w:val="0"/>
          <w:marBottom w:val="0"/>
          <w:divBdr>
            <w:top w:val="none" w:sz="0" w:space="0" w:color="auto"/>
            <w:left w:val="none" w:sz="0" w:space="0" w:color="auto"/>
            <w:bottom w:val="none" w:sz="0" w:space="0" w:color="auto"/>
            <w:right w:val="none" w:sz="0" w:space="0" w:color="auto"/>
          </w:divBdr>
        </w:div>
        <w:div w:id="2038504002">
          <w:marLeft w:val="480"/>
          <w:marRight w:val="0"/>
          <w:marTop w:val="0"/>
          <w:marBottom w:val="0"/>
          <w:divBdr>
            <w:top w:val="none" w:sz="0" w:space="0" w:color="auto"/>
            <w:left w:val="none" w:sz="0" w:space="0" w:color="auto"/>
            <w:bottom w:val="none" w:sz="0" w:space="0" w:color="auto"/>
            <w:right w:val="none" w:sz="0" w:space="0" w:color="auto"/>
          </w:divBdr>
        </w:div>
        <w:div w:id="1564750805">
          <w:marLeft w:val="480"/>
          <w:marRight w:val="0"/>
          <w:marTop w:val="0"/>
          <w:marBottom w:val="0"/>
          <w:divBdr>
            <w:top w:val="none" w:sz="0" w:space="0" w:color="auto"/>
            <w:left w:val="none" w:sz="0" w:space="0" w:color="auto"/>
            <w:bottom w:val="none" w:sz="0" w:space="0" w:color="auto"/>
            <w:right w:val="none" w:sz="0" w:space="0" w:color="auto"/>
          </w:divBdr>
        </w:div>
        <w:div w:id="241372614">
          <w:marLeft w:val="480"/>
          <w:marRight w:val="0"/>
          <w:marTop w:val="0"/>
          <w:marBottom w:val="0"/>
          <w:divBdr>
            <w:top w:val="none" w:sz="0" w:space="0" w:color="auto"/>
            <w:left w:val="none" w:sz="0" w:space="0" w:color="auto"/>
            <w:bottom w:val="none" w:sz="0" w:space="0" w:color="auto"/>
            <w:right w:val="none" w:sz="0" w:space="0" w:color="auto"/>
          </w:divBdr>
        </w:div>
        <w:div w:id="1625847186">
          <w:marLeft w:val="480"/>
          <w:marRight w:val="0"/>
          <w:marTop w:val="0"/>
          <w:marBottom w:val="0"/>
          <w:divBdr>
            <w:top w:val="none" w:sz="0" w:space="0" w:color="auto"/>
            <w:left w:val="none" w:sz="0" w:space="0" w:color="auto"/>
            <w:bottom w:val="none" w:sz="0" w:space="0" w:color="auto"/>
            <w:right w:val="none" w:sz="0" w:space="0" w:color="auto"/>
          </w:divBdr>
        </w:div>
        <w:div w:id="2076315755">
          <w:marLeft w:val="480"/>
          <w:marRight w:val="0"/>
          <w:marTop w:val="0"/>
          <w:marBottom w:val="0"/>
          <w:divBdr>
            <w:top w:val="none" w:sz="0" w:space="0" w:color="auto"/>
            <w:left w:val="none" w:sz="0" w:space="0" w:color="auto"/>
            <w:bottom w:val="none" w:sz="0" w:space="0" w:color="auto"/>
            <w:right w:val="none" w:sz="0" w:space="0" w:color="auto"/>
          </w:divBdr>
        </w:div>
      </w:divsChild>
    </w:div>
    <w:div w:id="2026515086">
      <w:bodyDiv w:val="1"/>
      <w:marLeft w:val="0"/>
      <w:marRight w:val="0"/>
      <w:marTop w:val="0"/>
      <w:marBottom w:val="0"/>
      <w:divBdr>
        <w:top w:val="none" w:sz="0" w:space="0" w:color="auto"/>
        <w:left w:val="none" w:sz="0" w:space="0" w:color="auto"/>
        <w:bottom w:val="none" w:sz="0" w:space="0" w:color="auto"/>
        <w:right w:val="none" w:sz="0" w:space="0" w:color="auto"/>
      </w:divBdr>
      <w:divsChild>
        <w:div w:id="2047170436">
          <w:marLeft w:val="480"/>
          <w:marRight w:val="0"/>
          <w:marTop w:val="0"/>
          <w:marBottom w:val="0"/>
          <w:divBdr>
            <w:top w:val="none" w:sz="0" w:space="0" w:color="auto"/>
            <w:left w:val="none" w:sz="0" w:space="0" w:color="auto"/>
            <w:bottom w:val="none" w:sz="0" w:space="0" w:color="auto"/>
            <w:right w:val="none" w:sz="0" w:space="0" w:color="auto"/>
          </w:divBdr>
        </w:div>
        <w:div w:id="317685668">
          <w:marLeft w:val="480"/>
          <w:marRight w:val="0"/>
          <w:marTop w:val="0"/>
          <w:marBottom w:val="0"/>
          <w:divBdr>
            <w:top w:val="none" w:sz="0" w:space="0" w:color="auto"/>
            <w:left w:val="none" w:sz="0" w:space="0" w:color="auto"/>
            <w:bottom w:val="none" w:sz="0" w:space="0" w:color="auto"/>
            <w:right w:val="none" w:sz="0" w:space="0" w:color="auto"/>
          </w:divBdr>
        </w:div>
        <w:div w:id="1878199673">
          <w:marLeft w:val="480"/>
          <w:marRight w:val="0"/>
          <w:marTop w:val="0"/>
          <w:marBottom w:val="0"/>
          <w:divBdr>
            <w:top w:val="none" w:sz="0" w:space="0" w:color="auto"/>
            <w:left w:val="none" w:sz="0" w:space="0" w:color="auto"/>
            <w:bottom w:val="none" w:sz="0" w:space="0" w:color="auto"/>
            <w:right w:val="none" w:sz="0" w:space="0" w:color="auto"/>
          </w:divBdr>
        </w:div>
        <w:div w:id="1527062527">
          <w:marLeft w:val="480"/>
          <w:marRight w:val="0"/>
          <w:marTop w:val="0"/>
          <w:marBottom w:val="0"/>
          <w:divBdr>
            <w:top w:val="none" w:sz="0" w:space="0" w:color="auto"/>
            <w:left w:val="none" w:sz="0" w:space="0" w:color="auto"/>
            <w:bottom w:val="none" w:sz="0" w:space="0" w:color="auto"/>
            <w:right w:val="none" w:sz="0" w:space="0" w:color="auto"/>
          </w:divBdr>
        </w:div>
        <w:div w:id="2062825555">
          <w:marLeft w:val="480"/>
          <w:marRight w:val="0"/>
          <w:marTop w:val="0"/>
          <w:marBottom w:val="0"/>
          <w:divBdr>
            <w:top w:val="none" w:sz="0" w:space="0" w:color="auto"/>
            <w:left w:val="none" w:sz="0" w:space="0" w:color="auto"/>
            <w:bottom w:val="none" w:sz="0" w:space="0" w:color="auto"/>
            <w:right w:val="none" w:sz="0" w:space="0" w:color="auto"/>
          </w:divBdr>
        </w:div>
        <w:div w:id="1556237537">
          <w:marLeft w:val="480"/>
          <w:marRight w:val="0"/>
          <w:marTop w:val="0"/>
          <w:marBottom w:val="0"/>
          <w:divBdr>
            <w:top w:val="none" w:sz="0" w:space="0" w:color="auto"/>
            <w:left w:val="none" w:sz="0" w:space="0" w:color="auto"/>
            <w:bottom w:val="none" w:sz="0" w:space="0" w:color="auto"/>
            <w:right w:val="none" w:sz="0" w:space="0" w:color="auto"/>
          </w:divBdr>
        </w:div>
        <w:div w:id="1662272600">
          <w:marLeft w:val="480"/>
          <w:marRight w:val="0"/>
          <w:marTop w:val="0"/>
          <w:marBottom w:val="0"/>
          <w:divBdr>
            <w:top w:val="none" w:sz="0" w:space="0" w:color="auto"/>
            <w:left w:val="none" w:sz="0" w:space="0" w:color="auto"/>
            <w:bottom w:val="none" w:sz="0" w:space="0" w:color="auto"/>
            <w:right w:val="none" w:sz="0" w:space="0" w:color="auto"/>
          </w:divBdr>
        </w:div>
        <w:div w:id="48578218">
          <w:marLeft w:val="480"/>
          <w:marRight w:val="0"/>
          <w:marTop w:val="0"/>
          <w:marBottom w:val="0"/>
          <w:divBdr>
            <w:top w:val="none" w:sz="0" w:space="0" w:color="auto"/>
            <w:left w:val="none" w:sz="0" w:space="0" w:color="auto"/>
            <w:bottom w:val="none" w:sz="0" w:space="0" w:color="auto"/>
            <w:right w:val="none" w:sz="0" w:space="0" w:color="auto"/>
          </w:divBdr>
        </w:div>
        <w:div w:id="660040826">
          <w:marLeft w:val="480"/>
          <w:marRight w:val="0"/>
          <w:marTop w:val="0"/>
          <w:marBottom w:val="0"/>
          <w:divBdr>
            <w:top w:val="none" w:sz="0" w:space="0" w:color="auto"/>
            <w:left w:val="none" w:sz="0" w:space="0" w:color="auto"/>
            <w:bottom w:val="none" w:sz="0" w:space="0" w:color="auto"/>
            <w:right w:val="none" w:sz="0" w:space="0" w:color="auto"/>
          </w:divBdr>
        </w:div>
        <w:div w:id="631253544">
          <w:marLeft w:val="480"/>
          <w:marRight w:val="0"/>
          <w:marTop w:val="0"/>
          <w:marBottom w:val="0"/>
          <w:divBdr>
            <w:top w:val="none" w:sz="0" w:space="0" w:color="auto"/>
            <w:left w:val="none" w:sz="0" w:space="0" w:color="auto"/>
            <w:bottom w:val="none" w:sz="0" w:space="0" w:color="auto"/>
            <w:right w:val="none" w:sz="0" w:space="0" w:color="auto"/>
          </w:divBdr>
        </w:div>
        <w:div w:id="1730228141">
          <w:marLeft w:val="480"/>
          <w:marRight w:val="0"/>
          <w:marTop w:val="0"/>
          <w:marBottom w:val="0"/>
          <w:divBdr>
            <w:top w:val="none" w:sz="0" w:space="0" w:color="auto"/>
            <w:left w:val="none" w:sz="0" w:space="0" w:color="auto"/>
            <w:bottom w:val="none" w:sz="0" w:space="0" w:color="auto"/>
            <w:right w:val="none" w:sz="0" w:space="0" w:color="auto"/>
          </w:divBdr>
        </w:div>
        <w:div w:id="575171698">
          <w:marLeft w:val="480"/>
          <w:marRight w:val="0"/>
          <w:marTop w:val="0"/>
          <w:marBottom w:val="0"/>
          <w:divBdr>
            <w:top w:val="none" w:sz="0" w:space="0" w:color="auto"/>
            <w:left w:val="none" w:sz="0" w:space="0" w:color="auto"/>
            <w:bottom w:val="none" w:sz="0" w:space="0" w:color="auto"/>
            <w:right w:val="none" w:sz="0" w:space="0" w:color="auto"/>
          </w:divBdr>
        </w:div>
      </w:divsChild>
    </w:div>
    <w:div w:id="2042245803">
      <w:bodyDiv w:val="1"/>
      <w:marLeft w:val="0"/>
      <w:marRight w:val="0"/>
      <w:marTop w:val="0"/>
      <w:marBottom w:val="0"/>
      <w:divBdr>
        <w:top w:val="none" w:sz="0" w:space="0" w:color="auto"/>
        <w:left w:val="none" w:sz="0" w:space="0" w:color="auto"/>
        <w:bottom w:val="none" w:sz="0" w:space="0" w:color="auto"/>
        <w:right w:val="none" w:sz="0" w:space="0" w:color="auto"/>
      </w:divBdr>
    </w:div>
    <w:div w:id="2057850383">
      <w:bodyDiv w:val="1"/>
      <w:marLeft w:val="0"/>
      <w:marRight w:val="0"/>
      <w:marTop w:val="0"/>
      <w:marBottom w:val="0"/>
      <w:divBdr>
        <w:top w:val="none" w:sz="0" w:space="0" w:color="auto"/>
        <w:left w:val="none" w:sz="0" w:space="0" w:color="auto"/>
        <w:bottom w:val="none" w:sz="0" w:space="0" w:color="auto"/>
        <w:right w:val="none" w:sz="0" w:space="0" w:color="auto"/>
      </w:divBdr>
    </w:div>
    <w:div w:id="2075006421">
      <w:bodyDiv w:val="1"/>
      <w:marLeft w:val="0"/>
      <w:marRight w:val="0"/>
      <w:marTop w:val="0"/>
      <w:marBottom w:val="0"/>
      <w:divBdr>
        <w:top w:val="none" w:sz="0" w:space="0" w:color="auto"/>
        <w:left w:val="none" w:sz="0" w:space="0" w:color="auto"/>
        <w:bottom w:val="none" w:sz="0" w:space="0" w:color="auto"/>
        <w:right w:val="none" w:sz="0" w:space="0" w:color="auto"/>
      </w:divBdr>
    </w:div>
    <w:div w:id="2095855736">
      <w:bodyDiv w:val="1"/>
      <w:marLeft w:val="0"/>
      <w:marRight w:val="0"/>
      <w:marTop w:val="0"/>
      <w:marBottom w:val="0"/>
      <w:divBdr>
        <w:top w:val="none" w:sz="0" w:space="0" w:color="auto"/>
        <w:left w:val="none" w:sz="0" w:space="0" w:color="auto"/>
        <w:bottom w:val="none" w:sz="0" w:space="0" w:color="auto"/>
        <w:right w:val="none" w:sz="0" w:space="0" w:color="auto"/>
      </w:divBdr>
    </w:div>
    <w:div w:id="2113280101">
      <w:bodyDiv w:val="1"/>
      <w:marLeft w:val="0"/>
      <w:marRight w:val="0"/>
      <w:marTop w:val="0"/>
      <w:marBottom w:val="0"/>
      <w:divBdr>
        <w:top w:val="none" w:sz="0" w:space="0" w:color="auto"/>
        <w:left w:val="none" w:sz="0" w:space="0" w:color="auto"/>
        <w:bottom w:val="none" w:sz="0" w:space="0" w:color="auto"/>
        <w:right w:val="none" w:sz="0" w:space="0" w:color="auto"/>
      </w:divBdr>
    </w:div>
    <w:div w:id="2122870522">
      <w:bodyDiv w:val="1"/>
      <w:marLeft w:val="0"/>
      <w:marRight w:val="0"/>
      <w:marTop w:val="0"/>
      <w:marBottom w:val="0"/>
      <w:divBdr>
        <w:top w:val="none" w:sz="0" w:space="0" w:color="auto"/>
        <w:left w:val="none" w:sz="0" w:space="0" w:color="auto"/>
        <w:bottom w:val="none" w:sz="0" w:space="0" w:color="auto"/>
        <w:right w:val="none" w:sz="0" w:space="0" w:color="auto"/>
      </w:divBdr>
    </w:div>
    <w:div w:id="2133554077">
      <w:bodyDiv w:val="1"/>
      <w:marLeft w:val="0"/>
      <w:marRight w:val="0"/>
      <w:marTop w:val="0"/>
      <w:marBottom w:val="0"/>
      <w:divBdr>
        <w:top w:val="none" w:sz="0" w:space="0" w:color="auto"/>
        <w:left w:val="none" w:sz="0" w:space="0" w:color="auto"/>
        <w:bottom w:val="none" w:sz="0" w:space="0" w:color="auto"/>
        <w:right w:val="none" w:sz="0" w:space="0" w:color="auto"/>
      </w:divBdr>
      <w:divsChild>
        <w:div w:id="415202275">
          <w:marLeft w:val="480"/>
          <w:marRight w:val="0"/>
          <w:marTop w:val="0"/>
          <w:marBottom w:val="0"/>
          <w:divBdr>
            <w:top w:val="none" w:sz="0" w:space="0" w:color="auto"/>
            <w:left w:val="none" w:sz="0" w:space="0" w:color="auto"/>
            <w:bottom w:val="none" w:sz="0" w:space="0" w:color="auto"/>
            <w:right w:val="none" w:sz="0" w:space="0" w:color="auto"/>
          </w:divBdr>
        </w:div>
        <w:div w:id="1544639555">
          <w:marLeft w:val="480"/>
          <w:marRight w:val="0"/>
          <w:marTop w:val="0"/>
          <w:marBottom w:val="0"/>
          <w:divBdr>
            <w:top w:val="none" w:sz="0" w:space="0" w:color="auto"/>
            <w:left w:val="none" w:sz="0" w:space="0" w:color="auto"/>
            <w:bottom w:val="none" w:sz="0" w:space="0" w:color="auto"/>
            <w:right w:val="none" w:sz="0" w:space="0" w:color="auto"/>
          </w:divBdr>
        </w:div>
        <w:div w:id="829173870">
          <w:marLeft w:val="480"/>
          <w:marRight w:val="0"/>
          <w:marTop w:val="0"/>
          <w:marBottom w:val="0"/>
          <w:divBdr>
            <w:top w:val="none" w:sz="0" w:space="0" w:color="auto"/>
            <w:left w:val="none" w:sz="0" w:space="0" w:color="auto"/>
            <w:bottom w:val="none" w:sz="0" w:space="0" w:color="auto"/>
            <w:right w:val="none" w:sz="0" w:space="0" w:color="auto"/>
          </w:divBdr>
        </w:div>
        <w:div w:id="92019696">
          <w:marLeft w:val="480"/>
          <w:marRight w:val="0"/>
          <w:marTop w:val="0"/>
          <w:marBottom w:val="0"/>
          <w:divBdr>
            <w:top w:val="none" w:sz="0" w:space="0" w:color="auto"/>
            <w:left w:val="none" w:sz="0" w:space="0" w:color="auto"/>
            <w:bottom w:val="none" w:sz="0" w:space="0" w:color="auto"/>
            <w:right w:val="none" w:sz="0" w:space="0" w:color="auto"/>
          </w:divBdr>
        </w:div>
        <w:div w:id="1724326813">
          <w:marLeft w:val="480"/>
          <w:marRight w:val="0"/>
          <w:marTop w:val="0"/>
          <w:marBottom w:val="0"/>
          <w:divBdr>
            <w:top w:val="none" w:sz="0" w:space="0" w:color="auto"/>
            <w:left w:val="none" w:sz="0" w:space="0" w:color="auto"/>
            <w:bottom w:val="none" w:sz="0" w:space="0" w:color="auto"/>
            <w:right w:val="none" w:sz="0" w:space="0" w:color="auto"/>
          </w:divBdr>
        </w:div>
        <w:div w:id="1471899556">
          <w:marLeft w:val="480"/>
          <w:marRight w:val="0"/>
          <w:marTop w:val="0"/>
          <w:marBottom w:val="0"/>
          <w:divBdr>
            <w:top w:val="none" w:sz="0" w:space="0" w:color="auto"/>
            <w:left w:val="none" w:sz="0" w:space="0" w:color="auto"/>
            <w:bottom w:val="none" w:sz="0" w:space="0" w:color="auto"/>
            <w:right w:val="none" w:sz="0" w:space="0" w:color="auto"/>
          </w:divBdr>
        </w:div>
        <w:div w:id="394010043">
          <w:marLeft w:val="480"/>
          <w:marRight w:val="0"/>
          <w:marTop w:val="0"/>
          <w:marBottom w:val="0"/>
          <w:divBdr>
            <w:top w:val="none" w:sz="0" w:space="0" w:color="auto"/>
            <w:left w:val="none" w:sz="0" w:space="0" w:color="auto"/>
            <w:bottom w:val="none" w:sz="0" w:space="0" w:color="auto"/>
            <w:right w:val="none" w:sz="0" w:space="0" w:color="auto"/>
          </w:divBdr>
        </w:div>
        <w:div w:id="363946035">
          <w:marLeft w:val="480"/>
          <w:marRight w:val="0"/>
          <w:marTop w:val="0"/>
          <w:marBottom w:val="0"/>
          <w:divBdr>
            <w:top w:val="none" w:sz="0" w:space="0" w:color="auto"/>
            <w:left w:val="none" w:sz="0" w:space="0" w:color="auto"/>
            <w:bottom w:val="none" w:sz="0" w:space="0" w:color="auto"/>
            <w:right w:val="none" w:sz="0" w:space="0" w:color="auto"/>
          </w:divBdr>
        </w:div>
        <w:div w:id="974218002">
          <w:marLeft w:val="480"/>
          <w:marRight w:val="0"/>
          <w:marTop w:val="0"/>
          <w:marBottom w:val="0"/>
          <w:divBdr>
            <w:top w:val="none" w:sz="0" w:space="0" w:color="auto"/>
            <w:left w:val="none" w:sz="0" w:space="0" w:color="auto"/>
            <w:bottom w:val="none" w:sz="0" w:space="0" w:color="auto"/>
            <w:right w:val="none" w:sz="0" w:space="0" w:color="auto"/>
          </w:divBdr>
        </w:div>
        <w:div w:id="1395928397">
          <w:marLeft w:val="480"/>
          <w:marRight w:val="0"/>
          <w:marTop w:val="0"/>
          <w:marBottom w:val="0"/>
          <w:divBdr>
            <w:top w:val="none" w:sz="0" w:space="0" w:color="auto"/>
            <w:left w:val="none" w:sz="0" w:space="0" w:color="auto"/>
            <w:bottom w:val="none" w:sz="0" w:space="0" w:color="auto"/>
            <w:right w:val="none" w:sz="0" w:space="0" w:color="auto"/>
          </w:divBdr>
        </w:div>
        <w:div w:id="1846245309">
          <w:marLeft w:val="480"/>
          <w:marRight w:val="0"/>
          <w:marTop w:val="0"/>
          <w:marBottom w:val="0"/>
          <w:divBdr>
            <w:top w:val="none" w:sz="0" w:space="0" w:color="auto"/>
            <w:left w:val="none" w:sz="0" w:space="0" w:color="auto"/>
            <w:bottom w:val="none" w:sz="0" w:space="0" w:color="auto"/>
            <w:right w:val="none" w:sz="0" w:space="0" w:color="auto"/>
          </w:divBdr>
        </w:div>
        <w:div w:id="124553143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i.org/10.1002/sec.577" TargetMode="Externa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94DF44-D76A-4E72-92F6-956B638F7067}"/>
      </w:docPartPr>
      <w:docPartBody>
        <w:p w:rsidR="00CE7FEC" w:rsidRDefault="00CE7FEC">
          <w:r w:rsidRPr="00AC3090">
            <w:rPr>
              <w:rStyle w:val="PlaceholderText"/>
            </w:rPr>
            <w:t>Click or tap here to enter text.</w:t>
          </w:r>
        </w:p>
      </w:docPartBody>
    </w:docPart>
    <w:docPart>
      <w:docPartPr>
        <w:name w:val="B3EDA54006AE445FA2AD8683138A3123"/>
        <w:category>
          <w:name w:val="General"/>
          <w:gallery w:val="placeholder"/>
        </w:category>
        <w:types>
          <w:type w:val="bbPlcHdr"/>
        </w:types>
        <w:behaviors>
          <w:behavior w:val="content"/>
        </w:behaviors>
        <w:guid w:val="{2FD2FC9F-992E-461A-8FF4-F90F65266F5B}"/>
      </w:docPartPr>
      <w:docPartBody>
        <w:p w:rsidR="00CE7FEC" w:rsidRDefault="00CE7FEC" w:rsidP="00CE7FEC">
          <w:pPr>
            <w:pStyle w:val="B3EDA54006AE445FA2AD8683138A3123"/>
          </w:pPr>
          <w:r w:rsidRPr="00AC3090">
            <w:rPr>
              <w:rStyle w:val="PlaceholderText"/>
            </w:rPr>
            <w:t>Click or tap here to enter text.</w:t>
          </w:r>
        </w:p>
      </w:docPartBody>
    </w:docPart>
    <w:docPart>
      <w:docPartPr>
        <w:name w:val="414BC01E3DB640A3868A176AB4828973"/>
        <w:category>
          <w:name w:val="General"/>
          <w:gallery w:val="placeholder"/>
        </w:category>
        <w:types>
          <w:type w:val="bbPlcHdr"/>
        </w:types>
        <w:behaviors>
          <w:behavior w:val="content"/>
        </w:behaviors>
        <w:guid w:val="{4085DE48-9ECA-4108-B3E5-54AE5DACF8B2}"/>
      </w:docPartPr>
      <w:docPartBody>
        <w:p w:rsidR="00FE16A0" w:rsidRDefault="00FE16A0" w:rsidP="00FE16A0">
          <w:pPr>
            <w:pStyle w:val="414BC01E3DB640A3868A176AB4828973"/>
          </w:pPr>
          <w:r w:rsidRPr="00AC3090">
            <w:rPr>
              <w:rStyle w:val="PlaceholderText"/>
            </w:rPr>
            <w:t>Click or tap here to enter text.</w:t>
          </w:r>
        </w:p>
      </w:docPartBody>
    </w:docPart>
    <w:docPart>
      <w:docPartPr>
        <w:name w:val="A35104A410F7421BA8A02C1C72BA9160"/>
        <w:category>
          <w:name w:val="General"/>
          <w:gallery w:val="placeholder"/>
        </w:category>
        <w:types>
          <w:type w:val="bbPlcHdr"/>
        </w:types>
        <w:behaviors>
          <w:behavior w:val="content"/>
        </w:behaviors>
        <w:guid w:val="{49D4F62F-AA0C-41DE-A67F-576D062FA9FD}"/>
      </w:docPartPr>
      <w:docPartBody>
        <w:p w:rsidR="00FE16A0" w:rsidRDefault="00FE16A0" w:rsidP="00FE16A0">
          <w:pPr>
            <w:pStyle w:val="A35104A410F7421BA8A02C1C72BA9160"/>
          </w:pPr>
          <w:r w:rsidRPr="00AC30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eeSans">
    <w:altName w:val="Sylfaen"/>
    <w:charset w:val="01"/>
    <w:family w:val="swiss"/>
    <w:pitch w:val="default"/>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EC"/>
    <w:rsid w:val="002C5759"/>
    <w:rsid w:val="003D051B"/>
    <w:rsid w:val="00CE7FEC"/>
    <w:rsid w:val="00F41B80"/>
    <w:rsid w:val="00FE1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16A0"/>
    <w:rPr>
      <w:color w:val="808080"/>
    </w:rPr>
  </w:style>
  <w:style w:type="paragraph" w:customStyle="1" w:styleId="B3EDA54006AE445FA2AD8683138A3123">
    <w:name w:val="B3EDA54006AE445FA2AD8683138A3123"/>
    <w:rsid w:val="00CE7FEC"/>
  </w:style>
  <w:style w:type="paragraph" w:customStyle="1" w:styleId="414BC01E3DB640A3868A176AB4828973">
    <w:name w:val="414BC01E3DB640A3868A176AB4828973"/>
    <w:rsid w:val="00FE16A0"/>
  </w:style>
  <w:style w:type="paragraph" w:customStyle="1" w:styleId="A35104A410F7421BA8A02C1C72BA9160">
    <w:name w:val="A35104A410F7421BA8A02C1C72BA9160"/>
    <w:rsid w:val="00FE1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A75372-A1A7-7D41-A9A3-1461367D9462}">
  <we:reference id="wa104382081" version="1.7.0.0" store="en-US" storeType="OMEX"/>
  <we:alternateReferences>
    <we:reference id="wa104382081" version="1.7.0.0" store="WA104382081" storeType="OMEX"/>
  </we:alternateReferences>
  <we:properties>
    <we:property name="MENDELEY_CITATIONS" value="[{&quot;citationID&quot;:&quot;MENDELEY_CITATION_5b1be087-3079-4694-97f0-245cfb869ed0&quot;,&quot;properties&quot;:{&quot;noteIndex&quot;:0},&quot;isEdited&quot;:false,&quot;manualOverride&quot;:{&quot;isManuallyOverridden&quot;:false,&quot;citeprocText&quot;:&quot;(Yousef et al., 2022)&quot;,&quot;manualOverrideText&quot;:&quot;&quot;},&quot;citationTag&quot;:&quot;MENDELEY_CITATION_v3_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&quot;,&quot;citationItems&quot;:[{&quot;id&quot;:&quot;7a13156f-460d-38af-b3a5-9bc10a098dda&quot;,&quot;itemData&quot;:{&quot;type&quot;:&quot;webpage&quot;,&quot;id&quot;:&quot;7a13156f-460d-38af-b3a5-9bc10a098dda&quot;,&quot;title&quot;:&quot;Anatomy, Skin (Integument), Epidermis&quot;,&quot;author&quot;:[{&quot;family&quot;:&quot;Yousef&quot;,&quot;given&quot;:&quot;Hani&quot;,&quot;parse-names&quot;:false,&quot;dropping-particle&quot;:&quot;&quot;,&quot;non-dropping-particle&quot;:&quot;&quot;},{&quot;family&quot;:&quot;Alhajj&quot;,&quot;given&quot;:&quot;Mandy&quot;,&quot;parse-names&quot;:false,&quot;dropping-particle&quot;:&quot;&quot;,&quot;non-dropping-particle&quot;:&quot;&quot;},{&quot;family&quot;:&quot;Sharma&quot;,&quot;given&quot;:&quot;Sandeep&quot;,&quot;parse-names&quot;:false,&quot;dropping-particle&quot;:&quot;&quot;,&quot;non-dropping-particle&quot;:&quot;&quot;}],&quot;container-title&quot;:&quot;StatPearls&quot;,&quot;issued&quot;:{&quot;date-parts&quot;:[[2022,11,14]]},&quot;container-title-short&quot;:&quot;&quot;},&quot;isTemporary&quot;:false}]},{&quot;citationID&quot;:&quot;MENDELEY_CITATION_d6ba4e39-07b7-40e3-afc1-4656a1a3028b&quot;,&quot;properties&quot;:{&quot;noteIndex&quot;:0},&quot;isEdited&quot;:false,&quot;manualOverride&quot;:{&quot;isManuallyOverridden&quot;:false,&quot;citeprocText&quot;:&quot;(Sinulingga et al., 2018)&quot;,&quot;manualOverrideText&quot;:&quot;&quot;},&quot;citationTag&quot;:&quot;MENDELEY_CITATION_v3_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&quot;,&quot;citationItems&quot;:[{&quot;id&quot;:&quot;aefe6222-f924-31c7-ae6f-a831a8d520f0&quot;,&quot;itemData&quot;:{&quot;type&quot;:&quot;article-journal&quot;,&quot;id&quot;:&quot;aefe6222-f924-31c7-ae6f-a831a8d520f0&quot;,&quot;title&quot;:&quot;EFEKTIVITAS MADU DALAM FORMULASI PELEMBAP PADA KULIT KERING&quot;,&quot;author&quot;:[{&quot;family&quot;:&quot;Sinulingga&quot;,&quot;given&quot;:&quot;Emia Harinda&quot;,&quot;parse-names&quot;:false,&quot;dropping-particle&quot;:&quot;&quot;,&quot;non-dropping-particle&quot;:&quot;&quot;},{&quot;family&quot;:&quot;Budiastuti&quot;,&quot;given&quot;:&quot;Asih&quot;,&quot;parse-names&quot;:false,&quot;dropping-particle&quot;:&quot;&quot;,&quot;non-dropping-particle&quot;:&quot;&quot;},{&quot;family&quot;:&quot;Widodo&quot;,&quot;given&quot;:&quot;Aryoko&quot;,&quot;parse-names&quot;:false,&quot;dropping-particle&quot;:&quot;&quot;,&quot;non-dropping-particle&quot;:&quot;&quot;}],&quot;container-title&quot;:&quot;Januari 2018 JKD&quot;,&quot;ISSN&quot;:&quot;2540-8844&quot;,&quot;issued&quot;:{&quot;date-parts&quot;:[[2018]]},&quot;page&quot;:&quot;146-157&quot;,&quot;issue&quot;:&quot;1&quot;,&quot;volume&quot;:&quot;7&quot;,&quot;container-title-short&quot;:&quot;&quot;},&quot;isTemporary&quot;:false}]},{&quot;citationID&quot;:&quot;MENDELEY_CITATION_8e144486-edf0-4f5a-8344-b1b7e2e577bd&quot;,&quot;properties&quot;:{&quot;noteIndex&quot;:0},&quot;isEdited&quot;:false,&quot;manualOverride&quot;:{&quot;isManuallyOverridden&quot;:true,&quot;citeprocText&quot;:&quot;(&lt;i&gt;ZAP BEAUTY INDEX 2023 VIDEO VERSION ZAP BEAUTY INDEX&lt;/i&gt;, n.d.)&quot;,&quot;manualOverrideText&quot;:&quot;(ZAP Beauty Index, 2023.)&quot;},&quot;citationTag&quot;:&quot;MENDELEY_CITATION_v3_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&quot;,&quot;citationItems&quot;:[{&quot;id&quot;:&quot;da532a51-13ea-381f-a837-7eabc0b544b3&quot;,&quot;itemData&quot;:{&quot;type&quot;:&quot;report&quot;,&quot;id&quot;:&quot;da532a51-13ea-381f-a837-7eabc0b544b3&quot;,&quot;title&quot;:&quot;ZAP BEAUTY INDEX 2023 VIDEO VERSION ZAP BEAUTY INDEX&quot;,&quot;container-title-short&quot;:&quot;&quot;},&quot;isTemporary&quot;:false}]},{&quot;citationID&quot;:&quot;MENDELEY_CITATION_31965ea1-2329-4069-9142-d7241d220d11&quot;,&quot;properties&quot;:{&quot;noteIndex&quot;:0},&quot;isEdited&quot;:false,&quot;manualOverride&quot;:{&quot;isManuallyOverridden&quot;:true,&quot;citeprocText&quot;:&quot;(Latifah &amp;#38; Kurniawaty, n.d.)&quot;,&quot;manualOverrideText&quot;:&quot;(Latifah &amp; Kurniawaty, 2020)&quot;},&quot;citationTag&quot;:&quot;MENDELEY_CITATION_v3_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&quot;,&quot;citationItems&quot;:[{&quot;id&quot;:&quot;113c46db-9a18-323b-a736-422885c1ac0f&quot;,&quot;itemData&quot;:{&quot;type&quot;:&quot;report&quot;,&quot;id&quot;:&quot;113c46db-9a18-323b-a736-422885c1ac0f&quot;,&quot;title&quot;:&quot;Stres dengan Akne Vulgaris&quot;,&quot;author&quot;:[{&quot;family&quot;:&quot;Latifah&quot;,&quot;given&quot;:&quot;Sofia&quot;,&quot;parse-names&quot;:false,&quot;dropping-particle&quot;:&quot;&quot;,&quot;non-dropping-particle&quot;:&quot;&quot;},{&quot;family&quot;:&quot;Kurniawaty&quot;,&quot;given&quot;:&quot;Evi&quot;,&quot;parse-names&quot;:false,&quot;dropping-particle&quot;:&quot;&quot;,&quot;non-dropping-particle&quot;:&quot;&quot;}],&quot;container-title-short&quot;:&quot;&quot;},&quot;isTemporary&quot;:false}]},{&quot;citationID&quot;:&quot;MENDELEY_CITATION_c3595634-6981-4e32-b22b-ad55c10a3533&quot;,&quot;properties&quot;:{&quot;noteIndex&quot;:0},&quot;isEdited&quot;:false,&quot;manualOverride&quot;:{&quot;isManuallyOverridden&quot;:true,&quot;citeprocText&quot;:&quot;(Ahmad, n.d.)&quot;,&quot;manualOverrideText&quot;:&quot;(Ahmad, 2021)&quot;},&quot;citationTag&quot;:&quot;MENDELEY_CITATION_v3_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&quot;,&quot;citationItems&quot;:[{&quot;id&quot;:&quot;319477c9-a48a-385f-97c6-b8e5291487da&quot;,&quot;itemData&quot;:{&quot;type&quot;:&quot;report&quot;,&quot;id&quot;:&quot;319477c9-a48a-385f-97c6-b8e5291487da&quot;,&quot;title&quot;:&quot;Penuaan Kulit: Patofisiologi dan Manifestasi Klinis (Skin Aging: Pathophysiology and Clinical Manifestation)&quot;,&quot;author&quot;:[{&quot;family&quot;:&quot;Ahmad&quot;,&quot;given&quot;:&quot;Zahruddin&quot;,&quot;parse-names&quot;:false,&quot;dropping-particle&quot;:&quot;&quot;,&quot;non-dropping-particle&quot;:&quot;&quot;}],&quot;container-title-short&quot;:&quot;&quot;},&quot;isTemporary&quot;:false}]},{&quot;citationID&quot;:&quot;MENDELEY_CITATION_14516957-c63e-46c0-ad77-4e0f16bc6239&quot;,&quot;properties&quot;:{&quot;noteIndex&quot;:0},&quot;isEdited&quot;:false,&quot;manualOverride&quot;:{&quot;isManuallyOverridden&quot;:false,&quot;citeprocText&quot;:&quot;(Kusumaningrum, 2021)&quot;,&quot;manualOverrideText&quot;:&quot;&quot;},&quot;citationTag&quot;:&quot;MENDELEY_CITATION_v3_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&quot;,&quot;citationItems&quot;:[{&quot;id&quot;:&quot;1e3dc23c-7324-323d-8516-54a00dd7f1aa&quot;,&quot;itemData&quot;:{&quot;type&quot;:&quot;report&quot;,&quot;id&quot;:&quot;1e3dc23c-7324-323d-8516-54a00dd7f1aa&quot;,&quot;title&quot;:&quot;KAJIAN PUSTAKA DALAM PENENTUAN TIPE DAN PERMASALAHAN KULIT WAJAH&quot;,&quot;author&quot;:[{&quot;family&quot;:&quot;Kusumaningrum&quot;,&quot;given&quot;:&quot;Shinta Dewi&quot;,&quot;parse-names&quot;:false,&quot;dropping-particle&quot;:&quot;&quot;,&quot;non-dropping-particle&quot;:&quot;&quot;}],&quot;container-title&quot;:&quot;Jurnal SNATi&quot;,&quot;URL&quot;:&quot;https://www.google.com/&quot;,&quot;issued&quot;:{&quot;date-parts&quot;:[[2021]]},&quot;volume&quot;:&quot;1&quot;,&quot;container-title-short&quot;:&quot;&quot;},&quot;isTemporary&quot;:false}]},{&quot;citationID&quot;:&quot;MENDELEY_CITATION_d1a04d6f-50ce-419f-acf3-07ee72e8d01e&quot;,&quot;properties&quot;:{&quot;noteIndex&quot;:0},&quot;isEdited&quot;:false,&quot;manualOverride&quot;:{&quot;isManuallyOverridden&quot;:true,&quot;citeprocText&quot;:&quot;(Studi Bisnis Sekolah Bisnis, 2021)&quot;,&quot;manualOverrideText&quot;:&quot;(Naura Rahmalia, 2021)&quot;},&quot;citationTag&quot;:&quot;MENDELEY_CITATION_v3_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&quot;,&quot;citationItems&quot;:[{&quot;id&quot;:&quot;6495f6ab-7e4f-3305-82aa-c1e093e561e6&quot;,&quot;itemData&quot;:{&quot;type&quot;:&quot;report&quot;,&quot;id&quot;:&quot;6495f6ab-7e4f-3305-82aa-c1e093e561e6&quot;,&quot;title&quot;:&quot;PERANCANGAN PLATFORM DIGITAL BERBASIS APLIKASI PERAWATAN WAJAH DENGAN METODE HOUSE OF QUALITY NAURA RAHMALIA&quot;,&quot;author&quot;:[{&quot;family&quot;:&quot;Studi Bisnis Sekolah Bisnis&quot;,&quot;given&quot;:&quot;Program&quot;,&quot;parse-names&quot;:false,&quot;dropping-particle&quot;:&quot;&quot;,&quot;non-dropping-particle&quot;:&quot;&quot;}],&quot;issued&quot;:{&quot;date-parts&quot;:[[2021]]},&quot;container-title-short&quot;:&quot;&quot;},&quot;isTemporary&quot;:false}]},{&quot;citationID&quot;:&quot;MENDELEY_CITATION_8a8057f4-897f-4a16-9eff-ef4f5dbed049&quot;,&quot;properties&quot;:{&quot;noteIndex&quot;:0},&quot;isEdited&quot;:false,&quot;manualOverride&quot;:{&quot;isManuallyOverridden&quot;:false,&quot;citeprocText&quot;:&quot;(Amalia et al., 2023)&quot;,&quot;manualOverrideText&quot;:&quot;&quot;},&quot;citationTag&quot;:&quot;MENDELEY_CITATION_v3_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&quot;,&quot;citationItems&quot;:[{&quot;id&quot;:&quot;7fc496ab-5e13-33b6-8fb8-f478cff3735a&quot;,&quot;itemData&quot;:{&quot;type&quot;:&quot;report&quot;,&quot;id&quot;:&quot;7fc496ab-5e13-33b6-8fb8-f478cff3735a&quot;,&quot;title&quot;:&quot;KLASIFIKASI PENYAKIT ANEMIA BERBASIS CITRA PALPEBRAL KONJUNGTIVA DENGAN ALGORITMA TRANSFER LEARNING&quot;,&quot;author&quot;:[{&quot;family&quot;:&quot;Amalia&quot;,&quot;given&quot;:&quot;Elva&quot;,&quot;parse-names&quot;:false,&quot;dropping-particle&quot;:&quot;&quot;,&quot;non-dropping-particle&quot;:&quot;&quot;},{&quot;family&quot;:&quot;Lamada&quot;,&quot;given&quot;:&quot;Mustari&quot;,&quot;parse-names&quot;:false,&quot;dropping-particle&quot;:&quot;&quot;,&quot;non-dropping-particle&quot;:&quot;&quot;},{&quot;family&quot;:&quot;Baso Kaswar&quot;,&quot;given&quot;:&quot;Andi&quot;,&quot;parse-names&quot;:false,&quot;dropping-particle&quot;:&quot;&quot;,&quot;non-dropping-particle&quot;:&quot;&quot;},{&quot;family&quot;:&quot;Darma Andayani&quot;,&quot;given&quot;:&quot;Dyah&quot;,&quot;parse-names&quot;:false,&quot;dropping-particle&quot;:&quot;&quot;,&quot;non-dropping-particle&quot;:&quot;&quot;}],&quot;issued&quot;:{&quot;date-parts&quot;:[[2023]]},&quot;number-of-pages&quot;:&quot;2721-9100&quot;,&quot;issue&quot;:&quot;2&quot;,&quot;volume&quot;:&quot;20&quot;,&quot;container-title-short&quot;:&quot;&quot;},&quot;isTemporary&quot;:false}]},{&quot;citationID&quot;:&quot;MENDELEY_CITATION_8a858309-a386-4f08-a5f2-31c30c506406&quot;,&quot;properties&quot;:{&quot;noteIndex&quot;:0},&quot;isEdited&quot;:false,&quot;manualOverride&quot;:{&quot;isManuallyOverridden&quot;:true,&quot;citeprocText&quot;:&quot;(Ramadhani &amp;#38; Bethaningtyas Dyah, n.d.)&quot;,&quot;manualOverrideText&quot;:&quot;(Ramadhani &amp; Bethaningtyas Dyah, 2018)&quot;},&quot;citationTag&quot;:&quot;MENDELEY_CITATION_v3_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&quot;,&quot;citationItems&quot;:[{&quot;id&quot;:&quot;6bc80f87-2c43-32d1-85ba-63466b63f256&quot;,&quot;itemData&quot;:{&quot;type&quot;:&quot;report&quot;,&quot;id&quot;:&quot;6bc80f87-2c43-32d1-85ba-63466b63f256&quot;,&quot;title&quot;:&quot;KLASIFIKASI JENIS JERAWAT BERDASARKAN TEKSTUR DENGAN MENGGUNAKAN METODE GLCM ACNE CLASSIFICATION BASED ON TEXTURE USING GLCM METHOD&quot;,&quot;author&quot;:[{&quot;family&quot;:&quot;Ramadhani&quot;,&quot;given&quot;:&quot;Maghfirah&quot;,&quot;parse-names&quot;:false,&quot;dropping-particle&quot;:&quot;&quot;,&quot;non-dropping-particle&quot;:&quot;&quot;},{&quot;family&quot;:&quot;Bethaningtyas Dyah&quot;,&quot;given&quot;:&quot;Hertiana K&quot;,&quot;parse-names&quot;:false,&quot;dropping-particle&quot;:&quot;&quot;,&quot;non-dropping-particle&quot;:&quot;&quot;}],&quot;container-title-short&quot;:&quot;&quot;},&quot;isTemporary&quot;:false}]},{&quot;citationID&quot;:&quot;MENDELEY_CITATION_9eaaaef8-46b7-4326-82f4-cfcaffe4c2ca&quot;,&quot;properties&quot;:{&quot;noteIndex&quot;:0},&quot;isEdited&quot;:false,&quot;manualOverride&quot;:{&quot;isManuallyOverridden&quot;:true,&quot;citeprocText&quot;:&quot;(Rochmawanti et al., n.d.)&quot;,&quot;manualOverrideText&quot;:&quot;(Rochmawanti et al., 2021)&quot;},&quot;citationTag&quot;:&quot;MENDELEY_CITATION_v3_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&quot;,&quot;citationItems&quot;:[{&quot;id&quot;:&quot;e0172b56-639f-34da-900d-5e4766b85d17&quot;,&quot;itemData&quot;:{&quot;type&quot;:&quot;article-journal&quot;,&quot;id&quot;:&quot;e0172b56-639f-34da-900d-5e4766b85d17&quot;,&quot;title&quot;:&quot;ANALISIS PERFORMA PRE-TRAINED MODEL CONVOLUTIONAL NEURAL NETWORK DALAM MENDETEKSI PENYAKIT TUBERKULOSIS&quot;,&quot;author&quot;:[{&quot;family&quot;:&quot;Rochmawanti&quot;,&quot;given&quot;:&quot;Ovy&quot;,&quot;parse-names&quot;:false,&quot;dropping-particle&quot;:&quot;&quot;,&quot;non-dropping-particle&quot;:&quot;&quot;},{&quot;family&quot;:&quot;Utaminingrum&quot;,&quot;given&quot;:&quot;Fitri&quot;,&quot;parse-names&quot;:false,&quot;dropping-particle&quot;:&quot;&quot;,&quot;non-dropping-particle&quot;:&quot;&quot;},{&quot;family&quot;:&quot;Bachtiar&quot;,&quot;given&quot;:&quot;Fitra A&quot;,&quot;parse-names&quot;:false,&quot;dropping-particle&quot;:&quot;&quot;,&quot;non-dropping-particle&quot;:&quot;&quot;}],&quot;DOI&quot;:&quot;10.25126/jtiik.202184441&quot;,&quot;ISSN&quot;:&quot;2528-6579&quot;,&quot;container-title-short&quot;:&quot;&quot;},&quot;isTemporary&quot;:false}]},{&quot;citationID&quot;:&quot;MENDELEY_CITATION_a959d94c-1184-4dce-8189-cb6ffd014b67&quot;,&quot;properties&quot;:{&quot;noteIndex&quot;:0},&quot;isEdited&quot;:false,&quot;manualOverride&quot;:{&quot;isManuallyOverridden&quot;:false,&quot;citeprocText&quot;:&quot;(Retno Hariatiningsih, 2020)&quot;,&quot;manualOverrideText&quot;:&quot;&quot;},&quot;citationTag&quot;:&quot;MENDELEY_CITATION_v3_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&quot;,&quot;citationItems&quot;:[{&quot;id&quot;:&quot;7ab0a9d1-11b3-30a1-887d-35fa3d62372a&quot;,&quot;itemData&quot;:{&quot;type&quot;:&quot;article-journal&quot;,&quot;id&quot;:&quot;7ab0a9d1-11b3-30a1-887d-35fa3d62372a&quot;,&quot;title&quot;:&quot;Penggunaan Skincare Dan Penerapan konsep Beauty 4.0 Pada Media Sosial (Studi Netnografi Wanita Pengguna Instagram)&quot;,&quot;author&quot;:[{&quot;family&quot;:&quot;Retno Hariatiningsih&quot;,&quot;given&quot;:&quot;Laurensia&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quot;abstract&quot;:&quot;This study seeks to uncover the phenomena of waita's use of skincare and the application of the concept of beauty 4.0 in doing and uploading selfies on Instagram social media (IG). In general, women want to appear optimally in their appearance. So far, there are still many women who prioritize and consider physical appearance to be the key in social interaction, including social media. Profile photos or selfies (selfie) are prepared in such a luxurious way. The method used is netnography that is by trying to understand deeply the lives of virtual communities from the perspective of the culprit. From the data obtained and collected and processed in relation to the subject and object of the research, the results of the research show that there are stages of the process taken by female Instagram social media users before uploading their selfies. The stages are sequentially the pre-selfie photo phase, selfie photo phase and post selfie photo phase. This research also found that there is an impression management through a message in the form of a selfie that will be uploaded to a social media account.&quot;,&quot;issue&quot;:&quot;2&quot;,&quot;volume&quot;:&quot;11&quot;,&quot;container-title-short&quot;:&quot;&quot;},&quot;isTemporary&quot;:false}]},{&quot;citationID&quot;:&quot;MENDELEY_CITATION_55429274-b72f-4692-a9b7-6108d1dda357&quot;,&quot;properties&quot;:{&quot;noteIndex&quot;:0},&quot;isEdited&quot;:false,&quot;manualOverride&quot;:{&quot;isManuallyOverridden&quot;:true,&quot;citeprocText&quot;:&quot;(Rifa, n.d.)&quot;,&quot;manualOverrideText&quot;:&quot;(Rifa, 2021)&quot;},&quot;citationTag&quot;:&quot;MENDELEY_CITATION_v3_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&quot;,&quot;citationItems&quot;:[{&quot;id&quot;:&quot;0864fa53-ca69-359c-a960-5112164e4607&quot;,&quot;itemData&quot;:{&quot;type&quot;:&quot;book&quot;,&quot;id&quot;:&quot;0864fa53-ca69-359c-a960-5112164e4607&quot;,&quot;title&quot;:&quot;METODOLOGI PENELITIAN&quot;,&quot;author&quot;:[{&quot;family&quot;:&quot;Rifa&quot;,&quot;given&quot;:&quot;Oleh H&quot;,&quot;parse-names&quot;:false,&quot;dropping-particle&quot;:&quot;&quot;,&quot;non-dropping-particle&quot;:&quot;&quot;}],&quot;ISBN&quot;:&quot;9786237816256&quot;,&quot;container-title-short&quot;:&quot;&quot;},&quot;isTemporary&quot;:false}]},{&quot;citationID&quot;:&quot;MENDELEY_CITATION_cbed4929-93db-41a4-9834-505f09ae2b85&quot;,&quot;properties&quot;:{&quot;noteIndex&quot;:0},&quot;isEdited&quot;:false,&quot;manualOverride&quot;:{&quot;citeprocText&quot;:&quot;(Hidayat &amp;#38; Minati, 2019)&quot;,&quot;isManuallyOverridden&quot;:false,&quot;manualOverrideText&quot;:&quot;&quot;},&quot;citationTag&quot;:&quot;MENDELEY_CITATION_v3_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&quot;,&quot;citationItems&quot;:[{&quot;id&quot;:&quot;e096555e-73a3-5e83-b954-1dd5e32227b3&quot;,&quot;itemData&quot;:{&quot;DOI&quot;:&quot;10.14421/ijid.2019.08108&quot;,&quot;ISSN&quot;:&quot;2549-7448&quot;,&quot;abstract&quot;:&quot;Qur'an, As-Sunnah, and Islamic old book have become the sources for Islam followers as sources of knowledge, wisdom, and law. But in daily life, there are still many Muslims who do not understand the meaning of the sentence in the Qur'an even though they read it every day. It becomes a challenge for Science and Engineering field academicians especially Informatics to explore and represent knowledge through intelligent system computing to answer various questions based on knowledge from the Qur'an. This research is creating an enabling computational environment for text mining the Qur'an, of which purpose is to facilitate people to understand each verse in the Qur'an. The classification experiment uses Support Vector Machine (SVM), Naive Bayes, k-Nearest Neighbor (kNN), and J48 Decision Tree classifier algorithms with Al-Baqarah verses translated to English and Indonesian as the dataset which was labeled by three most fundamental aspects of Islam: 'Iman' (faith), 'Ibadah' (worship), and 'Akhlaq' (virtues). Indonesian translation was processed by using the sastrawi package in Python to do the pre-processing and StringToWord Vector in WEKA with the TF-IDF method to implement the algorithms. The classification experiments are determined to measure accuracy, and f-measure, it tested with a percentage split 66% as the data training and the rest as the data testing. The decision from an experiment that was carried out by the classification results, SVM classifier algorithms have the overall best accuracy performance for the Indonesian translation of 81.443% and the Naïve Bayes classifier has the best accuracy for the English translation, which achieved 78.35%.&quot;,&quot;author&quot;:[{&quot;dropping-particle&quot;:&quot;&quot;,&quot;family&quot;:&quot;Hidayat&quot;,&quot;given&quot;:&quot;Rahmat&quot;,&quot;non-dropping-particle&quot;:&quot;&quot;,&quot;parse-names&quot;:false,&quot;suffix&quot;:&quot;&quot;},{&quot;dropping-particle&quot;:&quot;&quot;,&quot;family&quot;:&quot;Minati&quot;,&quot;given&quot;:&quot;Sekar&quot;,&quot;non-dropping-particle&quot;:&quot;&quot;,&quot;parse-names&quot;:false,&quot;suffix&quot;:&quot;&quot;}],&quot;container-title&quot;:&quot;IJID (International Journal on Informatics for Development)&quot;,&quot;id&quot;:&quot;e096555e-73a3-5e83-b954-1dd5e32227b3&quot;,&quot;issue&quot;:&quot;1&quot;,&quot;issued&quot;:{&quot;date-parts&quot;:[[&quot;2019&quot;,&quot;6&quot;,&quot;22&quot;]]},&quot;page&quot;:&quot;47&quot;,&quot;title&quot;:&quot;Comparative Analysis of Text Mining Classification Algorithms for English and Indonesian Qur’an Translation&quot;,&quot;type&quot;:&quot;article-journal&quot;,&quot;volume&quot;:&quot;8&quot;,&quot;container-title-short&quot;:&quot;&quot;},&quot;uris&quot;:[&quot;http://www.mendeley.com/documents/?uuid=a0c0e3a1-9a25-4a10-81ec-574e6a83c387&quot;],&quot;isTemporary&quot;:false,&quot;legacyDesktopId&quot;:&quot;a0c0e3a1-9a25-4a10-81ec-574e6a83c387&quot;}]},{&quot;citationID&quot;:&quot;MENDELEY_CITATION_1cf89e3b-2ad8-4744-859e-38f15acdb9c6&quot;,&quot;properties&quot;:{&quot;noteIndex&quot;:0},&quot;isEdited&quot;:false,&quot;manualOverride&quot;:{&quot;citeprocText&quot;:&quot;(Nuruzzaman et al., 2012)&quot;,&quot;isManuallyOverridden&quot;:false,&quot;manualOverrideText&quot;:&quot;&quot;},&quot;citationTag&quot;:&quot;MENDELEY_CITATION_v3_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&quot;,&quot;citationItems&quot;:[{&quot;id&quot;:&quot;e544a892-f7d8-5723-b3c5-bd12753c0aa9&quot;,&quot;itemData&quot;:{&quot;DOI&quot;:&quot;10.1002/sec.577&quot;,&quot;ISSN&quot;:&quot;19390122&quot;,&quot;abstract&quot;:&quot;The amount of Short Message Service (SMS) spam is increasing. Various solutions to filter SMS spam on mobile phones have been proposed. Most of these use Text Classification techniques that consist of training, filtering, and updating processes. However, they require a computer or a large amount of SMS data in advance to filter SMS spam, especially for the training. This increases hardware maintenance and communication costs. Thus, we propose to filter SMS spam on independent mobile phones using Text Classification techniques. The training, filtering, and updating processes are performed on an independent mobile phone. The mobile phone has storage, memory and CPU limitations compared with a computer. As such, we apply a probabilistic Naïve Bayes classifier using word occurrences for screening because of its simplicity and fast performance. Our experiment on an Android mobile phone shows that it can filter SMS spam with reasonable accuracy, minimum storage consumption, and acceptable processing time without support from a computer or using a large amount of SMS data for training. Thus, we conclude that filtering SMS spam can be performed on independent mobile phones. We can reduce the number of word attributes by almost 50% without reducing accuracy significantly, using our usability-based approach. © 2012 John Wiley &amp; Sons, Ltd.&quot;,&quot;author&quot;:[{&quot;dropping-particle&quot;:&quot;&quot;,&quot;family&quot;:&quot;Nuruzzaman&quot;,&quot;given&quot;:&quot;M.T.&quot;,&quot;non-dropping-particle&quot;:&quot;&quot;,&quot;parse-names&quot;:false,&quot;suffix&quot;:&quot;&quot;},{&quot;dropping-particle&quot;:&quot;&quot;,&quot;family&quot;:&quot;Lee&quot;,&quot;given&quot;:&quot;Changmoo&quot;,&quot;non-dropping-particle&quot;:&quot;&quot;,&quot;parse-names&quot;:false,&quot;suffix&quot;:&quot;&quot;},{&quot;dropping-particle&quot;:&quot;Bin&quot;,&quot;family&quot;:&quot;Abdullah&quot;,&quot;given&quot;:&quot;Mohd Fikri Azli&quot;,&quot;non-dropping-particle&quot;:&quot;&quot;,&quot;parse-names&quot;:false,&quot;suffix&quot;:&quot;&quot;},{&quot;dropping-particle&quot;:&quot;&quot;,&quot;family&quot;:&quot;Choi&quot;,&quot;given&quot;:&quot;Deokjai&quot;,&quot;non-dropping-particle&quot;:&quot;&quot;,&quot;parse-names&quot;:false,&quot;suffix&quot;:&quot;&quot;}],&quot;container-title&quot;:&quot;Security and Communication Networks&quot;,&quot;id&quot;:&quot;e544a892-f7d8-5723-b3c5-bd12753c0aa9&quot;,&quot;issue&quot;:&quot;10&quot;,&quot;issued&quot;:{&quot;date-parts&quot;:[[&quot;2012&quot;]]},&quot;page&quot;:&quot;1209-1220&quot;,&quot;title&quot;:&quot;Simple SMS spam filtering on independent mobile phone&quot;,&quot;type&quot;:&quot;article-journal&quot;,&quot;volume&quot;:&quot;5&quot;,&quot;container-title-short&quot;:&quot;&quot;},&quot;uris&quot;:[&quot;http://www.mendeley.com/documents/?uuid=1f7e9679-d32c-4ad5-8e9a-5dc93d1365ba&quot;],&quot;isTemporary&quot;:false,&quot;legacyDesktopId&quot;:&quot;1f7e9679-d32c-4ad5-8e9a-5dc93d1365ba&quot;}]},{&quot;citationID&quot;:&quot;MENDELEY_CITATION_1827f298-b8fa-4d60-9565-d61ef6d0ce0d&quot;,&quot;properties&quot;:{&quot;noteIndex&quot;:0},&quot;isEdited&quot;:false,&quot;manualOverride&quot;:{&quot;citeprocText&quot;:&quot;(Nuruzzaman &amp;#38; Ferng, 2016)&quot;,&quot;isManuallyOverridden&quot;:false,&quot;manualOverrideText&quot;:&quot;&quot;},&quot;citationTag&quot;:&quot;MENDELEY_CITATION_v3_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&quot;,&quot;citationItems&quot;:[{&quot;id&quot;:&quot;9ab02e21-4dd0-5986-9249-b82988d97ff5&quot;,&quot;itemData&quot;:{&quot;DOI&quot;:&quot;10.1109/ICC.2016.7511316&quot;,&quot;ISBN&quot;:&quot;9781479966646&quot;,&quot;abstract&quot;:&quot;Installing a mobile sink on the public vehicle, which is a path-constrained vehicle, to collect data in a mobile sensor network can lower maintenance cost. However, immediately sending the data packet to the mobile sink when it arrives does not guarantee the shortest path, leading to high energy consumption. Meanwhile, immediately sending the data packet to the closest future position of the mobile sink can guarantee the shortest path. However, the mobile sensor node, which buffers the data packet while waiting for the mobile sink to arrive, may move away from the trajectory, resulting in reduction of delivery ratio. Therefore, we shall propose to delay sending the data packet until the mobile sink approaches the position with the shortest path. It not only guarantees the shortest path but also exhibits robustness with dynamic node mobility. Via extensive simulations, we show that our proposed scheme can effectively reduce energy consumption and increase delivery ratio even for the high-speed mobile sink.&quot;,&quot;author&quot;:[{&quot;dropping-particle&quot;:&quot;&quot;,&quot;family&quot;:&quot;Nuruzzaman&quot;,&quot;given&quot;:&quot;M.T.&quot;,&quot;non-dropping-particle&quot;:&quot;&quot;,&quot;parse-names&quot;:false,&quot;suffix&quot;:&quot;&quot;},{&quot;dropping-particle&quot;:&quot;&quot;,&quot;family&quot;:&quot;Ferng&quot;,&quot;given&quot;:&quot;H. W.&quot;,&quot;non-dropping-particle&quot;:&quot;&quot;,&quot;parse-names&quot;:false,&quot;suffix&quot;:&quot;&quot;}],&quot;container-title&quot;:&quot;2016 IEEE International Conference on Communications, ICC 2016&quot;,&quot;id&quot;:&quot;9ab02e21-4dd0-5986-9249-b82988d97ff5&quot;,&quot;issued&quot;:{&quot;date-parts&quot;:[[&quot;2016&quot;]]},&quot;page&quot;:&quot;1-6&quot;,&quot;title&quot;:&quot;A low energy consumption routing protocol for mobile sensor networks with a path-constrained mobile sink&quot;,&quot;type&quot;:&quot;paper-conference&quot;,&quot;container-title-short&quot;:&quot;&quot;},&quot;uris&quot;:[&quot;http://www.mendeley.com/documents/?uuid=57834de3-a176-4c82-84cf-068298cd733e&quot;],&quot;isTemporary&quot;:false,&quot;legacyDesktopId&quot;:&quot;57834de3-a176-4c82-84cf-068298cd733e&quot;}]},{&quot;citationID&quot;:&quot;MENDELEY_CITATION_78d1035f-87dc-4c24-8036-741a22b49666&quot;,&quot;properties&quot;:{&quot;noteIndex&quot;:0},&quot;isEdited&quot;:false,&quot;manualOverride&quot;:{&quot;citeprocText&quot;:&quot;(Chaer, 1994)&quot;,&quot;isManuallyOverridden&quot;:false,&quot;manualOverrideText&quot;:&quot;&quot;},&quot;citationTag&quot;:&quot;MENDELEY_CITATION_v3_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&quot;,&quot;citationItems&quot;:[{&quot;id&quot;:&quot;6796efaa-6e67-5744-a124-0dcc3197074e&quot;,&quot;itemData&quot;:{&quot;ISBN&quot;:&quot;979518587X&quot;,&quot;author&quot;:[{&quot;dropping-particle&quot;:&quot;&quot;,&quot;family&quot;:&quot;Chaer&quot;,&quot;given&quot;:&quot;Abdul&quot;,&quot;non-dropping-particle&quot;:&quot;&quot;,&quot;parse-names&quot;:false,&quot;suffix&quot;:&quot;&quot;}],&quot;id&quot;:&quot;6796efaa-6e67-5744-a124-0dcc3197074e&quot;,&quot;issued&quot;:{&quot;date-parts&quot;:[[&quot;1994&quot;]]},&quot;publisher&quot;:&quot;Rineka Cipta&quot;,&quot;publisher-place&quot;:&quot;Jakarta&quot;,&quot;title&quot;:&quot;Linguistik umum&quot;,&quot;type&quot;:&quot;book&quot;,&quot;container-title-short&quot;:&quot;&quot;},&quot;uris&quot;:[&quot;http://www.mendeley.com/documents/?uuid=b99c20b2-3a82-46cd-ba69-dc6e05e2b99b&quot;],&quot;isTemporary&quot;:false,&quot;legacyDesktopId&quot;:&quot;b99c20b2-3a82-46cd-ba69-dc6e05e2b99b&quot;}]},{&quot;citationID&quot;:&quot;MENDELEY_CITATION_ba6ca97a-dba8-477e-a528-fb131322832a&quot;,&quot;properties&quot;:{&quot;noteIndex&quot;:0},&quot;isEdited&quot;:false,&quot;manualOverride&quot;:{&quot;citeprocText&quot;:&quot;(Saleem, 2011)&quot;,&quot;isManuallyOverridden&quot;:false,&quot;manualOverrideText&quot;:&quot;&quot;},&quot;citationTag&quot;:&quot;MENDELEY_CITATION_v3_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&quot;,&quot;citationItems&quot;:[{&quot;id&quot;:&quot;3cabd9f6-3761-5950-b496-c0b337f68f08&quot;,&quot;itemData&quot;:{&quot;author&quot;:[{&quot;dropping-particle&quot;:&quot;&quot;,&quot;family&quot;:&quot;Saleem&quot;,&quot;given&quot;:&quot;Rehan&quot;,&quot;non-dropping-particle&quot;:&quot;&quot;,&quot;parse-names&quot;:false,&quot;suffix&quot;:&quot;&quot;}],&quot;id&quot;:&quot;3cabd9f6-3761-5950-b496-c0b337f68f08&quot;,&quot;issued&quot;:{&quot;date-parts&quot;:[[&quot;2011&quot;]]},&quot;publisher&quot;:&quot;Lund University&quot;,&quot;title&quot;:&quot;Cloud Computing’s Effect On Enterprises&quot;,&quot;type&quot;:&quot;thesis&quot;,&quot;container-title-short&quot;:&quot;&quot;},&quot;uris&quot;:[&quot;http://www.mendeley.com/documents/?uuid=c0aa7123-3a1d-4ca5-8a0a-415022bf4abc&quot;],&quot;isTemporary&quot;:false,&quot;legacyDesktopId&quot;:&quot;c0aa7123-3a1d-4ca5-8a0a-415022bf4abc&quot;}]},{&quot;citationID&quot;:&quot;MENDELEY_CITATION_69ed06d4-1aa4-42da-a01f-87185e31fa95&quot;,&quot;properties&quot;:{&quot;noteIndex&quot;:0},&quot;isEdited&quot;:false,&quot;manualOverride&quot;:{&quot;citeprocText&quot;:&quot;(Zigbee, 2019)&quot;,&quot;isManuallyOverridden&quot;:false,&quot;manualOverrideText&quot;:&quot;&quot;},&quot;citationTag&quot;:&quot;MENDELEY_CITATION_v3_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&quot;,&quot;citationItems&quot;:[{&quot;id&quot;:&quot;79233d87-dad2-568b-9d27-8fb06732f6d5&quot;,&quot;itemData&quot;:{&quot;URL&quot;:&quot;https://zigbeealliance.org/&quot;,&quot;author&quot;:[{&quot;dropping-particle&quot;:&quot;&quot;,&quot;family&quot;:&quot;Zigbee&quot;,&quot;given&quot;:&quot;&quot;,&quot;non-dropping-particle&quot;:&quot;&quot;,&quot;parse-names&quot;:false,&quot;suffix&quot;:&quot;&quot;}],&quot;id&quot;:&quot;79233d87-dad2-568b-9d27-8fb06732f6d5&quot;,&quot;issued&quot;:{&quot;date-parts&quot;:[[&quot;2019&quot;]]},&quot;title&quot;:&quot;Zigbee Alliance&quot;,&quot;type&quot;:&quot;webpage&quot;,&quot;container-title-short&quot;:&quot;&quot;},&quot;uris&quot;:[&quot;http://www.mendeley.com/documents/?uuid=9a4728ed-6771-4b0d-be3c-2e148a90aebc&quot;],&quot;isTemporary&quot;:false,&quot;legacyDesktopId&quot;:&quot;9a4728ed-6771-4b0d-be3c-2e148a90aebc&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y name="MENDELEY_PROFILE_ID" value="&quot;e905d8ba5f05334f4c466285a8093926136add62&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3E40C677-6C4B-A64C-9FCB-0F9116884B15}">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Dev18</b:Tag>
    <b:SourceType>JournalArticle</b:SourceType>
    <b:Guid>{5C92E973-1B8C-497E-AD16-D93C53B552BD}</b:Guid>
    <b:Title>Penerapan Analisis Sentimen pada Pengguna Twitter Menggunakan Metode K-Nearest Neighbor</b:Title>
    <b:Year>2018</b:Year>
    <b:JournalName>JISKA (Jurnal Informatika Sunan Kalijaga)</b:JournalName>
    <b:Pages>1-13</b:Pages>
    <b:Author>
      <b:Author>
        <b:NameList>
          <b:Person>
            <b:Last>Deviyanto</b:Last>
            <b:First>Akhmad</b:First>
          </b:Person>
          <b:Person>
            <b:Last>Wahyudi</b:Last>
            <b:First>Muhammad</b:First>
            <b:Middle>Didik Rohmad</b:Middle>
          </b:Person>
        </b:NameList>
      </b:Author>
    </b:Author>
    <b:Volume>3</b:Volume>
    <b:Issue>1</b:Issue>
    <b:RefOrder>1</b:RefOrder>
  </b:Source>
  <b:Source>
    <b:Tag>Han22</b:Tag>
    <b:SourceType>Book</b:SourceType>
    <b:Guid>{D7ECEC22-60FD-4D65-8C5F-CFB6BBC98B96}</b:Guid>
    <b:Title>Anatomy, Skin (Integument), Epidermis</b:Title>
    <b:Year>2022</b:Year>
    <b:Author>
      <b:Author>
        <b:NameList>
          <b:Person>
            <b:Last>Yousef</b:Last>
            <b:First>Hani</b:First>
          </b:Person>
          <b:Person>
            <b:Last>Alhajj</b:Last>
            <b:First>Mandy</b:First>
          </b:Person>
          <b:Person>
            <b:Last>Sharma</b:Last>
            <b:First>Sandeep</b:First>
          </b:Person>
        </b:NameList>
      </b:Author>
    </b:Author>
    <b:City>Treasure Island (FL)</b:City>
    <b:Publisher>StatPearls</b:Publisher>
    <b:RefOrder>2</b:RefOrder>
  </b:Source>
  <b:Source xmlns:b="http://schemas.openxmlformats.org/officeDocument/2006/bibliography">
    <b:Tag>Sin18</b:Tag>
    <b:SourceType>JournalArticle</b:SourceType>
    <b:Guid>{040AA261-14BF-469D-B0C2-C106F25724A3}</b:Guid>
    <b:Author>
      <b:Author>
        <b:NameList>
          <b:Person>
            <b:Last>Sinulingga</b:Last>
            <b:First>Emia</b:First>
            <b:Middle>Harinda</b:Middle>
          </b:Person>
          <b:Person>
            <b:Last>Budiastuti</b:Last>
            <b:First>Asih</b:First>
          </b:Person>
          <b:Person>
            <b:Last>Widodo</b:Last>
            <b:First>Aryoko</b:First>
          </b:Person>
        </b:NameList>
      </b:Author>
    </b:Author>
    <b:Title>Efektivitas Madu dalam Formulasi Pelembab pada Kulit Kering</b:Title>
    <b:Year>2018</b:Year>
    <b:JournalName>Jurnal Kedokteran Diponegoro</b:JournalName>
    <b:Pages>Vol 7 (1) : 146-157</b:Pages>
    <b:RefOrder>3</b:RefOrder>
  </b:Source>
  <b:Source>
    <b:Tag>Shi21</b:Tag>
    <b:SourceType>JournalArticle</b:SourceType>
    <b:Guid>{5B27EAD5-180B-44FE-9BCF-9506DCF3E9F1}</b:Guid>
    <b:Author>
      <b:Author>
        <b:NameList>
          <b:Person>
            <b:Last>Kusumaningrum</b:Last>
            <b:First>Shinta</b:First>
            <b:Middle>Dewi</b:Middle>
          </b:Person>
        </b:NameList>
      </b:Author>
    </b:Author>
    <b:Title>Kajian Pustaka dalam Penentuan Tipe Penelitian</b:Title>
    <b:JournalName>Jurnal SNATi</b:JournalName>
    <b:Year>2021</b:Year>
    <b:Pages>17-21</b:Pages>
    <b:RefOrder>4</b:RefOrder>
  </b:Source>
  <b:Source>
    <b:Tag>Mag18</b:Tag>
    <b:SourceType>JournalArticle</b:SourceType>
    <b:Guid>{64640AA8-1742-4999-8A49-99AD20D70C3A}</b:Guid>
    <b:Title>Klasifikasi Jenis Jerawat Berdasarkan Tektur menggunakan Metode GLCM</b:Title>
    <b:Year>2018</b:Year>
    <b:Author>
      <b:Author>
        <b:NameList>
          <b:Person>
            <b:Last>Ramadhani</b:Last>
            <b:First>Maghfirah</b:First>
          </b:Person>
          <b:Person>
            <b:Last>Suprayogi</b:Last>
          </b:Person>
          <b:Person>
            <b:Last>K</b:Last>
            <b:First>Hertiana</b:First>
            <b:Middle>Bethaningtyas Dyah</b:Middle>
          </b:Person>
        </b:NameList>
      </b:Author>
    </b:Author>
    <b:JournalName>eProceedings of Engineering</b:JournalName>
    <b:Pages>870-876</b:Pages>
    <b:RefOrder>5</b:RefOrder>
  </b:Source>
  <b:Source>
    <b:Tag>Roc21</b:Tag>
    <b:SourceType>JournalArticle</b:SourceType>
    <b:Guid>{5C63D29B-6025-4E07-8F25-985F98EB0E18}</b:Guid>
    <b:Author>
      <b:Author>
        <b:NameList>
          <b:Person>
            <b:Last>Rochmawanti</b:Last>
            <b:First>Ovy</b:First>
          </b:Person>
          <b:Person>
            <b:Last>Utaminingrum</b:Last>
            <b:First>Fitri</b:First>
          </b:Person>
          <b:Person>
            <b:Last>Bachtiar</b:Last>
            <b:Middle>A.</b:Middle>
            <b:First>Fitra</b:First>
          </b:Person>
        </b:NameList>
      </b:Author>
    </b:Author>
    <b:Title>Analisis Performa Pre-Trained Model Convolutional Neural Network dalam Mendeteksi Penyakit Tuberkulosis </b:Title>
    <b:JournalName>Jurnal Teknologi Informasi dan Ilmu Komputer (JTIIK)</b:JournalName>
    <b:Year>2021</b:Year>
    <b:Pages>805-813</b:Pages>
    <b:RefOrder>6</b:RefOrder>
  </b:Source>
  <b:Source>
    <b:Tag>Abu</b:Tag>
    <b:SourceType>Book</b:SourceType>
    <b:Guid>{A8DC58F0-7AAA-4C44-B1E1-203774453191}</b:Guid>
    <b:Author>
      <b:Author>
        <b:NameList>
          <b:Person>
            <b:Last>Abubakar</b:Last>
            <b:First>Rifa’i</b:First>
          </b:Person>
        </b:NameList>
      </b:Author>
    </b:Author>
    <b:Title>Pengantar Metode Penelitian</b:Title>
    <b:Year>2021</b:Year>
    <b:City>Yogyakarta</b:City>
    <b:Publisher>SUKA-Press UIN Sunan Kalijaga</b:Publisher>
    <b:RefOrder>7</b:RefOrder>
  </b:Source>
</b:Sources>
</file>

<file path=customXml/itemProps1.xml><?xml version="1.0" encoding="utf-8"?>
<ds:datastoreItem xmlns:ds="http://schemas.openxmlformats.org/officeDocument/2006/customXml" ds:itemID="{BDF985C0-5EE7-49A4-8A2A-5D7875535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4109</Words>
  <Characters>23426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ihlasul amal</cp:lastModifiedBy>
  <cp:revision>2</cp:revision>
  <cp:lastPrinted>2023-12-06T04:46:00Z</cp:lastPrinted>
  <dcterms:created xsi:type="dcterms:W3CDTF">2023-12-17T14:07:00Z</dcterms:created>
  <dcterms:modified xsi:type="dcterms:W3CDTF">2023-12-17T14:07:00Z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http://www.zotero.org/styles/norsk-apa-manual</vt:lpwstr>
  </property>
  <property fmtid="{D5CDD505-2E9C-101B-9397-08002B2CF9AE}" pid="19" name="Mendeley Recent Style Name 8_1">
    <vt:lpwstr>Norsk APA-manual - APA 7th edition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12fc7ea7-62f6-3560-a65c-a38c06e32125</vt:lpwstr>
  </property>
  <property fmtid="{D5CDD505-2E9C-101B-9397-08002B2CF9AE}" pid="24" name="Mendeley Citation Style_1">
    <vt:lpwstr>http://www.zotero.org/styles/apa</vt:lpwstr>
  </property>
  <property fmtid="{D5CDD505-2E9C-101B-9397-08002B2CF9AE}" pid="25" name="grammarly_documentId">
    <vt:lpwstr>documentId_4457</vt:lpwstr>
  </property>
  <property fmtid="{D5CDD505-2E9C-101B-9397-08002B2CF9AE}" pid="26" name="grammarly_documentContext">
    <vt:lpwstr>{"goals":[],"domain":"general","emotions":[],"dialect":"american"}</vt:lpwstr>
  </property>
</Properties>
</file>